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00000" w:rsidRDefault="00EC4849">
      <w:pPr>
        <w:pStyle w:val="1"/>
        <w:tabs>
          <w:tab w:val="left" w:pos="0"/>
        </w:tabs>
      </w:pPr>
      <w:bookmarkStart w:id="0" w:name="_GoBack"/>
      <w:bookmarkEnd w:id="0"/>
      <w:r>
        <w:t>3. Настройки логики</w:t>
      </w:r>
    </w:p>
    <w:p w:rsidR="00000000" w:rsidRDefault="00EC4849">
      <w:pPr>
        <w:rPr>
          <w:sz w:val="28"/>
          <w:szCs w:val="28"/>
          <w:lang w:val="en-GB"/>
        </w:rPr>
      </w:pPr>
      <w:hyperlink w:anchor="_Система_флагов_(path_walk,_path_loo" w:history="1">
        <w:r>
          <w:rPr>
            <w:rStyle w:val="a4"/>
            <w:lang w:val="en-GB"/>
          </w:rPr>
          <w:t xml:space="preserve">3.1. </w:t>
        </w:r>
        <w:r>
          <w:rPr>
            <w:rStyle w:val="a4"/>
          </w:rPr>
          <w:t>Система</w:t>
        </w:r>
        <w:r>
          <w:rPr>
            <w:rStyle w:val="a4"/>
            <w:lang w:val="en-GB"/>
          </w:rPr>
          <w:t xml:space="preserve"> </w:t>
        </w:r>
        <w:r>
          <w:rPr>
            <w:rStyle w:val="a4"/>
          </w:rPr>
          <w:t>флагов</w:t>
        </w:r>
        <w:r>
          <w:rPr>
            <w:rStyle w:val="a4"/>
            <w:lang w:val="en-GB"/>
          </w:rPr>
          <w:t xml:space="preserve"> </w:t>
        </w:r>
        <w:r>
          <w:rPr>
            <w:rStyle w:val="a4"/>
            <w:lang w:val="en-US"/>
          </w:rPr>
          <w:t>path</w:t>
        </w:r>
        <w:r>
          <w:rPr>
            <w:rStyle w:val="a4"/>
            <w:lang w:val="en-GB"/>
          </w:rPr>
          <w:t>_</w:t>
        </w:r>
        <w:r>
          <w:rPr>
            <w:rStyle w:val="a4"/>
            <w:lang w:val="en-US"/>
          </w:rPr>
          <w:t>walk</w:t>
        </w:r>
        <w:r>
          <w:rPr>
            <w:rStyle w:val="a4"/>
            <w:lang w:val="en-GB"/>
          </w:rPr>
          <w:t xml:space="preserve">, </w:t>
        </w:r>
        <w:r>
          <w:rPr>
            <w:rStyle w:val="a4"/>
            <w:lang w:val="en-US"/>
          </w:rPr>
          <w:t>path</w:t>
        </w:r>
        <w:r>
          <w:rPr>
            <w:rStyle w:val="a4"/>
            <w:lang w:val="en-GB"/>
          </w:rPr>
          <w:t>_</w:t>
        </w:r>
        <w:r>
          <w:rPr>
            <w:rStyle w:val="a4"/>
            <w:lang w:val="en-US"/>
          </w:rPr>
          <w:t>look</w:t>
        </w:r>
      </w:hyperlink>
    </w:p>
    <w:p w:rsidR="00000000" w:rsidRDefault="00EC4849">
      <w:r>
        <w:rPr>
          <w:sz w:val="28"/>
          <w:szCs w:val="28"/>
          <w:lang w:val="en-GB"/>
        </w:rPr>
        <w:tab/>
      </w:r>
      <w:hyperlink w:anchor="_Более_подробное_описание_путей." w:history="1">
        <w:r>
          <w:rPr>
            <w:rStyle w:val="a4"/>
          </w:rPr>
          <w:t>3.1.1. Более подробное описание путей.</w:t>
        </w:r>
      </w:hyperlink>
    </w:p>
    <w:p w:rsidR="00000000" w:rsidRDefault="00EC4849">
      <w:hyperlink w:anchor="_Схемы_поведения_сталкеров." w:history="1">
        <w:r>
          <w:rPr>
            <w:rStyle w:val="a4"/>
          </w:rPr>
          <w:t>3.2. Схемы поведения сталкеров</w:t>
        </w:r>
      </w:hyperlink>
    </w:p>
    <w:p w:rsidR="00000000" w:rsidRDefault="00EC4849">
      <w:pPr>
        <w:ind w:left="540"/>
      </w:pPr>
      <w:hyperlink w:anchor="_Схема_walker" w:history="1">
        <w:r>
          <w:rPr>
            <w:rStyle w:val="a4"/>
            <w:lang w:val="en-US"/>
          </w:rPr>
          <w:t xml:space="preserve">3.2.1. </w:t>
        </w:r>
        <w:r>
          <w:rPr>
            <w:rStyle w:val="a4"/>
            <w:lang w:val="en-US"/>
          </w:rPr>
          <w:t>Walker</w:t>
        </w:r>
      </w:hyperlink>
    </w:p>
    <w:p w:rsidR="00000000" w:rsidRDefault="00EC4849">
      <w:pPr>
        <w:ind w:left="540"/>
      </w:pPr>
      <w:hyperlink w:anchor="_Схема_remark" w:history="1">
        <w:r>
          <w:rPr>
            <w:rStyle w:val="a4"/>
            <w:lang w:val="en-US"/>
          </w:rPr>
          <w:t>3.2.2</w:t>
        </w:r>
        <w:r>
          <w:rPr>
            <w:rStyle w:val="a4"/>
            <w:lang w:val="en-US"/>
          </w:rPr>
          <w:t>. Remark</w:t>
        </w:r>
      </w:hyperlink>
    </w:p>
    <w:p w:rsidR="00000000" w:rsidRDefault="00EC4849">
      <w:pPr>
        <w:ind w:left="540"/>
      </w:pPr>
      <w:hyperlink w:anchor="_Схема_sleeper" w:history="1">
        <w:r>
          <w:rPr>
            <w:rStyle w:val="a4"/>
            <w:lang w:val="en-US"/>
          </w:rPr>
          <w:t>3.2.3</w:t>
        </w:r>
        <w:r>
          <w:rPr>
            <w:rStyle w:val="a4"/>
            <w:lang w:val="en-US"/>
          </w:rPr>
          <w:t>. Sleeper</w:t>
        </w:r>
      </w:hyperlink>
    </w:p>
    <w:p w:rsidR="00000000" w:rsidRDefault="00EC4849">
      <w:pPr>
        <w:ind w:left="540"/>
      </w:pPr>
      <w:hyperlink w:anchor="_Схема_kamp" w:history="1">
        <w:r>
          <w:rPr>
            <w:rStyle w:val="a4"/>
            <w:lang w:val="en-US"/>
          </w:rPr>
          <w:t>3.2.4</w:t>
        </w:r>
        <w:r>
          <w:rPr>
            <w:rStyle w:val="a4"/>
            <w:lang w:val="en-US"/>
          </w:rPr>
          <w:t>. Kamp</w:t>
        </w:r>
      </w:hyperlink>
    </w:p>
    <w:p w:rsidR="00000000" w:rsidRDefault="00EC4849">
      <w:pPr>
        <w:ind w:left="540"/>
      </w:pPr>
      <w:hyperlink w:anchor="_Схема_camper" w:history="1">
        <w:r>
          <w:rPr>
            <w:rStyle w:val="a4"/>
            <w:lang w:val="en-US"/>
          </w:rPr>
          <w:t>3.2.5</w:t>
        </w:r>
        <w:r>
          <w:rPr>
            <w:rStyle w:val="a4"/>
            <w:lang w:val="en-US"/>
          </w:rPr>
          <w:t>. Camper</w:t>
        </w:r>
      </w:hyperlink>
    </w:p>
    <w:p w:rsidR="00000000" w:rsidRDefault="00EC4849">
      <w:pPr>
        <w:ind w:left="540" w:firstLine="168"/>
      </w:pPr>
      <w:hyperlink w:anchor="_Схема_sniper" w:history="1">
        <w:r>
          <w:rPr>
            <w:rStyle w:val="a4"/>
            <w:lang w:val="en-US"/>
          </w:rPr>
          <w:t>3.2.5.1. Sniper</w:t>
        </w:r>
      </w:hyperlink>
    </w:p>
    <w:p w:rsidR="00000000" w:rsidRDefault="00EC4849">
      <w:pPr>
        <w:ind w:left="540"/>
        <w:rPr>
          <w:sz w:val="28"/>
          <w:szCs w:val="28"/>
          <w:lang w:val="en-US"/>
        </w:rPr>
      </w:pPr>
      <w:hyperlink w:anchor="_Схема_attendant" w:history="1">
        <w:r>
          <w:rPr>
            <w:rStyle w:val="a4"/>
            <w:lang w:val="en-US"/>
          </w:rPr>
          <w:t>3.2.6</w:t>
        </w:r>
        <w:r>
          <w:rPr>
            <w:rStyle w:val="a4"/>
            <w:lang w:val="en-US"/>
          </w:rPr>
          <w:t>. Follower</w:t>
        </w:r>
      </w:hyperlink>
      <w:r>
        <w:rPr>
          <w:sz w:val="28"/>
          <w:szCs w:val="28"/>
          <w:lang w:val="en-US"/>
        </w:rPr>
        <w:t xml:space="preserve"> (</w:t>
      </w:r>
      <w:r>
        <w:rPr>
          <w:color w:val="FF0000"/>
          <w:sz w:val="28"/>
          <w:szCs w:val="28"/>
        </w:rPr>
        <w:t>Отключен</w:t>
      </w:r>
      <w:r>
        <w:rPr>
          <w:sz w:val="28"/>
          <w:szCs w:val="28"/>
          <w:lang w:val="en-US"/>
        </w:rPr>
        <w:t>)</w:t>
      </w:r>
    </w:p>
    <w:p w:rsidR="00000000" w:rsidRDefault="00EC4849">
      <w:pPr>
        <w:ind w:left="540"/>
      </w:pPr>
      <w:hyperlink w:anchor="_Схема_zoneguard" w:history="1">
        <w:r>
          <w:rPr>
            <w:rStyle w:val="a4"/>
            <w:lang w:val="en-US"/>
          </w:rPr>
          <w:t>3.2.7</w:t>
        </w:r>
        <w:r>
          <w:rPr>
            <w:rStyle w:val="a4"/>
            <w:lang w:val="en-US"/>
          </w:rPr>
          <w:t>. Zoneguard</w:t>
        </w:r>
      </w:hyperlink>
    </w:p>
    <w:p w:rsidR="00000000" w:rsidRDefault="00EC4849">
      <w:pPr>
        <w:ind w:left="540"/>
      </w:pPr>
      <w:hyperlink w:anchor="_Схема_wounded" w:history="1">
        <w:r>
          <w:rPr>
            <w:rStyle w:val="a4"/>
            <w:lang w:val="en-US"/>
          </w:rPr>
          <w:t>3.2.8</w:t>
        </w:r>
        <w:r>
          <w:rPr>
            <w:rStyle w:val="a4"/>
            <w:lang w:val="en-US"/>
          </w:rPr>
          <w:t>. Wounded</w:t>
        </w:r>
      </w:hyperlink>
    </w:p>
    <w:p w:rsidR="00000000" w:rsidRDefault="00EC4849">
      <w:pPr>
        <w:ind w:left="540"/>
      </w:pPr>
      <w:hyperlink w:anchor="_Схема_rest" w:history="1">
        <w:r>
          <w:rPr>
            <w:rStyle w:val="a4"/>
            <w:lang w:val="en-US"/>
          </w:rPr>
          <w:t>3.2.9</w:t>
        </w:r>
        <w:r>
          <w:rPr>
            <w:rStyle w:val="a4"/>
            <w:lang w:val="en-US"/>
          </w:rPr>
          <w:t>. Rest</w:t>
        </w:r>
      </w:hyperlink>
    </w:p>
    <w:p w:rsidR="00000000" w:rsidRDefault="00EC4849">
      <w:pPr>
        <w:pStyle w:val="3"/>
        <w:tabs>
          <w:tab w:val="left" w:pos="0"/>
        </w:tabs>
        <w:spacing w:before="0" w:after="0"/>
      </w:pPr>
      <w:hyperlink w:anchor="_3.2.10._Схема_heli_hunter" w:history="1">
        <w:r>
          <w:rPr>
            <w:rStyle w:val="a4"/>
            <w:rFonts w:ascii="Times New Roman" w:hAnsi="Times New Roman"/>
            <w:lang w:val="en-US"/>
          </w:rPr>
          <w:t xml:space="preserve">3.2.10. </w:t>
        </w:r>
        <w:r>
          <w:rPr>
            <w:rStyle w:val="a4"/>
            <w:rFonts w:ascii="Times New Roman" w:hAnsi="Times New Roman"/>
          </w:rPr>
          <w:t>Схема</w:t>
        </w:r>
        <w:r>
          <w:rPr>
            <w:rStyle w:val="a4"/>
            <w:rFonts w:ascii="Times New Roman" w:hAnsi="Times New Roman"/>
            <w:lang w:val="en-US"/>
          </w:rPr>
          <w:t xml:space="preserve"> heli_hunter</w:t>
        </w:r>
      </w:hyperlink>
    </w:p>
    <w:p w:rsidR="00000000" w:rsidRDefault="00EC4849">
      <w:pPr>
        <w:ind w:firstLine="540"/>
      </w:pPr>
      <w:hyperlink w:anchor="_3.2.11._Patrol" w:history="1">
        <w:r>
          <w:rPr>
            <w:rStyle w:val="a4"/>
            <w:lang w:val="uk-UA"/>
          </w:rPr>
          <w:t xml:space="preserve">3.2.11. </w:t>
        </w:r>
        <w:r>
          <w:rPr>
            <w:rStyle w:val="a4"/>
            <w:lang w:val="en-US"/>
          </w:rPr>
          <w:t>Patrol</w:t>
        </w:r>
      </w:hyperlink>
    </w:p>
    <w:p w:rsidR="00000000" w:rsidRDefault="00EC4849">
      <w:hyperlink w:anchor="_Секции." w:history="1">
        <w:r>
          <w:rPr>
            <w:rStyle w:val="a4"/>
            <w:lang w:val="en-US"/>
          </w:rPr>
          <w:t xml:space="preserve">3.3. </w:t>
        </w:r>
        <w:r>
          <w:rPr>
            <w:rStyle w:val="a4"/>
          </w:rPr>
          <w:t>Секции</w:t>
        </w:r>
      </w:hyperlink>
    </w:p>
    <w:p w:rsidR="00000000" w:rsidRDefault="00EC4849">
      <w:pPr>
        <w:ind w:left="540"/>
      </w:pPr>
      <w:hyperlink w:anchor="_Секция_combat" w:history="1">
        <w:r>
          <w:rPr>
            <w:rStyle w:val="a4"/>
            <w:lang w:val="en-US"/>
          </w:rPr>
          <w:t xml:space="preserve">3.3.1. </w:t>
        </w:r>
        <w:r>
          <w:rPr>
            <w:rStyle w:val="a4"/>
            <w:lang w:val="en-US"/>
          </w:rPr>
          <w:t>Combat</w:t>
        </w:r>
      </w:hyperlink>
    </w:p>
    <w:p w:rsidR="00000000" w:rsidRDefault="00EC4849">
      <w:pPr>
        <w:ind w:left="540"/>
      </w:pPr>
      <w:hyperlink w:anchor="_Секция_death" w:history="1">
        <w:r>
          <w:rPr>
            <w:rStyle w:val="a4"/>
            <w:lang w:val="en-US"/>
          </w:rPr>
          <w:t>3.3.2</w:t>
        </w:r>
        <w:r>
          <w:rPr>
            <w:rStyle w:val="a4"/>
            <w:lang w:val="en-US"/>
          </w:rPr>
          <w:t>. Death</w:t>
        </w:r>
      </w:hyperlink>
    </w:p>
    <w:p w:rsidR="00000000" w:rsidRDefault="00EC4849">
      <w:pPr>
        <w:ind w:left="540"/>
      </w:pPr>
      <w:hyperlink w:anchor="_Cекция_hit" w:history="1">
        <w:r>
          <w:rPr>
            <w:rStyle w:val="a4"/>
            <w:lang w:val="en-US"/>
          </w:rPr>
          <w:t>3.3.3</w:t>
        </w:r>
        <w:r>
          <w:rPr>
            <w:rStyle w:val="a4"/>
            <w:lang w:val="en-US"/>
          </w:rPr>
          <w:t>. Hit</w:t>
        </w:r>
      </w:hyperlink>
    </w:p>
    <w:p w:rsidR="00000000" w:rsidRDefault="00EC4849">
      <w:pPr>
        <w:ind w:left="540"/>
      </w:pPr>
      <w:hyperlink w:anchor="_Секция_actor_dialogs" w:history="1">
        <w:r>
          <w:rPr>
            <w:rStyle w:val="a4"/>
            <w:lang w:val="en-US"/>
          </w:rPr>
          <w:t>3.3.4</w:t>
        </w:r>
        <w:r>
          <w:rPr>
            <w:rStyle w:val="a4"/>
            <w:lang w:val="en-US"/>
          </w:rPr>
          <w:t>. Actors_dialog</w:t>
        </w:r>
      </w:hyperlink>
    </w:p>
    <w:p w:rsidR="00000000" w:rsidRDefault="00EC4849">
      <w:pPr>
        <w:ind w:left="540"/>
      </w:pPr>
      <w:hyperlink w:anchor="_Секция_use" w:history="1">
        <w:r>
          <w:rPr>
            <w:rStyle w:val="a4"/>
            <w:lang w:val="en-US"/>
          </w:rPr>
          <w:t>3.3.5</w:t>
        </w:r>
        <w:r>
          <w:rPr>
            <w:rStyle w:val="a4"/>
            <w:lang w:val="en-US"/>
          </w:rPr>
          <w:t>. Use</w:t>
        </w:r>
      </w:hyperlink>
    </w:p>
    <w:p w:rsidR="00000000" w:rsidRDefault="00EC4849">
      <w:pPr>
        <w:ind w:left="540"/>
      </w:pPr>
      <w:hyperlink w:anchor="_Секция_combat_ignore" w:history="1">
        <w:r>
          <w:rPr>
            <w:rStyle w:val="a4"/>
            <w:lang w:val="en-US"/>
          </w:rPr>
          <w:t>3.3.6</w:t>
        </w:r>
        <w:r>
          <w:rPr>
            <w:rStyle w:val="a4"/>
            <w:lang w:val="en-US"/>
          </w:rPr>
          <w:t>. Combat_ignore</w:t>
        </w:r>
      </w:hyperlink>
    </w:p>
    <w:p w:rsidR="00000000" w:rsidRDefault="00EC4849">
      <w:pPr>
        <w:ind w:left="540"/>
      </w:pPr>
      <w:hyperlink w:anchor="_Секция_dont_spawn_character_supplie" w:history="1">
        <w:r>
          <w:rPr>
            <w:rStyle w:val="a4"/>
            <w:lang w:val="en-US"/>
          </w:rPr>
          <w:t xml:space="preserve">3.3.7. </w:t>
        </w:r>
        <w:r>
          <w:rPr>
            <w:rStyle w:val="a4"/>
          </w:rPr>
          <w:t>Секция</w:t>
        </w:r>
        <w:r>
          <w:rPr>
            <w:rStyle w:val="a4"/>
            <w:lang w:val="en-US"/>
          </w:rPr>
          <w:t xml:space="preserve"> dont_spawn_character_supplies</w:t>
        </w:r>
      </w:hyperlink>
    </w:p>
    <w:p w:rsidR="00000000" w:rsidRDefault="00EC4849">
      <w:pPr>
        <w:ind w:left="540"/>
      </w:pPr>
      <w:hyperlink w:anchor="_Секция_no_smart" w:history="1">
        <w:r>
          <w:rPr>
            <w:rStyle w:val="a4"/>
            <w:lang w:val="en-US"/>
          </w:rPr>
          <w:t xml:space="preserve">3.3.8. </w:t>
        </w:r>
        <w:r>
          <w:rPr>
            <w:rStyle w:val="a4"/>
          </w:rPr>
          <w:t>Секция</w:t>
        </w:r>
        <w:r>
          <w:rPr>
            <w:rStyle w:val="a4"/>
            <w:lang w:val="en-US"/>
          </w:rPr>
          <w:t xml:space="preserve"> no_smart</w:t>
        </w:r>
      </w:hyperlink>
    </w:p>
    <w:p w:rsidR="00000000" w:rsidRDefault="00EC4849">
      <w:pPr>
        <w:ind w:left="540"/>
      </w:pPr>
      <w:hyperlink w:anchor="_3.3.10._Секция_treshhold" w:history="1">
        <w:r>
          <w:rPr>
            <w:rStyle w:val="a4"/>
          </w:rPr>
          <w:t xml:space="preserve">3.3.9. </w:t>
        </w:r>
        <w:r>
          <w:rPr>
            <w:rStyle w:val="a4"/>
            <w:lang w:val="en-US"/>
          </w:rPr>
          <w:t>Treshhold</w:t>
        </w:r>
      </w:hyperlink>
    </w:p>
    <w:p w:rsidR="00000000" w:rsidRDefault="00EC4849">
      <w:pPr>
        <w:ind w:left="540"/>
      </w:pPr>
      <w:hyperlink w:anchor="_3.3.10._Danger" w:history="1">
        <w:r>
          <w:rPr>
            <w:rStyle w:val="a4"/>
          </w:rPr>
          <w:t xml:space="preserve">3.3.10. </w:t>
        </w:r>
        <w:r>
          <w:rPr>
            <w:rStyle w:val="a4"/>
            <w:lang w:val="en-US"/>
          </w:rPr>
          <w:t>Danger</w:t>
        </w:r>
      </w:hyperlink>
    </w:p>
    <w:p w:rsidR="00000000" w:rsidRDefault="00EC4849">
      <w:pPr>
        <w:ind w:left="540"/>
        <w:rPr>
          <w:sz w:val="28"/>
          <w:szCs w:val="28"/>
        </w:rPr>
      </w:pPr>
      <w:hyperlink w:anchor="_3.3.11._Байки_из_склепа (Истории у " w:history="1">
        <w:r>
          <w:rPr>
            <w:rStyle w:val="a4"/>
          </w:rPr>
          <w:t>3.3.11. Истории у костров</w:t>
        </w:r>
      </w:hyperlink>
      <w:r>
        <w:rPr>
          <w:sz w:val="28"/>
          <w:szCs w:val="28"/>
        </w:rPr>
        <w:t xml:space="preserve"> </w:t>
      </w:r>
    </w:p>
    <w:p w:rsidR="00000000" w:rsidRDefault="00EC4849">
      <w:hyperlink w:anchor="_Оверрайды:" w:history="1">
        <w:r>
          <w:rPr>
            <w:rStyle w:val="a4"/>
          </w:rPr>
          <w:t xml:space="preserve">3.4. </w:t>
        </w:r>
        <w:r>
          <w:rPr>
            <w:rStyle w:val="a4"/>
          </w:rPr>
          <w:t>Оверрайды</w:t>
        </w:r>
      </w:hyperlink>
    </w:p>
    <w:p w:rsidR="00000000" w:rsidRDefault="00EC4849">
      <w:hyperlink w:anchor="_Схемы_для_монстров" w:history="1">
        <w:r>
          <w:rPr>
            <w:rStyle w:val="a4"/>
          </w:rPr>
          <w:t>3.5. Схемы поведения для монстров</w:t>
        </w:r>
      </w:hyperlink>
    </w:p>
    <w:p w:rsidR="00000000" w:rsidRDefault="00EC4849">
      <w:pPr>
        <w:ind w:left="540"/>
      </w:pPr>
      <w:hyperlink w:anchor="_Схема_mob_walker." w:history="1">
        <w:r>
          <w:rPr>
            <w:rStyle w:val="a4"/>
            <w:lang w:val="en-GB"/>
          </w:rPr>
          <w:t xml:space="preserve">3.5.1. </w:t>
        </w:r>
        <w:r>
          <w:rPr>
            <w:rStyle w:val="a4"/>
            <w:lang w:val="en-US"/>
          </w:rPr>
          <w:t>Mob</w:t>
        </w:r>
        <w:r>
          <w:rPr>
            <w:rStyle w:val="a4"/>
            <w:lang w:val="en-GB"/>
          </w:rPr>
          <w:t>_</w:t>
        </w:r>
        <w:r>
          <w:rPr>
            <w:rStyle w:val="a4"/>
            <w:lang w:val="en-US"/>
          </w:rPr>
          <w:t>walker</w:t>
        </w:r>
      </w:hyperlink>
    </w:p>
    <w:p w:rsidR="00000000" w:rsidRDefault="00EC4849">
      <w:pPr>
        <w:ind w:left="540"/>
      </w:pPr>
      <w:hyperlink w:anchor="_Схема_mob_eluder" w:history="1">
        <w:r>
          <w:rPr>
            <w:rStyle w:val="a4"/>
            <w:lang w:val="en-US"/>
          </w:rPr>
          <w:t>3.5.2</w:t>
        </w:r>
        <w:r>
          <w:rPr>
            <w:rStyle w:val="a4"/>
            <w:lang w:val="en-US"/>
          </w:rPr>
          <w:t>. Mob_eluder</w:t>
        </w:r>
      </w:hyperlink>
    </w:p>
    <w:p w:rsidR="00000000" w:rsidRDefault="00EC4849">
      <w:pPr>
        <w:ind w:left="540"/>
      </w:pPr>
      <w:hyperlink w:anchor="_Схема_mob_remark" w:history="1">
        <w:r>
          <w:rPr>
            <w:rStyle w:val="a4"/>
            <w:lang w:val="en-US"/>
          </w:rPr>
          <w:t>3.5.3</w:t>
        </w:r>
        <w:r>
          <w:rPr>
            <w:rStyle w:val="a4"/>
            <w:lang w:val="en-US"/>
          </w:rPr>
          <w:t>. Mob_remark</w:t>
        </w:r>
      </w:hyperlink>
    </w:p>
    <w:p w:rsidR="00000000" w:rsidRDefault="00EC4849">
      <w:pPr>
        <w:ind w:left="540"/>
      </w:pPr>
      <w:hyperlink w:anchor="_Схема_mob_combat,_mob_death" w:history="1">
        <w:r>
          <w:rPr>
            <w:rStyle w:val="a4"/>
            <w:lang w:val="en-US"/>
          </w:rPr>
          <w:t>3.5.4</w:t>
        </w:r>
        <w:r>
          <w:rPr>
            <w:rStyle w:val="a4"/>
            <w:lang w:val="en-US"/>
          </w:rPr>
          <w:t>. Mob_combat</w:t>
        </w:r>
      </w:hyperlink>
    </w:p>
    <w:p w:rsidR="00000000" w:rsidRDefault="00EC4849">
      <w:pPr>
        <w:ind w:left="540"/>
      </w:pPr>
      <w:hyperlink w:anchor="_Схема_mob_combat,_mob_death" w:history="1">
        <w:r>
          <w:rPr>
            <w:rStyle w:val="a4"/>
            <w:lang w:val="en-US"/>
          </w:rPr>
          <w:t>3.5.5. Mob_death</w:t>
        </w:r>
      </w:hyperlink>
    </w:p>
    <w:p w:rsidR="00000000" w:rsidRDefault="00EC4849">
      <w:pPr>
        <w:ind w:left="540"/>
      </w:pPr>
      <w:hyperlink w:anchor="_3.5.6_Схема_mob_jump_(монстр-пружин" w:history="1">
        <w:r>
          <w:rPr>
            <w:rStyle w:val="a4"/>
            <w:lang w:val="en-US"/>
          </w:rPr>
          <w:t xml:space="preserve">3.5.6. </w:t>
        </w:r>
        <w:r>
          <w:rPr>
            <w:rStyle w:val="a4"/>
            <w:lang w:val="en-US"/>
          </w:rPr>
          <w:t>Mob_jump</w:t>
        </w:r>
      </w:hyperlink>
    </w:p>
    <w:p w:rsidR="00000000" w:rsidRDefault="00EC4849">
      <w:pPr>
        <w:ind w:left="540"/>
      </w:pPr>
      <w:hyperlink w:anchor="_3.5.7._Mob_camp" w:history="1">
        <w:r>
          <w:rPr>
            <w:rStyle w:val="a4"/>
            <w:lang w:val="en-US"/>
          </w:rPr>
          <w:t xml:space="preserve">3.5.7. </w:t>
        </w:r>
        <w:r>
          <w:rPr>
            <w:rStyle w:val="a4"/>
            <w:lang w:val="en-US"/>
          </w:rPr>
          <w:t>Mob_camp</w:t>
        </w:r>
      </w:hyperlink>
    </w:p>
    <w:p w:rsidR="00000000" w:rsidRDefault="00EC4849">
      <w:pPr>
        <w:ind w:left="540"/>
      </w:pPr>
      <w:hyperlink w:anchor="_3.5.8._Mob_home" w:history="1">
        <w:r>
          <w:rPr>
            <w:rStyle w:val="a4"/>
            <w:lang w:val="en-US"/>
          </w:rPr>
          <w:t xml:space="preserve">3.5.8. </w:t>
        </w:r>
        <w:r>
          <w:rPr>
            <w:rStyle w:val="a4"/>
            <w:lang w:val="en-US"/>
          </w:rPr>
          <w:t>Mob_home</w:t>
        </w:r>
      </w:hyperlink>
    </w:p>
    <w:p w:rsidR="00000000" w:rsidRDefault="00EC4849">
      <w:pPr>
        <w:ind w:left="540"/>
      </w:pPr>
      <w:hyperlink w:anchor="_3.5.9._Mob_fake_death" w:history="1">
        <w:r>
          <w:rPr>
            <w:rStyle w:val="a4"/>
            <w:lang w:val="en-US"/>
          </w:rPr>
          <w:t>3.5.9. Mob_fake_death</w:t>
        </w:r>
      </w:hyperlink>
    </w:p>
    <w:p w:rsidR="00000000" w:rsidRDefault="00EC4849">
      <w:hyperlink w:anchor="_Оверрайды_для_монстров:" w:history="1">
        <w:r>
          <w:rPr>
            <w:rStyle w:val="a4"/>
          </w:rPr>
          <w:t>3.6</w:t>
        </w:r>
        <w:r>
          <w:rPr>
            <w:rStyle w:val="a4"/>
          </w:rPr>
          <w:t>. Оверрайды для монстров</w:t>
        </w:r>
      </w:hyperlink>
    </w:p>
    <w:p w:rsidR="00000000" w:rsidRDefault="00EC4849">
      <w:hyperlink w:anchor="_Секция_spawner" w:history="1">
        <w:r>
          <w:rPr>
            <w:rStyle w:val="a4"/>
          </w:rPr>
          <w:t>3.7. Секция спавнер</w:t>
        </w:r>
      </w:hyperlink>
    </w:p>
    <w:p w:rsidR="00000000" w:rsidRDefault="00EC4849">
      <w:pPr>
        <w:ind w:left="540"/>
      </w:pPr>
      <w:hyperlink w:anchor="_Спавн_монстров_дневных_и ночных." w:history="1">
        <w:r>
          <w:rPr>
            <w:rStyle w:val="a4"/>
          </w:rPr>
          <w:t>3.7.1</w:t>
        </w:r>
        <w:r>
          <w:rPr>
            <w:rStyle w:val="a4"/>
          </w:rPr>
          <w:t>. Спавн дневных и ночных монстров</w:t>
        </w:r>
      </w:hyperlink>
    </w:p>
    <w:p w:rsidR="00000000" w:rsidRDefault="00EC4849">
      <w:hyperlink w:anchor="_Скрипт_logic" w:history="1">
        <w:r>
          <w:rPr>
            <w:rStyle w:val="a4"/>
          </w:rPr>
          <w:t xml:space="preserve">3.8. Скрипт </w:t>
        </w:r>
        <w:r>
          <w:rPr>
            <w:rStyle w:val="a4"/>
            <w:lang w:val="en-US"/>
          </w:rPr>
          <w:t>Logi</w:t>
        </w:r>
        <w:r>
          <w:rPr>
            <w:rStyle w:val="a4"/>
            <w:lang w:val="en-US"/>
          </w:rPr>
          <w:t>c</w:t>
        </w:r>
      </w:hyperlink>
    </w:p>
    <w:p w:rsidR="00000000" w:rsidRDefault="00EC4849">
      <w:pPr>
        <w:ind w:left="540"/>
      </w:pPr>
      <w:hyperlink w:anchor="_Синтаксис_скрипта_Logic" w:history="1">
        <w:r>
          <w:rPr>
            <w:rStyle w:val="a4"/>
          </w:rPr>
          <w:t>3.8.1</w:t>
        </w:r>
        <w:r>
          <w:rPr>
            <w:rStyle w:val="a4"/>
          </w:rPr>
          <w:t xml:space="preserve">. Синтаксис </w:t>
        </w:r>
        <w:r>
          <w:rPr>
            <w:rStyle w:val="a4"/>
            <w:lang w:val="en-US"/>
          </w:rPr>
          <w:t>logic</w:t>
        </w:r>
        <w:r>
          <w:rPr>
            <w:rStyle w:val="a4"/>
          </w:rPr>
          <w:t>-а</w:t>
        </w:r>
      </w:hyperlink>
    </w:p>
    <w:p w:rsidR="00000000" w:rsidRDefault="00EC4849">
      <w:pPr>
        <w:ind w:left="540"/>
      </w:pPr>
      <w:hyperlink w:anchor="_Вот_пример_достаточно_сложной логик" w:history="1">
        <w:r>
          <w:rPr>
            <w:rStyle w:val="a4"/>
          </w:rPr>
          <w:t>3.8.2. Примеры достаточно сложной логики</w:t>
        </w:r>
      </w:hyperlink>
    </w:p>
    <w:p w:rsidR="00000000" w:rsidRDefault="00EC4849">
      <w:hyperlink w:anchor="_Схемы_логики_space_restrictor" w:history="1">
        <w:r>
          <w:rPr>
            <w:rStyle w:val="a4"/>
            <w:lang w:val="en-US"/>
          </w:rPr>
          <w:t xml:space="preserve">3.9. </w:t>
        </w:r>
        <w:r>
          <w:rPr>
            <w:rStyle w:val="a4"/>
          </w:rPr>
          <w:t>Схемы</w:t>
        </w:r>
        <w:r>
          <w:rPr>
            <w:rStyle w:val="a4"/>
            <w:lang w:val="en-US"/>
          </w:rPr>
          <w:t xml:space="preserve"> space_restictor</w:t>
        </w:r>
      </w:hyperlink>
    </w:p>
    <w:p w:rsidR="00000000" w:rsidRDefault="00EC4849">
      <w:pPr>
        <w:ind w:left="540"/>
      </w:pPr>
      <w:hyperlink w:anchor="_Схема_[sr_idle]" w:history="1">
        <w:r>
          <w:rPr>
            <w:rStyle w:val="a4"/>
            <w:lang w:val="en-US"/>
          </w:rPr>
          <w:t>3.9.1</w:t>
        </w:r>
        <w:r>
          <w:rPr>
            <w:rStyle w:val="a4"/>
            <w:lang w:val="en-US"/>
          </w:rPr>
          <w:t>. Sr_idle</w:t>
        </w:r>
      </w:hyperlink>
    </w:p>
    <w:p w:rsidR="00000000" w:rsidRDefault="00EC4849">
      <w:pPr>
        <w:ind w:left="540"/>
      </w:pPr>
      <w:hyperlink w:anchor="_Секция_[sr_no_weapon]" w:history="1">
        <w:r>
          <w:rPr>
            <w:rStyle w:val="a4"/>
            <w:lang w:val="en-US"/>
          </w:rPr>
          <w:t>3.9.2</w:t>
        </w:r>
        <w:r>
          <w:rPr>
            <w:rStyle w:val="a4"/>
            <w:lang w:val="en-US"/>
          </w:rPr>
          <w:t>. Sr_no_weapon</w:t>
        </w:r>
      </w:hyperlink>
    </w:p>
    <w:p w:rsidR="00000000" w:rsidRDefault="00EC4849">
      <w:pPr>
        <w:ind w:left="540"/>
      </w:pPr>
      <w:hyperlink w:anchor="_Секция_[sr_sound]," w:history="1">
        <w:r>
          <w:rPr>
            <w:rStyle w:val="a4"/>
            <w:lang w:val="en-US"/>
          </w:rPr>
          <w:t>3.9.3</w:t>
        </w:r>
        <w:r>
          <w:rPr>
            <w:rStyle w:val="a4"/>
            <w:lang w:val="en-US"/>
          </w:rPr>
          <w:t>. Sr_sound</w:t>
        </w:r>
      </w:hyperlink>
    </w:p>
    <w:p w:rsidR="00000000" w:rsidRDefault="00EC4849">
      <w:pPr>
        <w:ind w:left="540"/>
      </w:pPr>
      <w:hyperlink w:anchor="_Секция_[sr_tip]" w:history="1">
        <w:r>
          <w:rPr>
            <w:rStyle w:val="a4"/>
            <w:lang w:val="en-US"/>
          </w:rPr>
          <w:t>3.9.4</w:t>
        </w:r>
        <w:r>
          <w:rPr>
            <w:rStyle w:val="a4"/>
            <w:lang w:val="en-US"/>
          </w:rPr>
          <w:t>. Sr_tip</w:t>
        </w:r>
      </w:hyperlink>
    </w:p>
    <w:p w:rsidR="00000000" w:rsidRDefault="00EC4849">
      <w:pPr>
        <w:ind w:left="540"/>
      </w:pPr>
      <w:hyperlink w:anchor="_3.9.5._Sr_light" w:history="1">
        <w:r>
          <w:rPr>
            <w:rStyle w:val="a4"/>
            <w:lang w:val="en-US"/>
          </w:rPr>
          <w:t>3.9.5</w:t>
        </w:r>
        <w:r>
          <w:rPr>
            <w:rStyle w:val="a4"/>
            <w:lang w:val="en-US"/>
          </w:rPr>
          <w:t>. Sr_light</w:t>
        </w:r>
      </w:hyperlink>
    </w:p>
    <w:p w:rsidR="00000000" w:rsidRDefault="00EC4849">
      <w:pPr>
        <w:ind w:firstLine="540"/>
      </w:pPr>
      <w:hyperlink w:anchor="_3.9.6._Sr_territory" w:history="1">
        <w:r>
          <w:rPr>
            <w:rStyle w:val="a4"/>
            <w:lang w:val="en-US"/>
          </w:rPr>
          <w:t xml:space="preserve">3.9.6. </w:t>
        </w:r>
        <w:r>
          <w:rPr>
            <w:rStyle w:val="a4"/>
            <w:lang w:val="en-US"/>
          </w:rPr>
          <w:t>Sr_territory</w:t>
        </w:r>
      </w:hyperlink>
    </w:p>
    <w:p w:rsidR="00000000" w:rsidRDefault="00EC4849">
      <w:pPr>
        <w:ind w:firstLine="540"/>
      </w:pPr>
      <w:hyperlink w:anchor="_3.9.7._Sr_mapspot" w:history="1">
        <w:r>
          <w:rPr>
            <w:rStyle w:val="a4"/>
            <w:lang w:val="en-US"/>
          </w:rPr>
          <w:t xml:space="preserve">3.9.7. </w:t>
        </w:r>
        <w:r>
          <w:rPr>
            <w:rStyle w:val="a4"/>
            <w:lang w:val="en-US"/>
          </w:rPr>
          <w:t>Sr_mapspot</w:t>
        </w:r>
      </w:hyperlink>
    </w:p>
    <w:p w:rsidR="00000000" w:rsidRDefault="00EC4849">
      <w:pPr>
        <w:ind w:firstLine="540"/>
      </w:pPr>
      <w:hyperlink w:anchor="_3.9.8._Sr_particle" w:history="1">
        <w:r>
          <w:rPr>
            <w:rStyle w:val="a4"/>
            <w:lang w:val="en-US"/>
          </w:rPr>
          <w:t xml:space="preserve">3.9.8. </w:t>
        </w:r>
        <w:r>
          <w:rPr>
            <w:rStyle w:val="a4"/>
            <w:lang w:val="en-US"/>
          </w:rPr>
          <w:t>Sr_particle</w:t>
        </w:r>
      </w:hyperlink>
    </w:p>
    <w:p w:rsidR="00000000" w:rsidRDefault="00EC4849">
      <w:pPr>
        <w:ind w:firstLine="540"/>
      </w:pPr>
      <w:hyperlink w:anchor="_3.9.9._Sr_sound_act" w:history="1">
        <w:r>
          <w:rPr>
            <w:rStyle w:val="a4"/>
            <w:lang w:val="en-US"/>
          </w:rPr>
          <w:t xml:space="preserve">3.9.9. </w:t>
        </w:r>
        <w:r>
          <w:rPr>
            <w:rStyle w:val="a4"/>
            <w:lang w:val="en-US"/>
          </w:rPr>
          <w:t>Sr_sound_act</w:t>
        </w:r>
      </w:hyperlink>
    </w:p>
    <w:p w:rsidR="00000000" w:rsidRDefault="00EC4849">
      <w:pPr>
        <w:ind w:firstLine="540"/>
      </w:pPr>
      <w:hyperlink w:anchor="_3.9.10_Sr_timer" w:history="1">
        <w:r>
          <w:rPr>
            <w:rStyle w:val="a4"/>
            <w:lang w:val="en-US"/>
          </w:rPr>
          <w:t xml:space="preserve">3.9.10. </w:t>
        </w:r>
        <w:r>
          <w:rPr>
            <w:rStyle w:val="a4"/>
            <w:lang w:val="en-US"/>
          </w:rPr>
          <w:t>Sr_timer</w:t>
        </w:r>
      </w:hyperlink>
    </w:p>
    <w:p w:rsidR="00000000" w:rsidRDefault="00EC4849">
      <w:pPr>
        <w:ind w:firstLine="540"/>
      </w:pPr>
      <w:hyperlink w:anchor="_3.9.11._Sr_psy_antenna" w:history="1">
        <w:r>
          <w:rPr>
            <w:rStyle w:val="a4"/>
            <w:lang w:val="en-US"/>
          </w:rPr>
          <w:t xml:space="preserve">3.9.11. </w:t>
        </w:r>
        <w:r>
          <w:rPr>
            <w:rStyle w:val="a4"/>
            <w:lang w:val="en-US"/>
          </w:rPr>
          <w:t>Sr_psy_antenna</w:t>
        </w:r>
      </w:hyperlink>
    </w:p>
    <w:p w:rsidR="00000000" w:rsidRDefault="00EC4849">
      <w:pPr>
        <w:ind w:firstLine="540"/>
      </w:pPr>
      <w:hyperlink w:anchor="_3.9.12._Sr_teleport" w:history="1">
        <w:r>
          <w:rPr>
            <w:rStyle w:val="a4"/>
            <w:lang w:val="en-US"/>
          </w:rPr>
          <w:t xml:space="preserve">3.9.12. </w:t>
        </w:r>
        <w:r>
          <w:rPr>
            <w:rStyle w:val="a4"/>
            <w:lang w:val="en-US"/>
          </w:rPr>
          <w:t>Sr</w:t>
        </w:r>
        <w:r>
          <w:rPr>
            <w:rStyle w:val="a4"/>
            <w:lang w:val="en-GB"/>
          </w:rPr>
          <w:t>_</w:t>
        </w:r>
        <w:r>
          <w:rPr>
            <w:rStyle w:val="a4"/>
            <w:lang w:val="en-US"/>
          </w:rPr>
          <w:t>teleport</w:t>
        </w:r>
      </w:hyperlink>
    </w:p>
    <w:p w:rsidR="00000000" w:rsidRDefault="00EC4849">
      <w:pPr>
        <w:ind w:firstLine="540"/>
      </w:pPr>
      <w:hyperlink w:anchor="_3.9.13._Sr_sleep" w:history="1">
        <w:r>
          <w:rPr>
            <w:rStyle w:val="a4"/>
          </w:rPr>
          <w:t xml:space="preserve">3.9.13. </w:t>
        </w:r>
        <w:r>
          <w:rPr>
            <w:rStyle w:val="a4"/>
            <w:lang w:val="en-US"/>
          </w:rPr>
          <w:t>Sr</w:t>
        </w:r>
        <w:r>
          <w:rPr>
            <w:rStyle w:val="a4"/>
          </w:rPr>
          <w:t>_</w:t>
        </w:r>
        <w:r>
          <w:rPr>
            <w:rStyle w:val="a4"/>
            <w:lang w:val="en-US"/>
          </w:rPr>
          <w:t>sleep</w:t>
        </w:r>
        <w:r>
          <w:rPr>
            <w:rStyle w:val="a4"/>
          </w:rPr>
          <w:t xml:space="preserve"> и настройка снов</w:t>
        </w:r>
      </w:hyperlink>
    </w:p>
    <w:p w:rsidR="00000000" w:rsidRDefault="00EC4849">
      <w:pPr>
        <w:ind w:firstLine="540"/>
      </w:pPr>
      <w:hyperlink w:anchor="_3.9.14._Sr_cutscene" w:history="1">
        <w:r>
          <w:rPr>
            <w:rStyle w:val="a4"/>
          </w:rPr>
          <w:t xml:space="preserve">3.9.14. </w:t>
        </w:r>
        <w:r>
          <w:rPr>
            <w:rStyle w:val="a4"/>
            <w:lang w:val="en-US"/>
          </w:rPr>
          <w:t>Sr</w:t>
        </w:r>
        <w:r>
          <w:rPr>
            <w:rStyle w:val="a4"/>
          </w:rPr>
          <w:t>_</w:t>
        </w:r>
        <w:r>
          <w:rPr>
            <w:rStyle w:val="a4"/>
            <w:lang w:val="en-US"/>
          </w:rPr>
          <w:t>cutscene</w:t>
        </w:r>
      </w:hyperlink>
    </w:p>
    <w:p w:rsidR="00000000" w:rsidRDefault="00EC4849">
      <w:hyperlink w:anchor="_Набор_дополнительных_настроек_логик" w:history="1">
        <w:r>
          <w:rPr>
            <w:rStyle w:val="a4"/>
          </w:rPr>
          <w:t xml:space="preserve">3.10. </w:t>
        </w:r>
        <w:r>
          <w:rPr>
            <w:rStyle w:val="a4"/>
          </w:rPr>
          <w:t>Дополнительные настройки логики у разных объектов</w:t>
        </w:r>
      </w:hyperlink>
    </w:p>
    <w:p w:rsidR="00000000" w:rsidRDefault="00EC4849">
      <w:pPr>
        <w:ind w:left="540"/>
      </w:pPr>
      <w:hyperlink w:anchor="_Схема_работы_двери,_секция [ph_door" w:history="1">
        <w:r>
          <w:rPr>
            <w:rStyle w:val="a4"/>
          </w:rPr>
          <w:t>3.10</w:t>
        </w:r>
        <w:r>
          <w:rPr>
            <w:rStyle w:val="a4"/>
          </w:rPr>
          <w:t xml:space="preserve">.1. </w:t>
        </w:r>
        <w:r>
          <w:rPr>
            <w:rStyle w:val="a4"/>
            <w:lang w:val="en-US"/>
          </w:rPr>
          <w:t>Ph</w:t>
        </w:r>
        <w:r>
          <w:rPr>
            <w:rStyle w:val="a4"/>
          </w:rPr>
          <w:t>_</w:t>
        </w:r>
        <w:r>
          <w:rPr>
            <w:rStyle w:val="a4"/>
            <w:lang w:val="en-US"/>
          </w:rPr>
          <w:t>door</w:t>
        </w:r>
      </w:hyperlink>
    </w:p>
    <w:p w:rsidR="00000000" w:rsidRDefault="00EC4849">
      <w:pPr>
        <w:ind w:left="540"/>
      </w:pPr>
      <w:hyperlink w:anchor="_Схема_работы_кнопки,_секция [ph_but" w:history="1">
        <w:r>
          <w:rPr>
            <w:rStyle w:val="a4"/>
          </w:rPr>
          <w:t xml:space="preserve">3.10.2. </w:t>
        </w:r>
        <w:r>
          <w:rPr>
            <w:rStyle w:val="a4"/>
            <w:lang w:val="en-US"/>
          </w:rPr>
          <w:t>Ph</w:t>
        </w:r>
        <w:r>
          <w:rPr>
            <w:rStyle w:val="a4"/>
          </w:rPr>
          <w:t>_</w:t>
        </w:r>
        <w:r>
          <w:rPr>
            <w:rStyle w:val="a4"/>
            <w:lang w:val="en-US"/>
          </w:rPr>
          <w:t>button</w:t>
        </w:r>
      </w:hyperlink>
    </w:p>
    <w:p w:rsidR="00000000" w:rsidRDefault="00EC4849">
      <w:pPr>
        <w:ind w:left="540"/>
      </w:pPr>
      <w:hyperlink w:anchor="_Схема_работы_прожектора:" w:history="1">
        <w:r>
          <w:rPr>
            <w:rStyle w:val="a4"/>
          </w:rPr>
          <w:t xml:space="preserve">3.10.3. </w:t>
        </w:r>
        <w:r>
          <w:rPr>
            <w:rStyle w:val="a4"/>
          </w:rPr>
          <w:t>Работа прожектора</w:t>
        </w:r>
      </w:hyperlink>
    </w:p>
    <w:p w:rsidR="00000000" w:rsidRDefault="00EC4849">
      <w:pPr>
        <w:ind w:left="540"/>
      </w:pPr>
      <w:hyperlink w:anchor="_Кодовые_замки:" w:history="1">
        <w:r>
          <w:rPr>
            <w:rStyle w:val="a4"/>
            <w:lang w:val="en-US"/>
          </w:rPr>
          <w:t xml:space="preserve">3.10.4. </w:t>
        </w:r>
        <w:r>
          <w:rPr>
            <w:rStyle w:val="a4"/>
            <w:lang w:val="en-US"/>
          </w:rPr>
          <w:t>Ph_code</w:t>
        </w:r>
      </w:hyperlink>
    </w:p>
    <w:p w:rsidR="00000000" w:rsidRDefault="00EC4849">
      <w:pPr>
        <w:ind w:left="540"/>
      </w:pPr>
      <w:hyperlink w:anchor="_3.10.5._Ph_gate:" w:history="1">
        <w:r>
          <w:rPr>
            <w:rStyle w:val="a4"/>
            <w:lang w:val="en-US"/>
          </w:rPr>
          <w:t>3.1</w:t>
        </w:r>
        <w:r>
          <w:rPr>
            <w:rStyle w:val="a4"/>
            <w:lang w:val="en-US"/>
          </w:rPr>
          <w:t>0.5. Ph_gate</w:t>
        </w:r>
      </w:hyperlink>
    </w:p>
    <w:p w:rsidR="00000000" w:rsidRDefault="00EC4849">
      <w:pPr>
        <w:ind w:left="540"/>
      </w:pPr>
      <w:hyperlink w:anchor="_3.10.6._Ph_sound" w:history="1">
        <w:r>
          <w:rPr>
            <w:rStyle w:val="a4"/>
            <w:lang w:val="en-US"/>
          </w:rPr>
          <w:t xml:space="preserve">3.10.6. </w:t>
        </w:r>
        <w:r>
          <w:rPr>
            <w:rStyle w:val="a4"/>
            <w:lang w:val="en-US"/>
          </w:rPr>
          <w:t>Ph_sound</w:t>
        </w:r>
      </w:hyperlink>
    </w:p>
    <w:p w:rsidR="00000000" w:rsidRDefault="00EC4849">
      <w:pPr>
        <w:ind w:left="540"/>
      </w:pPr>
      <w:hyperlink w:anchor="_3.10.7._Ph_force" w:history="1">
        <w:r>
          <w:rPr>
            <w:rStyle w:val="a4"/>
            <w:lang w:val="en-US"/>
          </w:rPr>
          <w:t>3.10.7. Ph_force</w:t>
        </w:r>
      </w:hyperlink>
    </w:p>
    <w:p w:rsidR="00000000" w:rsidRDefault="00EC4849">
      <w:pPr>
        <w:ind w:left="540"/>
      </w:pPr>
      <w:hyperlink w:anchor="_3.10.8._Ph_on_death" w:history="1">
        <w:r>
          <w:rPr>
            <w:rStyle w:val="a4"/>
            <w:lang w:val="en-US"/>
          </w:rPr>
          <w:t xml:space="preserve">3.10.8. </w:t>
        </w:r>
        <w:r>
          <w:rPr>
            <w:rStyle w:val="a4"/>
            <w:lang w:val="en-US"/>
          </w:rPr>
          <w:t>Ph_on_death</w:t>
        </w:r>
      </w:hyperlink>
    </w:p>
    <w:p w:rsidR="00000000" w:rsidRDefault="00EC4849">
      <w:pPr>
        <w:ind w:left="540"/>
      </w:pPr>
      <w:hyperlink w:anchor="_3.10.9._Ph_car" w:history="1">
        <w:r>
          <w:rPr>
            <w:rStyle w:val="a4"/>
            <w:lang w:val="en-US"/>
          </w:rPr>
          <w:t xml:space="preserve">3.10.9. </w:t>
        </w:r>
        <w:r>
          <w:rPr>
            <w:rStyle w:val="a4"/>
            <w:lang w:val="en-US"/>
          </w:rPr>
          <w:t>Ph_car</w:t>
        </w:r>
      </w:hyperlink>
    </w:p>
    <w:p w:rsidR="00000000" w:rsidRDefault="00EC4849">
      <w:pPr>
        <w:ind w:left="540"/>
      </w:pPr>
      <w:hyperlink w:anchor="_3.10.10._Ph_heavy" w:history="1">
        <w:r>
          <w:rPr>
            <w:rStyle w:val="a4"/>
            <w:lang w:val="en-US"/>
          </w:rPr>
          <w:t>3.10.10. Ph_heav</w:t>
        </w:r>
        <w:r>
          <w:rPr>
            <w:rStyle w:val="a4"/>
            <w:lang w:val="en-US"/>
          </w:rPr>
          <w:t>y</w:t>
        </w:r>
      </w:hyperlink>
    </w:p>
    <w:p w:rsidR="00000000" w:rsidRDefault="00EC4849">
      <w:pPr>
        <w:ind w:left="540"/>
      </w:pPr>
      <w:hyperlink w:anchor="_3.10.11._Ph_oscillate" w:history="1">
        <w:r>
          <w:rPr>
            <w:rStyle w:val="a4"/>
            <w:lang w:val="en-US"/>
          </w:rPr>
          <w:t>3.10.11. Ph_oscillate</w:t>
        </w:r>
      </w:hyperlink>
    </w:p>
    <w:p w:rsidR="00000000" w:rsidRDefault="00EC4849">
      <w:hyperlink w:anchor="_Смарттерейны_и_гулаги." w:history="1">
        <w:r>
          <w:rPr>
            <w:rStyle w:val="a4"/>
            <w:lang w:val="en-US"/>
          </w:rPr>
          <w:t xml:space="preserve">3.11. </w:t>
        </w:r>
        <w:r>
          <w:rPr>
            <w:rStyle w:val="a4"/>
          </w:rPr>
          <w:t>Смарттерейны</w:t>
        </w:r>
        <w:r>
          <w:rPr>
            <w:rStyle w:val="a4"/>
            <w:lang w:val="en-US"/>
          </w:rPr>
          <w:t xml:space="preserve"> </w:t>
        </w:r>
        <w:r>
          <w:rPr>
            <w:rStyle w:val="a4"/>
          </w:rPr>
          <w:t>и</w:t>
        </w:r>
        <w:r>
          <w:rPr>
            <w:rStyle w:val="a4"/>
            <w:lang w:val="en-US"/>
          </w:rPr>
          <w:t xml:space="preserve"> </w:t>
        </w:r>
        <w:r>
          <w:rPr>
            <w:rStyle w:val="a4"/>
          </w:rPr>
          <w:t>гулаги</w:t>
        </w:r>
      </w:hyperlink>
    </w:p>
    <w:p w:rsidR="00000000" w:rsidRDefault="00EC4849">
      <w:pPr>
        <w:ind w:left="540"/>
      </w:pPr>
      <w:hyperlink w:anchor="_Смарттеррейн." w:history="1">
        <w:r>
          <w:rPr>
            <w:rStyle w:val="a4"/>
          </w:rPr>
          <w:t>3.11.1. Смарттеррейны</w:t>
        </w:r>
      </w:hyperlink>
    </w:p>
    <w:p w:rsidR="00000000" w:rsidRDefault="00EC4849">
      <w:pPr>
        <w:ind w:left="540"/>
      </w:pPr>
      <w:hyperlink w:anchor="_Стандартные_типы_смарттеррейнов." w:history="1">
        <w:r>
          <w:rPr>
            <w:rStyle w:val="a4"/>
          </w:rPr>
          <w:t>3.11.1</w:t>
        </w:r>
        <w:r>
          <w:rPr>
            <w:rStyle w:val="a4"/>
          </w:rPr>
          <w:t>.1 Стандартный набор смарттеррейнов</w:t>
        </w:r>
      </w:hyperlink>
    </w:p>
    <w:p w:rsidR="00000000" w:rsidRDefault="00EC4849">
      <w:pPr>
        <w:ind w:left="540"/>
      </w:pPr>
      <w:hyperlink w:anchor="_Гулаги." w:history="1">
        <w:r>
          <w:rPr>
            <w:rStyle w:val="a4"/>
          </w:rPr>
          <w:t>3.11.2. Гулаги.</w:t>
        </w:r>
      </w:hyperlink>
    </w:p>
    <w:p w:rsidR="00000000" w:rsidRDefault="00EC4849">
      <w:pPr>
        <w:ind w:left="540"/>
      </w:pPr>
      <w:hyperlink w:anchor="_3.11.3._Новые_особенности_смарттерр" w:history="1">
        <w:r>
          <w:rPr>
            <w:rStyle w:val="a4"/>
          </w:rPr>
          <w:t xml:space="preserve">3.11.3. </w:t>
        </w:r>
        <w:r>
          <w:rPr>
            <w:rStyle w:val="a4"/>
          </w:rPr>
          <w:t>Новые особенности смарттерейнов.</w:t>
        </w:r>
      </w:hyperlink>
    </w:p>
    <w:p w:rsidR="00000000" w:rsidRDefault="00EC4849">
      <w:pPr>
        <w:ind w:left="540"/>
      </w:pPr>
      <w:hyperlink w:anchor="_3.11.3.1._Более_доступное_описание " w:history="1">
        <w:r>
          <w:rPr>
            <w:rStyle w:val="a4"/>
          </w:rPr>
          <w:t>3.11.3.1. Более дост</w:t>
        </w:r>
        <w:r>
          <w:rPr>
            <w:rStyle w:val="a4"/>
          </w:rPr>
          <w:t>упное описание новых смарттеррейнов</w:t>
        </w:r>
      </w:hyperlink>
    </w:p>
    <w:p w:rsidR="00000000" w:rsidRDefault="00EC4849">
      <w:pPr>
        <w:rPr>
          <w:sz w:val="28"/>
          <w:szCs w:val="28"/>
        </w:rPr>
      </w:pPr>
      <w:hyperlink w:anchor="_Логика_вертолёта" w:history="1">
        <w:r>
          <w:rPr>
            <w:rStyle w:val="a4"/>
          </w:rPr>
          <w:t>3.12</w:t>
        </w:r>
        <w:r>
          <w:rPr>
            <w:rStyle w:val="a4"/>
          </w:rPr>
          <w:t>. Логика вертолета</w:t>
        </w:r>
      </w:hyperlink>
    </w:p>
    <w:p w:rsidR="00000000" w:rsidRDefault="00EC4849">
      <w:pPr>
        <w:rPr>
          <w:sz w:val="28"/>
          <w:szCs w:val="28"/>
        </w:rPr>
      </w:pPr>
      <w:r>
        <w:rPr>
          <w:sz w:val="28"/>
          <w:szCs w:val="28"/>
        </w:rPr>
        <w:tab/>
      </w:r>
      <w:hyperlink w:anchor="_3.12.1._Схема_heli_move:" w:history="1">
        <w:r>
          <w:rPr>
            <w:rStyle w:val="a4"/>
          </w:rPr>
          <w:t xml:space="preserve">3.12.1. Схема </w:t>
        </w:r>
        <w:r>
          <w:rPr>
            <w:rStyle w:val="a4"/>
            <w:lang w:val="en-US"/>
          </w:rPr>
          <w:t>heli</w:t>
        </w:r>
        <w:r>
          <w:rPr>
            <w:rStyle w:val="a4"/>
          </w:rPr>
          <w:t>_</w:t>
        </w:r>
        <w:r>
          <w:rPr>
            <w:rStyle w:val="a4"/>
            <w:lang w:val="en-US"/>
          </w:rPr>
          <w:t>move</w:t>
        </w:r>
      </w:hyperlink>
    </w:p>
    <w:p w:rsidR="00000000" w:rsidRDefault="00EC4849">
      <w:pPr>
        <w:rPr>
          <w:sz w:val="28"/>
          <w:szCs w:val="28"/>
        </w:rPr>
      </w:pPr>
      <w:r>
        <w:rPr>
          <w:sz w:val="28"/>
          <w:szCs w:val="28"/>
        </w:rPr>
        <w:tab/>
      </w:r>
      <w:hyperlink w:anchor="_3.12.2._Универсальная_боевая_схема:" w:history="1">
        <w:r>
          <w:rPr>
            <w:rStyle w:val="a4"/>
          </w:rPr>
          <w:t>3.12.2. Универсальная боевая с</w:t>
        </w:r>
        <w:r>
          <w:rPr>
            <w:rStyle w:val="a4"/>
          </w:rPr>
          <w:t>хема</w:t>
        </w:r>
      </w:hyperlink>
      <w:r>
        <w:rPr>
          <w:sz w:val="28"/>
          <w:szCs w:val="28"/>
        </w:rPr>
        <w:t xml:space="preserve"> (</w:t>
      </w:r>
      <w:r>
        <w:rPr>
          <w:color w:val="FF0000"/>
          <w:sz w:val="28"/>
          <w:szCs w:val="28"/>
        </w:rPr>
        <w:t>Отключен</w:t>
      </w:r>
      <w:r>
        <w:rPr>
          <w:sz w:val="28"/>
          <w:szCs w:val="28"/>
        </w:rPr>
        <w:t>)</w:t>
      </w:r>
    </w:p>
    <w:p w:rsidR="00000000" w:rsidRDefault="00EC4849">
      <w:hyperlink w:anchor="_3.13._Meet_manager" w:history="1">
        <w:r>
          <w:rPr>
            <w:rStyle w:val="a4"/>
          </w:rPr>
          <w:t xml:space="preserve">3.13. </w:t>
        </w:r>
        <w:r>
          <w:rPr>
            <w:rStyle w:val="a4"/>
            <w:lang w:val="en-US"/>
          </w:rPr>
          <w:t>Meet</w:t>
        </w:r>
        <w:r>
          <w:rPr>
            <w:rStyle w:val="a4"/>
          </w:rPr>
          <w:t>_</w:t>
        </w:r>
        <w:r>
          <w:rPr>
            <w:rStyle w:val="a4"/>
            <w:lang w:val="en-US"/>
          </w:rPr>
          <w:t>manager</w:t>
        </w:r>
      </w:hyperlink>
    </w:p>
    <w:p w:rsidR="00000000" w:rsidRDefault="00EC4849">
      <w:hyperlink w:anchor="_Отметки_на_минимапе" w:history="1">
        <w:r>
          <w:rPr>
            <w:rStyle w:val="a4"/>
          </w:rPr>
          <w:t>3.14. Отметки на минимапе</w:t>
        </w:r>
      </w:hyperlink>
    </w:p>
    <w:p w:rsidR="00000000" w:rsidRDefault="00EC4849">
      <w:hyperlink w:anchor="_Передача_параметров_в_функции." w:history="1">
        <w:r>
          <w:rPr>
            <w:rStyle w:val="a4"/>
          </w:rPr>
          <w:t>3.15. Передача параметров в функции.</w:t>
        </w:r>
      </w:hyperlink>
    </w:p>
    <w:p w:rsidR="00000000" w:rsidRDefault="00EC4849">
      <w:hyperlink w:anchor="_3.16._Настройка_звуковых_групп." w:history="1">
        <w:r>
          <w:rPr>
            <w:rStyle w:val="a4"/>
          </w:rPr>
          <w:t>3.16. Настройка звуковых групп.</w:t>
        </w:r>
      </w:hyperlink>
    </w:p>
    <w:p w:rsidR="00000000" w:rsidRDefault="00EC4849">
      <w:pPr>
        <w:ind w:firstLine="540"/>
      </w:pPr>
    </w:p>
    <w:p w:rsidR="00000000" w:rsidRDefault="00EC4849">
      <w:pPr>
        <w:pStyle w:val="2"/>
        <w:tabs>
          <w:tab w:val="left" w:pos="0"/>
        </w:tabs>
      </w:pPr>
      <w:bookmarkStart w:id="1" w:name="_%D0%A1%D0%B8%D1%81%D1%82%D0%B5%D0%BC%D0"/>
      <w:bookmarkEnd w:id="1"/>
      <w:r>
        <w:t>3.1. Система флагов (path_walk, path_look)</w:t>
      </w:r>
    </w:p>
    <w:p w:rsidR="00000000" w:rsidRDefault="00EC4849">
      <w:pPr>
        <w:autoSpaceDE w:val="0"/>
        <w:ind w:firstLine="540"/>
      </w:pPr>
      <w:r>
        <w:t>В точках путей можно задавать флаги, изменяющие поведение персонажа. Флаги задаются прямо в имени waypoint-а, например, для точки с именем "wp00":</w:t>
      </w:r>
    </w:p>
    <w:p w:rsidR="00000000" w:rsidRDefault="00EC4849">
      <w:pPr>
        <w:autoSpaceDE w:val="0"/>
        <w:ind w:firstLine="540"/>
      </w:pPr>
      <w:r>
        <w:rPr>
          <w:lang w:val="en-US"/>
        </w:rPr>
        <w:t>wp</w:t>
      </w:r>
      <w:r>
        <w:t>00</w:t>
      </w:r>
      <w:r>
        <w:t>|</w:t>
      </w:r>
      <w:r>
        <w:rPr>
          <w:lang w:val="en-US"/>
        </w:rPr>
        <w:t>flag</w:t>
      </w:r>
      <w:r>
        <w:t>1|</w:t>
      </w:r>
      <w:r>
        <w:rPr>
          <w:lang w:val="en-US"/>
        </w:rPr>
        <w:t>flag</w:t>
      </w:r>
      <w:r>
        <w:t>2</w:t>
      </w:r>
    </w:p>
    <w:p w:rsidR="00000000" w:rsidRDefault="00EC4849">
      <w:pPr>
        <w:autoSpaceDE w:val="0"/>
        <w:ind w:firstLine="540"/>
      </w:pPr>
      <w:r>
        <w:t xml:space="preserve">Флаги точек пути </w:t>
      </w:r>
      <w:r>
        <w:rPr>
          <w:lang w:val="en-US"/>
        </w:rPr>
        <w:t>path</w:t>
      </w:r>
      <w:r>
        <w:t>_</w:t>
      </w:r>
      <w:r>
        <w:rPr>
          <w:lang w:val="en-US"/>
        </w:rPr>
        <w:t>walk</w:t>
      </w:r>
      <w:r>
        <w:t>:</w:t>
      </w:r>
    </w:p>
    <w:p w:rsidR="00000000" w:rsidRDefault="00EC4849">
      <w:pPr>
        <w:pBdr>
          <w:bottom w:val="single" w:sz="4" w:space="3" w:color="000000"/>
        </w:pBdr>
        <w:autoSpaceDE w:val="0"/>
        <w:ind w:firstLine="540"/>
        <w:rPr>
          <w:lang w:val="en-US"/>
        </w:rPr>
      </w:pPr>
      <w:r>
        <w:rPr>
          <w:lang w:val="en-US"/>
        </w:rPr>
        <w:t>a</w:t>
      </w:r>
      <w:r>
        <w:t>=</w:t>
      </w:r>
      <w:r>
        <w:rPr>
          <w:lang w:val="en-US"/>
        </w:rPr>
        <w:t>state</w:t>
      </w:r>
    </w:p>
    <w:p w:rsidR="00000000" w:rsidRDefault="00EC4849">
      <w:pPr>
        <w:pBdr>
          <w:bottom w:val="single" w:sz="4" w:space="3" w:color="000000"/>
        </w:pBdr>
        <w:autoSpaceDE w:val="0"/>
        <w:ind w:firstLine="540"/>
      </w:pPr>
      <w:r>
        <w:tab/>
        <w:t>Выбирает состояние тела при перемещении (Только из раздела –Ходячие состояния)</w:t>
      </w:r>
    </w:p>
    <w:p w:rsidR="00000000" w:rsidRDefault="00EC4849">
      <w:pPr>
        <w:pBdr>
          <w:bottom w:val="single" w:sz="4" w:space="3" w:color="000000"/>
        </w:pBdr>
        <w:autoSpaceDE w:val="0"/>
        <w:ind w:firstLine="540"/>
        <w:rPr>
          <w:lang w:val="en-US"/>
        </w:rPr>
      </w:pPr>
      <w:r>
        <w:tab/>
        <w:t xml:space="preserve">Список состояний можно взять в </w:t>
      </w:r>
      <w:r>
        <w:rPr>
          <w:lang w:val="en-US"/>
        </w:rPr>
        <w:t>gamedata</w:t>
      </w:r>
      <w:r>
        <w:t>\</w:t>
      </w:r>
      <w:r>
        <w:rPr>
          <w:lang w:val="en-US"/>
        </w:rPr>
        <w:t>scripts</w:t>
      </w:r>
      <w:r>
        <w:t>\</w:t>
      </w:r>
      <w:r>
        <w:rPr>
          <w:lang w:val="en-US"/>
        </w:rPr>
        <w:t>state</w:t>
      </w:r>
      <w:r>
        <w:t>_</w:t>
      </w:r>
      <w:r>
        <w:rPr>
          <w:lang w:val="en-US"/>
        </w:rPr>
        <w:t>lib</w:t>
      </w:r>
      <w:r>
        <w:t>.</w:t>
      </w:r>
      <w:r>
        <w:rPr>
          <w:lang w:val="en-US"/>
        </w:rPr>
        <w:t>script</w:t>
      </w:r>
    </w:p>
    <w:p w:rsidR="00000000" w:rsidRDefault="00EC4849">
      <w:pPr>
        <w:pBdr>
          <w:bottom w:val="single" w:sz="4" w:space="3" w:color="000000"/>
        </w:pBdr>
        <w:autoSpaceDE w:val="0"/>
        <w:ind w:firstLine="540"/>
        <w:rPr>
          <w:lang w:val="en-US"/>
        </w:rPr>
      </w:pPr>
      <w:r>
        <w:rPr>
          <w:lang w:val="en-US"/>
        </w:rPr>
        <w:t>p</w:t>
      </w:r>
      <w:r>
        <w:t>=</w:t>
      </w:r>
      <w:r>
        <w:rPr>
          <w:lang w:val="en-US"/>
        </w:rPr>
        <w:t>percent</w:t>
      </w:r>
    </w:p>
    <w:p w:rsidR="00000000" w:rsidRDefault="00EC4849">
      <w:pPr>
        <w:pBdr>
          <w:bottom w:val="single" w:sz="4" w:space="3" w:color="000000"/>
        </w:pBdr>
        <w:autoSpaceDE w:val="0"/>
        <w:ind w:firstLine="540"/>
      </w:pPr>
      <w:r>
        <w:tab/>
        <w:t xml:space="preserve">Вероятность остановиться в точке в процентах (0 – </w:t>
      </w:r>
      <w:r>
        <w:t>100). По умолчанию 100, т.е. сталкер никогда не проходит мимо точек остановки.</w:t>
      </w:r>
    </w:p>
    <w:p w:rsidR="00000000" w:rsidRDefault="00EC4849">
      <w:pPr>
        <w:pBdr>
          <w:bottom w:val="single" w:sz="4" w:space="3" w:color="000000"/>
        </w:pBdr>
        <w:autoSpaceDE w:val="0"/>
        <w:ind w:firstLine="540"/>
        <w:rPr>
          <w:lang w:val="en-US"/>
        </w:rPr>
      </w:pPr>
      <w:r>
        <w:rPr>
          <w:lang w:val="en-US"/>
        </w:rPr>
        <w:t>sig</w:t>
      </w:r>
      <w:r>
        <w:t>=</w:t>
      </w:r>
      <w:r>
        <w:rPr>
          <w:lang w:val="en-US"/>
        </w:rPr>
        <w:t>name</w:t>
      </w:r>
    </w:p>
    <w:p w:rsidR="00000000" w:rsidRDefault="00EC4849">
      <w:pPr>
        <w:pBdr>
          <w:bottom w:val="single" w:sz="4" w:space="3" w:color="000000"/>
        </w:pBdr>
        <w:autoSpaceDE w:val="0"/>
        <w:ind w:firstLine="540"/>
      </w:pPr>
      <w:r>
        <w:tab/>
        <w:t xml:space="preserve">Установить сигнал с именем </w:t>
      </w:r>
      <w:r>
        <w:rPr>
          <w:lang w:val="en-US"/>
        </w:rPr>
        <w:t>name</w:t>
      </w:r>
      <w:r>
        <w:t xml:space="preserve"> сразу по прибытию в точку (до поворота) для последующей его проверки с помощью поля </w:t>
      </w:r>
      <w:r>
        <w:rPr>
          <w:lang w:val="en-US"/>
        </w:rPr>
        <w:t>on</w:t>
      </w:r>
      <w:r>
        <w:t>_</w:t>
      </w:r>
      <w:r>
        <w:rPr>
          <w:lang w:val="en-US"/>
        </w:rPr>
        <w:t>signal</w:t>
      </w:r>
      <w:r>
        <w:t xml:space="preserve"> логической схемы. Если нужно установить с</w:t>
      </w:r>
      <w:r>
        <w:t xml:space="preserve">игнал после поворота – используйте соответствующий флажок пути </w:t>
      </w:r>
      <w:r>
        <w:rPr>
          <w:lang w:val="en-US"/>
        </w:rPr>
        <w:t>path</w:t>
      </w:r>
      <w:r>
        <w:t>_</w:t>
      </w:r>
      <w:r>
        <w:rPr>
          <w:lang w:val="en-US"/>
        </w:rPr>
        <w:t>look</w:t>
      </w:r>
      <w:r>
        <w:t xml:space="preserve">. </w:t>
      </w:r>
    </w:p>
    <w:p w:rsidR="00000000" w:rsidRDefault="00EC4849">
      <w:pPr>
        <w:autoSpaceDE w:val="0"/>
        <w:ind w:firstLine="540"/>
      </w:pPr>
      <w:r>
        <w:t xml:space="preserve">Флаги точек пути </w:t>
      </w:r>
      <w:r>
        <w:rPr>
          <w:lang w:val="en-US"/>
        </w:rPr>
        <w:t>path</w:t>
      </w:r>
      <w:r>
        <w:t>_</w:t>
      </w:r>
      <w:r>
        <w:rPr>
          <w:lang w:val="en-US"/>
        </w:rPr>
        <w:t>look</w:t>
      </w:r>
      <w:r>
        <w:t>: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a</w:t>
      </w:r>
      <w:r>
        <w:t xml:space="preserve"> =</w:t>
      </w:r>
      <w:r>
        <w:rPr>
          <w:lang w:val="en-US"/>
        </w:rPr>
        <w:t>state</w:t>
      </w:r>
    </w:p>
    <w:p w:rsidR="00000000" w:rsidRDefault="00EC4849">
      <w:pPr>
        <w:autoSpaceDE w:val="0"/>
        <w:ind w:firstLine="540"/>
      </w:pPr>
      <w:r>
        <w:tab/>
        <w:t>Выбирает состояние тела при стоянии (или сидении) на месте. (Из разделов Стоячие и Сидячие состояния)</w:t>
      </w:r>
    </w:p>
    <w:p w:rsidR="00000000" w:rsidRDefault="00EC4849">
      <w:pPr>
        <w:autoSpaceDE w:val="0"/>
        <w:ind w:firstLine="540"/>
        <w:rPr>
          <w:lang w:val="en-US"/>
        </w:rPr>
      </w:pPr>
      <w:r>
        <w:tab/>
        <w:t xml:space="preserve">Список состояний можно взять в </w:t>
      </w:r>
      <w:r>
        <w:rPr>
          <w:lang w:val="en-US"/>
        </w:rPr>
        <w:t>gamedata</w:t>
      </w:r>
      <w:r>
        <w:t>\</w:t>
      </w:r>
      <w:r>
        <w:rPr>
          <w:lang w:val="en-US"/>
        </w:rPr>
        <w:t>scripts</w:t>
      </w:r>
      <w:r>
        <w:t>\</w:t>
      </w:r>
      <w:r>
        <w:rPr>
          <w:lang w:val="en-US"/>
        </w:rPr>
        <w:t>state</w:t>
      </w:r>
      <w:r>
        <w:t>_</w:t>
      </w:r>
      <w:r>
        <w:rPr>
          <w:lang w:val="en-US"/>
        </w:rPr>
        <w:t>lib</w:t>
      </w:r>
      <w:r>
        <w:t>.</w:t>
      </w:r>
      <w:r>
        <w:rPr>
          <w:lang w:val="en-US"/>
        </w:rPr>
        <w:t>script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t</w:t>
      </w:r>
      <w:r>
        <w:t>=</w:t>
      </w:r>
      <w:r>
        <w:rPr>
          <w:lang w:val="en-US"/>
        </w:rPr>
        <w:t>msec</w:t>
      </w:r>
    </w:p>
    <w:p w:rsidR="00000000" w:rsidRDefault="00EC4849">
      <w:pPr>
        <w:autoSpaceDE w:val="0"/>
        <w:ind w:firstLine="540"/>
      </w:pPr>
      <w:r>
        <w:tab/>
        <w:t>- время в миллисекундах, которое персонаж должен смотреть в заданную точку.</w:t>
      </w:r>
    </w:p>
    <w:p w:rsidR="00000000" w:rsidRDefault="00EC4849">
      <w:pPr>
        <w:autoSpaceDE w:val="0"/>
        <w:ind w:firstLine="540"/>
      </w:pPr>
      <w:r>
        <w:t>‘*’ – бесконечное время. Допустимы значения в диапазоне [1000, 30000], по умолчанию – 5000.</w:t>
      </w:r>
    </w:p>
    <w:p w:rsidR="00000000" w:rsidRDefault="00EC4849">
      <w:pPr>
        <w:autoSpaceDE w:val="0"/>
        <w:ind w:firstLine="540"/>
      </w:pPr>
      <w:r>
        <w:lastRenderedPageBreak/>
        <w:tab/>
        <w:t xml:space="preserve">Для конечных (терминальных) вершин пути </w:t>
      </w:r>
      <w:r>
        <w:rPr>
          <w:lang w:val="en-US"/>
        </w:rPr>
        <w:t>path</w:t>
      </w:r>
      <w:r>
        <w:t>_</w:t>
      </w:r>
      <w:r>
        <w:rPr>
          <w:lang w:val="en-US"/>
        </w:rPr>
        <w:t>walk</w:t>
      </w:r>
      <w:r>
        <w:t>, у к</w:t>
      </w:r>
      <w:r>
        <w:t xml:space="preserve">оторых не более 1-й соответствующей точки </w:t>
      </w:r>
      <w:r>
        <w:rPr>
          <w:lang w:val="en-US"/>
        </w:rPr>
        <w:t>path</w:t>
      </w:r>
      <w:r>
        <w:t>_</w:t>
      </w:r>
      <w:r>
        <w:rPr>
          <w:lang w:val="en-US"/>
        </w:rPr>
        <w:t>look</w:t>
      </w:r>
      <w:r>
        <w:t xml:space="preserve">, значение </w:t>
      </w:r>
      <w:r>
        <w:rPr>
          <w:lang w:val="en-US"/>
        </w:rPr>
        <w:t>t</w:t>
      </w:r>
      <w:r>
        <w:t xml:space="preserve"> всегда считается бесконечным и его явно задавать не нужно.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sig</w:t>
      </w:r>
      <w:r>
        <w:t>=</w:t>
      </w:r>
      <w:r>
        <w:rPr>
          <w:lang w:val="en-US"/>
        </w:rPr>
        <w:t>name</w:t>
      </w:r>
    </w:p>
    <w:p w:rsidR="00000000" w:rsidRDefault="00EC4849">
      <w:pPr>
        <w:autoSpaceDE w:val="0"/>
        <w:ind w:firstLine="540"/>
      </w:pPr>
      <w:r>
        <w:tab/>
        <w:t xml:space="preserve">После поворота в точку </w:t>
      </w:r>
      <w:r>
        <w:rPr>
          <w:lang w:val="en-US"/>
        </w:rPr>
        <w:t>path</w:t>
      </w:r>
      <w:r>
        <w:t>_</w:t>
      </w:r>
      <w:r>
        <w:rPr>
          <w:lang w:val="en-US"/>
        </w:rPr>
        <w:t>look</w:t>
      </w:r>
      <w:r>
        <w:t xml:space="preserve">, установить сигнал с именем </w:t>
      </w:r>
      <w:r>
        <w:rPr>
          <w:lang w:val="en-US"/>
        </w:rPr>
        <w:t>name</w:t>
      </w:r>
      <w:r>
        <w:t>.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syn</w:t>
      </w:r>
    </w:p>
    <w:p w:rsidR="00000000" w:rsidRDefault="00EC4849">
      <w:pPr>
        <w:autoSpaceDE w:val="0"/>
        <w:ind w:firstLine="540"/>
      </w:pPr>
      <w:r>
        <w:tab/>
        <w:t>Наличие флажка задержит установку сигнала до тех по</w:t>
      </w:r>
      <w:r>
        <w:t xml:space="preserve">р, пока в точку с флажком </w:t>
      </w:r>
      <w:r>
        <w:rPr>
          <w:lang w:val="en-US"/>
        </w:rPr>
        <w:t>syn</w:t>
      </w:r>
      <w:r>
        <w:t xml:space="preserve"> не прибудут все персонажи с данным </w:t>
      </w:r>
      <w:r>
        <w:rPr>
          <w:lang w:val="en-US"/>
        </w:rPr>
        <w:t>team</w:t>
      </w:r>
      <w:r>
        <w:t>-ом (</w:t>
      </w:r>
      <w:r>
        <w:rPr>
          <w:lang w:val="en-US"/>
        </w:rPr>
        <w:t>team</w:t>
      </w:r>
      <w:r>
        <w:t xml:space="preserve"> задается в виде текстовой строки в </w:t>
      </w:r>
      <w:r>
        <w:rPr>
          <w:lang w:val="en-US"/>
        </w:rPr>
        <w:t>customdata</w:t>
      </w:r>
      <w:r>
        <w:t xml:space="preserve">). До тех пор, пока остальные персонажи не прибудут, ожидающей персонаж будет отыгрывать свою </w:t>
      </w:r>
      <w:r>
        <w:rPr>
          <w:lang w:val="en-US"/>
        </w:rPr>
        <w:t>idle</w:t>
      </w:r>
      <w:r>
        <w:t xml:space="preserve"> анимацию.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sigtm</w:t>
      </w:r>
      <w:r>
        <w:t>=</w:t>
      </w:r>
      <w:r>
        <w:rPr>
          <w:lang w:val="en-US"/>
        </w:rPr>
        <w:t>signal</w:t>
      </w:r>
    </w:p>
    <w:p w:rsidR="00000000" w:rsidRDefault="00EC4849">
      <w:pPr>
        <w:autoSpaceDE w:val="0"/>
        <w:ind w:firstLine="540"/>
      </w:pPr>
      <w:r>
        <w:t>Устанавлив</w:t>
      </w:r>
      <w:r>
        <w:t>ает сигнал при вызове time_callback-а state manager-ом. Соответственно, если t=0, то сигнал будет установлен после отыгрывания init анимации. Это используется, например, с анимацией press, которая состоит из двух частей: 1 - нажимаем на кнопку, 2 - опускае</w:t>
      </w:r>
      <w:r>
        <w:t xml:space="preserve">м руку. </w:t>
      </w:r>
    </w:p>
    <w:p w:rsidR="00000000" w:rsidRDefault="00EC4849">
      <w:pPr>
        <w:autoSpaceDE w:val="0"/>
        <w:ind w:firstLine="540"/>
      </w:pPr>
      <w:r>
        <w:t xml:space="preserve">В пути path_look можно сделать: wp00|a=press|t=0|sigtm=pressed </w:t>
      </w:r>
    </w:p>
    <w:p w:rsidR="00000000" w:rsidRDefault="00EC4849">
      <w:pPr>
        <w:autoSpaceDE w:val="0"/>
        <w:ind w:firstLine="540"/>
      </w:pPr>
      <w:r>
        <w:t>А затем переключить схему: on_signal = pressed | другая_схема</w:t>
      </w:r>
    </w:p>
    <w:p w:rsidR="00000000" w:rsidRDefault="00EC4849">
      <w:pPr>
        <w:autoSpaceDE w:val="0"/>
        <w:ind w:firstLine="540"/>
      </w:pPr>
    </w:p>
    <w:p w:rsidR="00000000" w:rsidRDefault="00EC4849">
      <w:pPr>
        <w:pStyle w:val="3"/>
        <w:tabs>
          <w:tab w:val="left" w:pos="0"/>
        </w:tabs>
      </w:pPr>
    </w:p>
    <w:p w:rsidR="00000000" w:rsidRDefault="00EC4849">
      <w:pPr>
        <w:pStyle w:val="3"/>
        <w:tabs>
          <w:tab w:val="left" w:pos="0"/>
        </w:tabs>
      </w:pPr>
    </w:p>
    <w:p w:rsidR="00000000" w:rsidRDefault="00EC4849">
      <w:pPr>
        <w:pStyle w:val="3"/>
        <w:tabs>
          <w:tab w:val="left" w:pos="0"/>
        </w:tabs>
      </w:pPr>
      <w:bookmarkStart w:id="2" w:name="_%D0%91%D0%BE%D0%BB%D0%B5%D0%B5_%D0%BF%D"/>
      <w:bookmarkEnd w:id="2"/>
      <w:r>
        <w:t>3.1.1. Более подробное описание путей.</w:t>
      </w:r>
    </w:p>
    <w:p w:rsidR="00000000" w:rsidRDefault="00EC4849"/>
    <w:p w:rsidR="00000000" w:rsidRDefault="00EC4849">
      <w:r>
        <w:rPr>
          <w:lang w:val="en-US"/>
        </w:rPr>
        <w:t>Walker</w:t>
      </w:r>
      <w:r>
        <w:t>.</w:t>
      </w:r>
    </w:p>
    <w:p w:rsidR="00000000" w:rsidRDefault="00EC4849"/>
    <w:p w:rsidR="00000000" w:rsidRDefault="00EC4849">
      <w:pPr>
        <w:rPr>
          <w:lang w:val="en-US"/>
        </w:rPr>
      </w:pPr>
      <w:r>
        <w:t>Настройка</w:t>
      </w:r>
      <w:r>
        <w:rPr>
          <w:lang w:val="en-US"/>
        </w:rPr>
        <w:t>:</w:t>
      </w:r>
    </w:p>
    <w:p w:rsidR="00000000" w:rsidRDefault="003605F0"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3313430" cy="2856865"/>
                <wp:effectExtent l="0" t="0" r="10795" b="10160"/>
                <wp:docPr id="6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13430" cy="2856865"/>
                          <a:chOff x="0" y="0"/>
                          <a:chExt cx="5217" cy="4498"/>
                        </a:xfrm>
                      </wpg:grpSpPr>
                      <wps:wsp>
                        <wps:cNvPr id="6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217" cy="4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9" y="179"/>
                            <a:ext cx="5037" cy="43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6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899" y="539"/>
                            <a:ext cx="2697" cy="2702"/>
                          </a:xfrm>
                          <a:prstGeom prst="bevel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7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742" y="3975"/>
                            <a:ext cx="178" cy="175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8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2017" y="2570"/>
                            <a:ext cx="177" cy="178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9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3959" y="2880"/>
                            <a:ext cx="720" cy="718"/>
                          </a:xfrm>
                          <a:prstGeom prst="irregularSeal2">
                            <a:avLst/>
                          </a:prstGeom>
                          <a:solidFill>
                            <a:srgbClr val="99CC00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0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3959" y="1079"/>
                            <a:ext cx="898" cy="719"/>
                          </a:xfrm>
                          <a:prstGeom prst="irregularSeal1">
                            <a:avLst/>
                          </a:prstGeom>
                          <a:solidFill>
                            <a:srgbClr val="99CC00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1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2699" y="1440"/>
                            <a:ext cx="261" cy="268"/>
                          </a:xfrm>
                          <a:prstGeom prst="smileyFace">
                            <a:avLst>
                              <a:gd name="adj" fmla="val 4653"/>
                            </a:avLst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2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1643" y="2894"/>
                            <a:ext cx="720" cy="719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3" name="Line 12"/>
                        <wps:cNvCnPr/>
                        <wps:spPr bwMode="auto">
                          <a:xfrm>
                            <a:off x="1733" y="3059"/>
                            <a:ext cx="604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4" name="Line 13"/>
                        <wps:cNvCnPr/>
                        <wps:spPr bwMode="auto">
                          <a:xfrm>
                            <a:off x="1727" y="3239"/>
                            <a:ext cx="605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" name="Line 14"/>
                        <wps:cNvCnPr/>
                        <wps:spPr bwMode="auto">
                          <a:xfrm flipV="1">
                            <a:off x="1697" y="3390"/>
                            <a:ext cx="547" cy="13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6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2877" y="2570"/>
                            <a:ext cx="180" cy="178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7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2936" y="995"/>
                            <a:ext cx="180" cy="178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8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1407" y="1025"/>
                            <a:ext cx="180" cy="178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9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1422" y="2570"/>
                            <a:ext cx="178" cy="178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" name="Line 19"/>
                        <wps:cNvCnPr/>
                        <wps:spPr bwMode="auto">
                          <a:xfrm>
                            <a:off x="2210" y="2625"/>
                            <a:ext cx="677" cy="29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" name="Line 20"/>
                        <wps:cNvCnPr/>
                        <wps:spPr bwMode="auto">
                          <a:xfrm flipH="1" flipV="1">
                            <a:off x="2986" y="1109"/>
                            <a:ext cx="4" cy="1513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" name="Line 21"/>
                        <wps:cNvCnPr/>
                        <wps:spPr bwMode="auto">
                          <a:xfrm flipH="1">
                            <a:off x="1552" y="1079"/>
                            <a:ext cx="1362" cy="14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" name="Line 22"/>
                        <wps:cNvCnPr/>
                        <wps:spPr bwMode="auto">
                          <a:xfrm>
                            <a:off x="1439" y="1260"/>
                            <a:ext cx="38" cy="1333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" name="Line 23"/>
                        <wps:cNvCnPr/>
                        <wps:spPr bwMode="auto">
                          <a:xfrm flipV="1">
                            <a:off x="1620" y="2670"/>
                            <a:ext cx="455" cy="27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" name="Line 24"/>
                        <wps:cNvCnPr/>
                        <wps:spPr bwMode="auto">
                          <a:xfrm flipH="1">
                            <a:off x="1806" y="2729"/>
                            <a:ext cx="296" cy="1304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 type="triangl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6" name="AutoShape 25"/>
                        <wps:cNvSpPr>
                          <a:spLocks noChangeArrowheads="1"/>
                        </wps:cNvSpPr>
                        <wps:spPr bwMode="auto">
                          <a:xfrm>
                            <a:off x="2796" y="3945"/>
                            <a:ext cx="177" cy="175"/>
                          </a:xfrm>
                          <a:prstGeom prst="flowChartConnector">
                            <a:avLst/>
                          </a:prstGeom>
                          <a:solidFill>
                            <a:srgbClr val="0000FF"/>
                          </a:solidFill>
                          <a:ln w="9360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7" name="AutoShape 26"/>
                        <wps:cNvSpPr>
                          <a:spLocks noChangeArrowheads="1"/>
                        </wps:cNvSpPr>
                        <wps:spPr bwMode="auto">
                          <a:xfrm>
                            <a:off x="720" y="3959"/>
                            <a:ext cx="176" cy="175"/>
                          </a:xfrm>
                          <a:prstGeom prst="flowChartConnector">
                            <a:avLst/>
                          </a:prstGeom>
                          <a:solidFill>
                            <a:srgbClr val="0000FF"/>
                          </a:solidFill>
                          <a:ln w="9360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8" name="AutoShape 27"/>
                        <wps:cNvSpPr>
                          <a:spLocks noChangeArrowheads="1"/>
                        </wps:cNvSpPr>
                        <wps:spPr bwMode="auto">
                          <a:xfrm>
                            <a:off x="3959" y="539"/>
                            <a:ext cx="177" cy="175"/>
                          </a:xfrm>
                          <a:prstGeom prst="flowChartConnector">
                            <a:avLst/>
                          </a:prstGeom>
                          <a:solidFill>
                            <a:srgbClr val="0000FF"/>
                          </a:solidFill>
                          <a:ln w="9360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260.9pt;height:224.95pt;mso-position-horizontal-relative:char;mso-position-vertical-relative:line" coordsize="5217,4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">
                <v:rect id="Rectangle 3" o:spid="_x0000_s1027" style="position:absolute;width:5217;height:44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83NcEA&#10;AADbAAAADwAAAGRycy9kb3ducmV2LnhtbESPwWrDMBBE74X8g9hAb43sUkxxrIQkxRB6axrIdbHW&#10;lom0MpbiOH9fFQo9DjPzhqm2s7NiojH0nhXkqwwEceN1z52C83f98g4iRGSN1jMpeFCA7WbxVGGp&#10;/Z2/aDrFTiQIhxIVmBiHUsrQGHIYVn4gTl7rR4cxybGTesR7gjsrX7OskA57TgsGBzoYaq6nm1Mw&#10;7y8ovTXUonTZ51TnH/nBKvW8nHdrEJHm+B/+ax+1guINfr+kHyA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+/NzXBAAAA2wAAAA8AAAAAAAAAAAAAAAAAmAIAAGRycy9kb3du&#10;cmV2LnhtbFBLBQYAAAAABAAEAPUAAACGAwAAAAA=&#10;" filled="f" stroked="f">
                  <v:stroke joinstyle="round"/>
                </v:rect>
                <v:rect id="Rectangle 4" o:spid="_x0000_s1028" style="position:absolute;left:179;top:179;width:5037;height:43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bumMUA&#10;AADbAAAADwAAAGRycy9kb3ducmV2LnhtbESPQWvCQBSE74L/YXmCl1I3Cg0lugkiCB6kUNtCj6/Z&#10;ZzaafRuza0z767uFgsdhZr5hVsVgG9FT52vHCuazBARx6XTNlYL3t+3jMwgfkDU2jknBN3ko8vFo&#10;hZl2N36l/hAqESHsM1RgQmgzKX1pyKKfuZY4ekfXWQxRdpXUHd4i3DZykSSptFhzXDDY0sZQeT5c&#10;rYKf/lLOHxYvzPZjb/rTevcV0k+lppNhvQQRaAj38H97pxWkT/D3Jf4Amf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Nu6YxQAAANsAAAAPAAAAAAAAAAAAAAAAAJgCAABkcnMv&#10;ZG93bnJldi54bWxQSwUGAAAAAAQABAD1AAAAigMAAAAA&#10;" strokeweight=".26mm"/>
                <v:shapetype id="_x0000_t84" coordsize="21600,21600" o:spt="84" adj="2700" path="m,l,21600r21600,l21600,xem@0@0nfl@0@2@1@2@1@0xem,nfl@0@0em,21600nfl@0@2em21600,21600nfl@1@2em21600,nfl@1@0e">
                  <v:stroke joinstyle="miter"/>
                  <v:formulas>
                    <v:f eqn="val #0"/>
                    <v:f eqn="sum width 0 #0"/>
                    <v:f eqn="sum height 0 #0"/>
                    <v:f eqn="prod width 1 2"/>
                    <v:f eqn="prod height 1 2"/>
                    <v:f eqn="prod #0 1 2"/>
                    <v:f eqn="prod #0 3 2"/>
                    <v:f eqn="sum @1 @5 0"/>
                    <v:f eqn="sum @2 @5 0"/>
                  </v:formulas>
                  <v:path o:extrusionok="f" limo="10800,10800" o:connecttype="custom" o:connectlocs="0,@4;@0,@4;@3,21600;@3,@2;21600,@4;@1,@4;@3,0;@3,@0" textboxrect="@0,@0,@1,@2"/>
                  <v:handles>
                    <v:h position="#0,topLeft" switch="" xrange="0,10800"/>
                  </v:handles>
                  <o:complex v:ext="view"/>
                </v:shapetype>
                <v:shape id="AutoShape 5" o:spid="_x0000_s1029" type="#_x0000_t84" style="position:absolute;left:899;top:539;width:2697;height:27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D0cMUA&#10;AADbAAAADwAAAGRycy9kb3ducmV2LnhtbESPzWrDMBCE74G8g9hAL6WR04MxbmRTCgkhSZuf9gEW&#10;a2ubWisjKbHz9lWhkOMwM98wy3I0nbiS861lBYt5AoK4srrlWsHX5+opA+EDssbOMim4kYeymE6W&#10;mGs78Imu51CLCGGfo4ImhD6X0lcNGfRz2xNH79s6gyFKV0vtcIhw08nnJEmlwZbjQoM9vTVU/Zwv&#10;RoHdriuz+3jf7w7HLDv1j4NbrAalHmbj6wuIQGO4h//bG60gTeHvS/wBsv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IPRwxQAAANsAAAAPAAAAAAAAAAAAAAAAAJgCAABkcnMv&#10;ZG93bnJldi54bWxQSwUGAAAAAAQABAD1AAAAigMAAAAA&#10;" strokeweight=".26mm"/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AutoShape 6" o:spid="_x0000_s1030" type="#_x0000_t120" style="position:absolute;left:1742;top:3975;width:178;height:1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iGLcEA&#10;AADbAAAADwAAAGRycy9kb3ducmV2LnhtbESPwarCMBRE9w/8h3AFN49nqgsr1SgqKIIr9X3Apbk2&#10;xeamNlGrX28EweUwM2eY6by1lbhR40vHCgb9BARx7nTJhYL/4/pvDMIHZI2VY1LwIA/zWednipl2&#10;d97T7RAKESHsM1RgQqgzKX1uyKLvu5o4eifXWAxRNoXUDd4j3FZymCQjabHkuGCwppWh/Hy4WgX6&#10;QselHD8fz83v2STpIC1kvVOq120XExCB2vANf9pbrWCUwvtL/AFy9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u4hi3BAAAA2wAAAA8AAAAAAAAAAAAAAAAAmAIAAGRycy9kb3du&#10;cmV2LnhtbFBLBQYAAAAABAAEAPUAAACGAwAAAAA=&#10;" fillcolor="red" strokecolor="red" strokeweight=".26mm">
                  <v:stroke joinstyle="miter"/>
                </v:shape>
                <v:shape id="AutoShape 7" o:spid="_x0000_s1031" type="#_x0000_t120" style="position:absolute;left:2017;top:2570;width:177;height:1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cSX70A&#10;AADbAAAADwAAAGRycy9kb3ducmV2LnhtbERPyw4BMRTdS/xDcyU2QocFMpQgIRIrjw+4mV7Tient&#10;mBbD1+tCYnly3vNlY0vxpNoXjhUMBwkI4szpgnMFl/O2PwXhA7LG0jEpeJOH5aLdmmOq3YuP9DyF&#10;XMQQ9ikqMCFUqZQ+M2TRD1xFHLmrqy2GCOtc6hpfMdyWcpQkY2mx4NhgsKKNoex2elgF+k7ntZx+&#10;3p9d72aSyXCSy+qgVLfTrGYgAjXhL/6591rBOI6NX+IPkIsv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icSX70AAADbAAAADwAAAAAAAAAAAAAAAACYAgAAZHJzL2Rvd25yZXYu&#10;eG1sUEsFBgAAAAAEAAQA9QAAAIIDAAAAAA==&#10;" fillcolor="red" strokecolor="red" strokeweight=".26mm">
                  <v:stroke joinstyle="miter"/>
                </v:shape>
                <v:shapetype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      <v:stroke joinstyle="miter"/>
                  <v:path gradientshapeok="t" o:connecttype="custom" o:connectlocs="9722,1887;0,12877;11612,18842;21600,6645" o:connectangles="270,180,90,0" textboxrect="5372,6382,14640,15935"/>
                </v:shapetype>
                <v:shape id="AutoShape 8" o:spid="_x0000_s1032" type="#_x0000_t72" style="position:absolute;left:3959;top:2880;width:720;height:7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fsr8MA&#10;AADbAAAADwAAAGRycy9kb3ducmV2LnhtbESPQWvCQBSE7wX/w/IK3uqmWoKmWUUFoT300CjY4yP7&#10;TEKyb0Pequm/7xYKPQ4z8w2Tb0bXqRsN0ng28DxLQBGX3jZcGTgdD09LUBKQLXaeycA3CWzWk4cc&#10;M+vv/Em3IlQqQlgyNFCH0GdaS1mTQ5n5njh6Fz84DFEOlbYD3iPcdXqeJKl22HBcqLGnfU1lW1yd&#10;gfcj+g+Z0/iSLi4kQU7nr11rzPRx3L6CCjSG//Bf+80aSFfw+yX+AL3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qfsr8MAAADbAAAADwAAAAAAAAAAAAAAAACYAgAAZHJzL2Rv&#10;d25yZXYueG1sUEsFBgAAAAAEAAQA9QAAAIgDAAAAAA==&#10;" fillcolor="#9c0" strokeweight=".26mm"/>
                <v:shapetype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  <v:stroke joinstyle="miter"/>
                  <v:path gradientshapeok="t" o:connecttype="custom" o:connectlocs="14522,0;0,8615;8485,21600;21600,13290" o:connectangles="270,180,90,0" textboxrect="4627,6320,16702,13937"/>
                </v:shapetype>
                <v:shape id="AutoShape 9" o:spid="_x0000_s1033" type="#_x0000_t71" style="position:absolute;left:3959;top:1079;width:898;height: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GU8cAA&#10;AADbAAAADwAAAGRycy9kb3ducmV2LnhtbERPTU8CMRC9m/AfmjHxJl05iFkpBEhQPC5L4nXcjtuG&#10;7XTdVlj+PXMw8fjyvherMXTqTEPykQ08TQtQxE20nlsDx3r3+AIqZWSLXWQycKUEq+XkboGljReu&#10;6HzIrZIQTiUacDn3pdapcRQwTWNPLNx3HAJmgUOr7YAXCQ+dnhXFsw7oWRoc9rR11JwOv8HA3G8+&#10;vurKo5tX9ezt/ed43X2ejHm4H9evoDKN+V/8595b8cl6+SI/QC9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mGU8cAAAADbAAAADwAAAAAAAAAAAAAAAACYAgAAZHJzL2Rvd25y&#10;ZXYueG1sUEsFBgAAAAAEAAQA9QAAAIUDAAAAAA==&#10;" fillcolor="#9c0" strokeweight=".26mm"/>
  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  <v:formulas>
                    <v:f eqn="sum 33030 0 #0"/>
                    <v:f eqn="prod #0 4 3"/>
                    <v:f eqn="prod @0 1 3"/>
                    <v:f eqn="sum @1 0 @2"/>
                  </v:formulas>
                  <v:path o:extrusionok="f" gradientshapeok="t" o:connecttype="custom" o:connectlocs="10800,0;3163,3163;0,10800;3163,18437;10800,21600;18437,18437;21600,10800;18437,3163" textboxrect="3163,3163,18437,18437"/>
                  <v:handles>
                    <v:h position="center,#0" yrange="15510,17520"/>
                  </v:handles>
                  <o:complex v:ext="view"/>
                </v:shapetype>
                <v:shape id="AutoShape 10" o:spid="_x0000_s1034" type="#_x0000_t96" style="position:absolute;left:2699;top:1440;width:261;height:2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eJGMMA&#10;AADbAAAADwAAAGRycy9kb3ducmV2LnhtbESPQYvCMBSE74L/ITxhb5q6h1WqUURYdteLVr14ezbP&#10;pti8lCba7r83guBxmJlvmPmys5W4U+NLxwrGowQEce50yYWC4+F7OAXhA7LGyjEp+CcPy0W/N8dU&#10;u5Yzuu9DISKEfYoKTAh1KqXPDVn0I1cTR+/iGoshyqaQusE2wm0lP5PkS1osOS4YrGltKL/ub1ZB&#10;ctuU2GbV5m8nT2d5+MlO161R6mPQrWYgAnXhHX61f7WCyRieX+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PeJGMMAAADbAAAADwAAAAAAAAAAAAAAAACYAgAAZHJzL2Rv&#10;d25yZXYueG1sUEsFBgAAAAAEAAQA9QAAAIgDAAAAAA==&#10;" strokeweight=".26mm">
                  <v:stroke joinstyle="miter"/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AutoShape 11" o:spid="_x0000_s1035" type="#_x0000_t111" style="position:absolute;left:1643;top:2894;width:720;height: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dKaMEA&#10;AADbAAAADwAAAGRycy9kb3ducmV2LnhtbESPT4vCMBTE7wt+h/AEb2uqB5VqFHVX0KN/Lt6ezbMt&#10;Ni+liU399mZhweMwM79hFqvOVKKlxpWWFYyGCQjizOqScwWX8+57BsJ5ZI2VZVLwIgerZe9rgam2&#10;gY/UnnwuIoRdigoK7+tUSpcVZNANbU0cvbttDPoom1zqBkOEm0qOk2QiDZYcFwqsaVtQ9jg9jYLZ&#10;OmQ2/LC9teHZ/Vb3g9zUV6UG/W49B+Gp85/wf3uvFUzH8Pcl/gC5f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j3SmjBAAAA2wAAAA8AAAAAAAAAAAAAAAAAmAIAAGRycy9kb3du&#10;cmV2LnhtbFBLBQYAAAAABAAEAPUAAACGAwAAAAA=&#10;" strokeweight=".26mm"/>
                <v:line id="Line 12" o:spid="_x0000_s1036" style="position:absolute;visibility:visible;mso-wrap-style:square" from="1733,3059" to="2337,30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KsN8MAAADbAAAADwAAAGRycy9kb3ducmV2LnhtbESP3WrCQBSE7wu+w3KE3unGGlqNrmKl&#10;LRV6488DHLLHbDB7NsluTXx7tyD0cpiZb5jlureVuFLrS8cKJuMEBHHudMmFgtPxczQD4QOyxsox&#10;KbiRh/Vq8LTETLuO93Q9hEJECPsMFZgQ6kxKnxuy6MeuJo7e2bUWQ5RtIXWLXYTbSr4kyau0WHJc&#10;MFjT1lB+OfxaBfIjnTepabr0vaEfTJPc7b68Us/DfrMAEagP/+FH+1sreJvC35f4A+Tq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girDfDAAAA2wAAAA8AAAAAAAAAAAAA&#10;AAAAoQIAAGRycy9kb3ducmV2LnhtbFBLBQYAAAAABAAEAPkAAACRAwAAAAA=&#10;" strokeweight=".26mm">
                  <v:stroke joinstyle="miter"/>
                </v:line>
                <v:line id="Line 13" o:spid="_x0000_s1037" style="position:absolute;visibility:visible;mso-wrap-style:square" from="1727,3239" to="2332,3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8s0Q8MAAADbAAAADwAAAGRycy9kb3ducmV2LnhtbESPUWvCMBSF3wf7D+EOfJvpJLhZjbKJ&#10;ioO9zPkDLs21KWtu2iba+u+NMNjj4ZzzHc5iNbhaXKgLlWcNL+MMBHHhTcWlhuPP9vkNRIjIBmvP&#10;pOFKAVbLx4cF5sb3/E2XQyxFgnDIUYONscmlDIUlh2HsG+LknXznMCbZldJ02Ce4q+Uky6bSYcVp&#10;wWJDa0vF7+HsNMiNmrXKtr36aOkLVVb4z13QevQ0vM9BRBrif/ivvTcaXhXcv6QfIJ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fLNEPDAAAA2wAAAA8AAAAAAAAAAAAA&#10;AAAAoQIAAGRycy9kb3ducmV2LnhtbFBLBQYAAAAABAAEAPkAAACRAwAAAAA=&#10;" strokeweight=".26mm">
                  <v:stroke joinstyle="miter"/>
                </v:line>
                <v:line id="Line 14" o:spid="_x0000_s1038" style="position:absolute;flip:y;visibility:visible;mso-wrap-style:square" from="1697,3390" to="2244,34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w9uMEAAADbAAAADwAAAGRycy9kb3ducmV2LnhtbESPQYvCMBSE74L/ITxhb5oqqEvXWEQQ&#10;1sMerMJen83btpi81CbV7r83guBxmJlvmFXWWyNu1PrasYLpJAFBXDhdc6ngdNyNP0H4gKzROCYF&#10;/+QhWw8HK0y1u/OBbnkoRYSwT1FBFUKTSumLiiz6iWuIo/fnWoshyraUusV7hFsjZ0mykBZrjgsV&#10;NrStqLjknVVgzsXO2Z7ONeK1+/0x832Oe6U+Rv3mC0SgPrzDr/a3VrCcw/NL/AFy/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3D24wQAAANsAAAAPAAAAAAAAAAAAAAAA&#10;AKECAABkcnMvZG93bnJldi54bWxQSwUGAAAAAAQABAD5AAAAjwMAAAAA&#10;" strokeweight=".26mm">
                  <v:stroke joinstyle="miter"/>
                </v:line>
                <v:shape id="AutoShape 15" o:spid="_x0000_s1039" type="#_x0000_t120" style="position:absolute;left:2877;top:2570;width:180;height:1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21a8EA&#10;AADbAAAADwAAAGRycy9kb3ducmV2LnhtbESPwarCMBRE9w/8h3AFN49nqgsr1SgqKIIr9X3Apbk2&#10;xeamNlGrX28EweUwM2eY6by1lbhR40vHCgb9BARx7nTJhYL/4/pvDMIHZI2VY1LwIA/zWednipl2&#10;d97T7RAKESHsM1RgQqgzKX1uyKLvu5o4eifXWAxRNoXUDd4j3FZymCQjabHkuGCwppWh/Hy4WgX6&#10;QselHD8fz83v2STpIC1kvVOq120XExCB2vANf9pbrSAdwftL/AFy9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ttWvBAAAA2wAAAA8AAAAAAAAAAAAAAAAAmAIAAGRycy9kb3du&#10;cmV2LnhtbFBLBQYAAAAABAAEAPUAAACGAwAAAAA=&#10;" fillcolor="red" strokecolor="red" strokeweight=".26mm">
                  <v:stroke joinstyle="miter"/>
                </v:shape>
                <v:shape id="AutoShape 16" o:spid="_x0000_s1040" type="#_x0000_t120" style="position:absolute;left:2936;top:995;width:180;height:1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EQ8MMA&#10;AADbAAAADwAAAGRycy9kb3ducmV2LnhtbESPQWvCQBSE7wX/w/KEXopu7KEJ0VWqoBR6qvEHPLKv&#10;2WD2bcyumuTXdwWhx2FmvmFWm9424kadrx0rWMwTEMSl0zVXCk7FfpaB8AFZY+OYFAzkYbOevKww&#10;1+7OP3Q7hkpECPscFZgQ2lxKXxqy6OeuJY7er+sshii7SuoO7xFuG/meJB/SYs1xwWBLO0Pl+Xi1&#10;CvSFiq3MxmE8vJ1Nki7SSrbfSr1O+88liEB9+A8/219aQZrC40v8AX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mEQ8MMAAADbAAAADwAAAAAAAAAAAAAAAACYAgAAZHJzL2Rv&#10;d25yZXYueG1sUEsFBgAAAAAEAAQA9QAAAIgDAAAAAA==&#10;" fillcolor="red" strokecolor="red" strokeweight=".26mm">
                  <v:stroke joinstyle="miter"/>
                </v:shape>
                <v:shape id="AutoShape 17" o:spid="_x0000_s1041" type="#_x0000_t120" style="position:absolute;left:1407;top:1025;width:180;height:1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6Egr8A&#10;AADbAAAADwAAAGRycy9kb3ducmV2LnhtbERPzYrCMBC+L/gOYQQvyzbVg5VqFBUUwdPqPsDQjE1p&#10;M6lN1OrTm4Owx4/vf7HqbSPu1PnKsYJxkoIgLpyuuFTwd979zED4gKyxcUwKnuRhtRx8LTDX7sG/&#10;dD+FUsQQ9jkqMCG0uZS+MGTRJ64ljtzFdRZDhF0pdYePGG4bOUnTqbRYcWww2NLWUFGfblaBvtJ5&#10;I2ev52v/XZs0G2elbI9KjYb9eg4iUB/+xR/3QSvI4tj4Jf4AuX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//oSCvwAAANsAAAAPAAAAAAAAAAAAAAAAAJgCAABkcnMvZG93bnJl&#10;di54bWxQSwUGAAAAAAQABAD1AAAAhAMAAAAA&#10;" fillcolor="red" strokecolor="red" strokeweight=".26mm">
                  <v:stroke joinstyle="miter"/>
                </v:shape>
                <v:shape id="AutoShape 18" o:spid="_x0000_s1042" type="#_x0000_t120" style="position:absolute;left:1422;top:2570;width:178;height:1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IhGcMA&#10;AADbAAAADwAAAGRycy9kb3ducmV2LnhtbESPQYvCMBSE7wv+h/AWvCya6sFq1ygqKMKetvoDHs2z&#10;KTYvtYla/fVGWNjjMDPfMPNlZ2txo9ZXjhWMhgkI4sLpiksFx8N2MAXhA7LG2jEpeJCH5aL3McdM&#10;uzv/0i0PpYgQ9hkqMCE0mZS+MGTRD11DHL2Tay2GKNtS6hbvEW5rOU6SibRYcVww2NDGUHHOr1aB&#10;vtBhLafPx3P3dTZJOkpL2fwo1f/sVt8gAnXhP/zX3msF6QzeX+IPkI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LIhGcMAAADbAAAADwAAAAAAAAAAAAAAAACYAgAAZHJzL2Rv&#10;d25yZXYueG1sUEsFBgAAAAAEAAQA9QAAAIgDAAAAAA==&#10;" fillcolor="red" strokecolor="red" strokeweight=".26mm">
                  <v:stroke joinstyle="miter"/>
                </v:shape>
                <v:line id="Line 19" o:spid="_x0000_s1043" style="position:absolute;visibility:visible;mso-wrap-style:square" from="2210,2625" to="2887,2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8kPCcEAAADbAAAADwAAAGRycy9kb3ducmV2LnhtbERPu2rDMBTdC/kHcQvdGrl5EdzIJqQp&#10;hHQwSbt0u1i3tql1ZSQ1Vv4+GgIdD+e9KaPpxYWc7ywreJlmIIhrqztuFHx9vj+vQfiArLG3TAqu&#10;5KEsJg8bzLUd+USXc2hECmGfo4I2hCGX0tctGfRTOxAn7sc6gyFB10jtcEzhppezLFtJgx2nhhYH&#10;2rVU/57/jIJFFd8ifcyXPB6/mz4uXTXunVJPj3H7CiJQDP/iu/ugFazT+vQl/QBZ3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yQ8JwQAAANsAAAAPAAAAAAAAAAAAAAAA&#10;AKECAABkcnMvZG93bnJldi54bWxQSwUGAAAAAAQABAD5AAAAjwMAAAAA&#10;" strokeweight=".26mm">
                  <v:stroke endarrow="block" joinstyle="miter"/>
                </v:line>
                <v:line id="Line 20" o:spid="_x0000_s1044" style="position:absolute;flip:x y;visibility:visible;mso-wrap-style:square" from="2986,1109" to="2990,2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+z1i8EAAADbAAAADwAAAGRycy9kb3ducmV2LnhtbESPT2sCMRTE74V+h/AKXqRm9VCWrVFE&#10;EXr0X++vyTNZ3LwsSarrtzdCocdhZn7DzJeD78SVYmoDK5hOKhDEOpiWrYLTcfteg0gZ2WAXmBTc&#10;KcFy8foyx8aEG+/peshWFAinBhW4nPtGyqQdeUyT0BMX7xyix1xktNJEvBW47+Ssqj6kx5bLgsOe&#10;1o705fDrFWw8jje7bmt/vl2s9/qoxydbKzV6G1afIDIN+T/81/4yCuopPL+UHyA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7PWLwQAAANsAAAAPAAAAAAAAAAAAAAAA&#10;AKECAABkcnMvZG93bnJldi54bWxQSwUGAAAAAAQABAD5AAAAjwMAAAAA&#10;" strokeweight=".26mm">
                  <v:stroke endarrow="block" joinstyle="miter"/>
                </v:line>
                <v:line id="Line 21" o:spid="_x0000_s1045" style="position:absolute;flip:x;visibility:visible;mso-wrap-style:square" from="1552,1079" to="2914,10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qo08IAAADbAAAADwAAAGRycy9kb3ducmV2LnhtbESPQWvCQBSE74L/YXmF3symOUhIXUVF&#10;0VsxDT0/sq9JmuzbsLtq/PfdgtDjMDPfMKvNZAZxI+c7ywrekhQEcW11x42C6vO4yEH4gKxxsEwK&#10;HuRhs57PVlhoe+cL3crQiAhhX6CCNoSxkNLXLRn0iR2Jo/dtncEQpWukdniPcDPILE2X0mDHcaHF&#10;kfYt1X15NQrsdmeq4eun/OiPVX6aHmnm+oNSry/T9h1EoCn8h5/ts1aQZ/D3Jf4Auf4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gqo08IAAADbAAAADwAAAAAAAAAAAAAA&#10;AAChAgAAZHJzL2Rvd25yZXYueG1sUEsFBgAAAAAEAAQA+QAAAJADAAAAAA==&#10;" strokeweight=".26mm">
                  <v:stroke endarrow="block" joinstyle="miter"/>
                </v:line>
                <v:line id="Line 22" o:spid="_x0000_s1046" style="position:absolute;visibility:visible;mso-wrap-style:square" from="1439,1260" to="1477,25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uRfsQAAADbAAAADwAAAGRycy9kb3ducmV2LnhtbESPQWsCMRSE74L/ITyhN81aa5HV7CK2&#10;BakHqe2lt8fmubu4eVmS1I3/vikIPQ4z8w2zKaPpxJWcby0rmM8yEMSV1S3XCr4+36YrED4ga+ws&#10;k4IbeSiL8WiDubYDf9D1FGqRIOxzVNCE0OdS+qohg35me+Lkna0zGJJ0tdQOhwQ3nXzMsmdpsOW0&#10;0GBPu4aqy+nHKHg6xpdIh8WSh/fvuotLdxxenVIPk7hdgwgUw3/43t5rBasF/H1JP0AW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G5F+xAAAANsAAAAPAAAAAAAAAAAA&#10;AAAAAKECAABkcnMvZG93bnJldi54bWxQSwUGAAAAAAQABAD5AAAAkgMAAAAA&#10;" strokeweight=".26mm">
                  <v:stroke endarrow="block" joinstyle="miter"/>
                </v:line>
                <v:line id="Line 23" o:spid="_x0000_s1047" style="position:absolute;flip:y;visibility:visible;mso-wrap-style:square" from="1620,2670" to="2075,2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+VPMIAAADbAAAADwAAAGRycy9kb3ducmV2LnhtbESPQWvCQBSE7wX/w/IEb3WjSAnRVVSU&#10;eiuNwfMj+0xism/D7lbjv3cLhR6HmfmGWW0G04k7Od9YVjCbJiCIS6sbrhQU5+N7CsIHZI2dZVLw&#10;JA+b9ehthZm2D/6mex4qESHsM1RQh9BnUvqyJoN+anvi6F2tMxiidJXUDh8Rbjo5T5IPabDhuFBj&#10;T/uayjb/MQrsdmeK7nLLv9pjkX4Oz2Tu2oNSk/GwXYIINIT/8F/7pBWkC/j9En+AXL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q+VPMIAAADbAAAADwAAAAAAAAAAAAAA&#10;AAChAgAAZHJzL2Rvd25yZXYueG1sUEsFBgAAAAAEAAQA+QAAAJADAAAAAA==&#10;" strokeweight=".26mm">
                  <v:stroke endarrow="block" joinstyle="miter"/>
                </v:line>
                <v:line id="Line 24" o:spid="_x0000_s1048" style="position:absolute;flip:x;visibility:visible;mso-wrap-style:square" from="1806,2729" to="2102,4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vMVsMAAADbAAAADwAAAGRycy9kb3ducmV2LnhtbESPQWvCQBSE7wX/w/IEb3VjQQnRVVSM&#10;rdBLrRdvj+wzCWbfht1tkv77riD0OMzMN8xqM5hGdOR8bVnBbJqAIC6srrlUcPnOX1MQPiBrbCyT&#10;gl/ysFmPXlaYadvzF3XnUIoIYZ+hgiqENpPSFxUZ9FPbEkfvZp3BEKUrpXbYR7hp5FuSLKTBmuNC&#10;hS3tKyru5x+jwJ9yk6dW7t7N3B2vXUgPdf+p1GQ8bJcgAg3hP/xsf2gF6RweX+IPkO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JrzFbDAAAA2wAAAA8AAAAAAAAAAAAA&#10;AAAAoQIAAGRycy9kb3ducmV2LnhtbFBLBQYAAAAABAAEAPkAAACRAwAAAAA=&#10;" strokeweight=".26mm">
                  <v:stroke startarrow="block" endarrow="block" joinstyle="miter"/>
                </v:line>
                <v:shape id="AutoShape 25" o:spid="_x0000_s1049" type="#_x0000_t120" style="position:absolute;left:2796;top:3945;width:177;height:1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q3csMA&#10;AADbAAAADwAAAGRycy9kb3ducmV2LnhtbESPUWsCMRCE3wv9D2ELfau5CrX2apQiCO2D0Ko/YLls&#10;7w6TzTXZ07t/bwShj8PMfMMsVoN36kQxtYENPE8KUMRVsC3XBg77zdMcVBJkiy4wGRgpwWp5f7fA&#10;0oYz/9BpJ7XKEE4lGmhEulLrVDXkMU1CR5y93xA9Spax1jbiOcO909OimGmPLeeFBjtaN1Qdd703&#10;IK9jiF8sx7+XdtTfm7feuW1vzOPD8PEOSmiQ//Ct/WkNzGdw/ZJ/gF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q3csMAAADbAAAADwAAAAAAAAAAAAAAAACYAgAAZHJzL2Rv&#10;d25yZXYueG1sUEsFBgAAAAAEAAQA9QAAAIgDAAAAAA==&#10;" fillcolor="blue" strokecolor="blue" strokeweight=".26mm">
                  <v:stroke joinstyle="miter"/>
                </v:shape>
                <v:shape id="AutoShape 26" o:spid="_x0000_s1050" type="#_x0000_t120" style="position:absolute;left:720;top:3959;width:176;height:1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YS6cMA&#10;AADbAAAADwAAAGRycy9kb3ducmV2LnhtbESPUWsCMRCE3wv9D2ELfau5Cq32apQiCO2DYNUfsFy2&#10;d4fJ5prs6d2/NwWhj8PMfMMsVoN36kwxtYENPE8KUMRVsC3XBo6HzdMcVBJkiy4wGRgpwWp5f7fA&#10;0oYLf9N5L7XKEE4lGmhEulLrVDXkMU1CR5y9nxA9Spax1jbiJcO909OieNUeW84LDXa0bqg67Xtv&#10;QGZjiF8sp9+XdtS7zVvv3LY35vFh+HgHJTTIf/jW/rQG5jP4+5J/gF5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YS6cMAAADbAAAADwAAAAAAAAAAAAAAAACYAgAAZHJzL2Rv&#10;d25yZXYueG1sUEsFBgAAAAAEAAQA9QAAAIgDAAAAAA==&#10;" fillcolor="blue" strokecolor="blue" strokeweight=".26mm">
                  <v:stroke joinstyle="miter"/>
                </v:shape>
                <v:shape id="AutoShape 27" o:spid="_x0000_s1051" type="#_x0000_t120" style="position:absolute;left:3959;top:539;width:177;height:1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mGm8AA&#10;AADbAAAADwAAAGRycy9kb3ducmV2LnhtbERPzWoCMRC+F3yHMEJvNWuhVlejlILQHgpq+wDDZtxd&#10;TCbbZFZ33745CD1+fP+b3eCdulJMbWAD81kBirgKtuXawM/3/mkJKgmyRReYDIyUYLedPGywtOHG&#10;R7qepFY5hFOJBhqRrtQ6VQ15TLPQEWfuHKJHyTDW2ka85XDv9HNRLLTHlnNDgx29N1RdTr03IK9j&#10;iJ8sl9+XdtSH/ap37qs35nE6vK1BCQ3yL767P6yBZR6bv+QfoL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mGm8AAAADbAAAADwAAAAAAAAAAAAAAAACYAgAAZHJzL2Rvd25y&#10;ZXYueG1sUEsFBgAAAAAEAAQA9QAAAIUDAAAAAA==&#10;" fillcolor="blue" strokecolor="blue" strokeweight=".26mm">
                  <v:stroke joinstyle="miter"/>
                </v:shape>
                <w10:anchorlock/>
              </v:group>
            </w:pict>
          </mc:Fallback>
        </mc:AlternateContent>
      </w:r>
    </w:p>
    <w:p w:rsidR="00000000" w:rsidRDefault="00EC4849"/>
    <w:p w:rsidR="00000000" w:rsidRDefault="00EC4849">
      <w:pPr>
        <w:rPr>
          <w:rFonts w:eastAsia="MS Mincho"/>
        </w:rPr>
      </w:pPr>
      <w:r>
        <w:rPr>
          <w:rFonts w:eastAsia="MS Mincho"/>
        </w:rPr>
        <w:t xml:space="preserve">На карту для каждого </w:t>
      </w:r>
      <w:r>
        <w:rPr>
          <w:rFonts w:eastAsia="MS Mincho"/>
          <w:lang w:val="en-US"/>
        </w:rPr>
        <w:t>walker</w:t>
      </w:r>
      <w:r>
        <w:rPr>
          <w:rFonts w:eastAsia="MS Mincho"/>
        </w:rPr>
        <w:t>-а нужно поставит</w:t>
      </w:r>
      <w:r>
        <w:rPr>
          <w:rFonts w:eastAsia="MS Mincho"/>
        </w:rPr>
        <w:t>ь:</w:t>
      </w:r>
    </w:p>
    <w:p w:rsidR="00000000" w:rsidRDefault="00EC4849">
      <w:pPr>
        <w:numPr>
          <w:ilvl w:val="0"/>
          <w:numId w:val="2"/>
        </w:numPr>
        <w:tabs>
          <w:tab w:val="left" w:pos="1065"/>
        </w:tabs>
        <w:rPr>
          <w:rFonts w:eastAsia="MS Mincho"/>
        </w:rPr>
      </w:pPr>
      <w:r>
        <w:rPr>
          <w:rFonts w:eastAsia="MS Mincho"/>
        </w:rPr>
        <w:t xml:space="preserve">Путь </w:t>
      </w:r>
      <w:r>
        <w:rPr>
          <w:rFonts w:eastAsia="MS Mincho"/>
          <w:lang w:val="en-US"/>
        </w:rPr>
        <w:t>path</w:t>
      </w:r>
      <w:r>
        <w:rPr>
          <w:rFonts w:eastAsia="MS Mincho"/>
        </w:rPr>
        <w:t>_</w:t>
      </w:r>
      <w:r>
        <w:rPr>
          <w:rFonts w:eastAsia="MS Mincho"/>
          <w:lang w:val="en-US"/>
        </w:rPr>
        <w:t>walk</w:t>
      </w:r>
      <w:r>
        <w:rPr>
          <w:rFonts w:eastAsia="MS Mincho"/>
        </w:rPr>
        <w:t xml:space="preserve">, по которому </w:t>
      </w:r>
      <w:r>
        <w:rPr>
          <w:rFonts w:eastAsia="MS Mincho"/>
          <w:lang w:val="en-US"/>
        </w:rPr>
        <w:t>walker</w:t>
      </w:r>
      <w:r>
        <w:rPr>
          <w:rFonts w:eastAsia="MS Mincho"/>
        </w:rPr>
        <w:t xml:space="preserve"> ходит.</w:t>
      </w:r>
    </w:p>
    <w:p w:rsidR="00000000" w:rsidRDefault="00EC4849">
      <w:pPr>
        <w:numPr>
          <w:ilvl w:val="0"/>
          <w:numId w:val="2"/>
        </w:numPr>
        <w:tabs>
          <w:tab w:val="left" w:pos="1065"/>
        </w:tabs>
        <w:rPr>
          <w:rFonts w:eastAsia="MS Mincho"/>
        </w:rPr>
      </w:pPr>
      <w:r>
        <w:rPr>
          <w:rFonts w:eastAsia="MS Mincho"/>
        </w:rPr>
        <w:t xml:space="preserve">Путь </w:t>
      </w:r>
      <w:r>
        <w:rPr>
          <w:rFonts w:eastAsia="MS Mincho"/>
          <w:lang w:val="en-US"/>
        </w:rPr>
        <w:t>path</w:t>
      </w:r>
      <w:r>
        <w:rPr>
          <w:rFonts w:eastAsia="MS Mincho"/>
        </w:rPr>
        <w:t>_</w:t>
      </w:r>
      <w:r>
        <w:rPr>
          <w:rFonts w:eastAsia="MS Mincho"/>
          <w:lang w:val="en-US"/>
        </w:rPr>
        <w:t>look</w:t>
      </w:r>
      <w:r>
        <w:rPr>
          <w:rFonts w:eastAsia="MS Mincho"/>
        </w:rPr>
        <w:t xml:space="preserve">, состоящий из точек, в которые </w:t>
      </w:r>
      <w:r>
        <w:rPr>
          <w:rFonts w:eastAsia="MS Mincho"/>
          <w:lang w:val="en-US"/>
        </w:rPr>
        <w:t>walker</w:t>
      </w:r>
      <w:r>
        <w:rPr>
          <w:rFonts w:eastAsia="MS Mincho"/>
        </w:rPr>
        <w:t xml:space="preserve"> смотрит.</w:t>
      </w:r>
    </w:p>
    <w:p w:rsidR="00000000" w:rsidRDefault="00EC4849"/>
    <w:p w:rsidR="00000000" w:rsidRDefault="00EC4849">
      <w:r>
        <w:rPr>
          <w:lang w:val="en-US"/>
        </w:rPr>
        <w:t>Walker</w:t>
      </w:r>
      <w:r>
        <w:t>-ов может быть 1 или больше. Они могут действовать независимо, или взаимодействовать друг с другом.</w:t>
      </w:r>
    </w:p>
    <w:p w:rsidR="00000000" w:rsidRDefault="00EC4849"/>
    <w:p w:rsidR="00000000" w:rsidRDefault="00EC4849">
      <w:r>
        <w:t>[</w:t>
      </w:r>
      <w:r>
        <w:rPr>
          <w:lang w:val="en-US"/>
        </w:rPr>
        <w:t>walker</w:t>
      </w:r>
      <w:r>
        <w:t>]</w:t>
      </w:r>
    </w:p>
    <w:p w:rsidR="00000000" w:rsidRDefault="00EC4849">
      <w:pPr>
        <w:rPr>
          <w:rFonts w:eastAsia="MS Mincho"/>
        </w:rPr>
      </w:pPr>
      <w:r>
        <w:rPr>
          <w:rFonts w:eastAsia="MS Mincho"/>
          <w:lang w:val="en-US"/>
        </w:rPr>
        <w:t>team</w:t>
      </w:r>
      <w:r>
        <w:rPr>
          <w:rFonts w:eastAsia="MS Mincho"/>
        </w:rPr>
        <w:t xml:space="preserve"> = …</w:t>
      </w:r>
    </w:p>
    <w:p w:rsidR="00000000" w:rsidRDefault="00EC4849">
      <w:pPr>
        <w:ind w:left="705"/>
        <w:rPr>
          <w:rFonts w:eastAsia="MS Mincho"/>
        </w:rPr>
      </w:pPr>
      <w:r>
        <w:rPr>
          <w:rFonts w:eastAsia="MS Mincho"/>
        </w:rPr>
        <w:t>имя команды, произвольн</w:t>
      </w:r>
      <w:r>
        <w:rPr>
          <w:rFonts w:eastAsia="MS Mincho"/>
        </w:rPr>
        <w:t xml:space="preserve">ая текстовая строка. Все </w:t>
      </w:r>
      <w:r>
        <w:rPr>
          <w:rFonts w:eastAsia="MS Mincho"/>
          <w:lang w:val="en-US"/>
        </w:rPr>
        <w:t>walker</w:t>
      </w:r>
      <w:r>
        <w:rPr>
          <w:rFonts w:eastAsia="MS Mincho"/>
        </w:rPr>
        <w:t xml:space="preserve">-ы в одной команде должны иметь один и тот же </w:t>
      </w:r>
      <w:r>
        <w:rPr>
          <w:rFonts w:eastAsia="MS Mincho"/>
          <w:lang w:val="en-US"/>
        </w:rPr>
        <w:t>team</w:t>
      </w:r>
      <w:r>
        <w:rPr>
          <w:rFonts w:eastAsia="MS Mincho"/>
        </w:rPr>
        <w:t xml:space="preserve">. Желательно в </w:t>
      </w:r>
      <w:r>
        <w:rPr>
          <w:rFonts w:eastAsia="MS Mincho"/>
          <w:lang w:val="en-US"/>
        </w:rPr>
        <w:t>team</w:t>
      </w:r>
      <w:r>
        <w:rPr>
          <w:rFonts w:eastAsia="MS Mincho"/>
        </w:rPr>
        <w:t xml:space="preserve"> задавать имя уровня и имя места, где стоят </w:t>
      </w:r>
      <w:r>
        <w:rPr>
          <w:rFonts w:eastAsia="MS Mincho"/>
          <w:lang w:val="en-US"/>
        </w:rPr>
        <w:t>walker</w:t>
      </w:r>
      <w:r>
        <w:rPr>
          <w:rFonts w:eastAsia="MS Mincho"/>
        </w:rPr>
        <w:t xml:space="preserve">-ы, например: </w:t>
      </w:r>
      <w:r>
        <w:rPr>
          <w:rFonts w:eastAsia="MS Mincho"/>
          <w:lang w:val="en-US"/>
        </w:rPr>
        <w:t>escape</w:t>
      </w:r>
      <w:r>
        <w:rPr>
          <w:rFonts w:eastAsia="MS Mincho"/>
        </w:rPr>
        <w:t>_</w:t>
      </w:r>
      <w:r>
        <w:rPr>
          <w:rFonts w:eastAsia="MS Mincho"/>
          <w:lang w:val="en-US"/>
        </w:rPr>
        <w:t>bridge</w:t>
      </w:r>
      <w:r>
        <w:rPr>
          <w:rFonts w:eastAsia="MS Mincho"/>
        </w:rPr>
        <w:t xml:space="preserve">, </w:t>
      </w:r>
      <w:r>
        <w:rPr>
          <w:rFonts w:eastAsia="MS Mincho"/>
          <w:lang w:val="en-US"/>
        </w:rPr>
        <w:t>escape</w:t>
      </w:r>
      <w:r>
        <w:rPr>
          <w:rFonts w:eastAsia="MS Mincho"/>
        </w:rPr>
        <w:t>_</w:t>
      </w:r>
      <w:r>
        <w:rPr>
          <w:rFonts w:eastAsia="MS Mincho"/>
          <w:lang w:val="en-US"/>
        </w:rPr>
        <w:t>factory</w:t>
      </w:r>
      <w:r>
        <w:rPr>
          <w:rFonts w:eastAsia="MS Mincho"/>
        </w:rPr>
        <w:t>, это уменьшит шанс ошибиться и дать разным командам общее имя.</w:t>
      </w:r>
    </w:p>
    <w:p w:rsidR="00000000" w:rsidRDefault="00EC4849">
      <w:pPr>
        <w:rPr>
          <w:rFonts w:eastAsia="MS Mincho"/>
        </w:rPr>
      </w:pPr>
      <w:r>
        <w:rPr>
          <w:rFonts w:eastAsia="MS Mincho"/>
          <w:lang w:val="en-US"/>
        </w:rPr>
        <w:lastRenderedPageBreak/>
        <w:t>path</w:t>
      </w:r>
      <w:r>
        <w:rPr>
          <w:rFonts w:eastAsia="MS Mincho"/>
        </w:rPr>
        <w:t>_</w:t>
      </w:r>
      <w:r>
        <w:rPr>
          <w:rFonts w:eastAsia="MS Mincho"/>
          <w:lang w:val="en-US"/>
        </w:rPr>
        <w:t>walk</w:t>
      </w:r>
      <w:r>
        <w:rPr>
          <w:rFonts w:eastAsia="MS Mincho"/>
        </w:rPr>
        <w:t xml:space="preserve"> = …</w:t>
      </w:r>
    </w:p>
    <w:p w:rsidR="00000000" w:rsidRDefault="00EC4849">
      <w:pPr>
        <w:rPr>
          <w:rFonts w:eastAsia="MS Mincho"/>
        </w:rPr>
      </w:pPr>
      <w:r>
        <w:rPr>
          <w:rFonts w:eastAsia="MS Mincho"/>
        </w:rPr>
        <w:tab/>
        <w:t>имя пути, описанного в п. 1</w:t>
      </w:r>
    </w:p>
    <w:p w:rsidR="00000000" w:rsidRDefault="00EC4849">
      <w:pPr>
        <w:rPr>
          <w:rFonts w:eastAsia="MS Mincho"/>
        </w:rPr>
      </w:pPr>
      <w:r>
        <w:rPr>
          <w:rFonts w:eastAsia="MS Mincho"/>
          <w:lang w:val="en-US"/>
        </w:rPr>
        <w:t>path</w:t>
      </w:r>
      <w:r>
        <w:rPr>
          <w:rFonts w:eastAsia="MS Mincho"/>
        </w:rPr>
        <w:t>_</w:t>
      </w:r>
      <w:r>
        <w:rPr>
          <w:rFonts w:eastAsia="MS Mincho"/>
          <w:lang w:val="en-US"/>
        </w:rPr>
        <w:t>look</w:t>
      </w:r>
      <w:r>
        <w:rPr>
          <w:rFonts w:eastAsia="MS Mincho"/>
        </w:rPr>
        <w:t xml:space="preserve"> = …</w:t>
      </w:r>
    </w:p>
    <w:p w:rsidR="00000000" w:rsidRDefault="00EC4849">
      <w:pPr>
        <w:ind w:left="705"/>
        <w:rPr>
          <w:rFonts w:eastAsia="MS Mincho"/>
        </w:rPr>
      </w:pPr>
      <w:r>
        <w:rPr>
          <w:rFonts w:eastAsia="MS Mincho"/>
        </w:rPr>
        <w:t xml:space="preserve">(не обязательно) имя пути, описанного в п. 2. Если персонаж должен только </w:t>
      </w:r>
      <w:r>
        <w:rPr>
          <w:rFonts w:eastAsia="MS Mincho"/>
          <w:b/>
        </w:rPr>
        <w:t>ходить</w:t>
      </w:r>
      <w:r>
        <w:rPr>
          <w:rFonts w:eastAsia="MS Mincho"/>
        </w:rPr>
        <w:t xml:space="preserve"> по маршруту, path_look можно не задавать.</w:t>
      </w:r>
    </w:p>
    <w:p w:rsidR="00000000" w:rsidRDefault="00EC4849">
      <w:pPr>
        <w:rPr>
          <w:rFonts w:eastAsia="MS Mincho"/>
          <w:lang w:val="en-US"/>
        </w:rPr>
      </w:pPr>
      <w:r>
        <w:rPr>
          <w:rFonts w:eastAsia="MS Mincho"/>
        </w:rPr>
        <w:t xml:space="preserve">Если персонаж должен стоять на месте, то ему задается одна точка пути </w:t>
      </w:r>
      <w:r>
        <w:rPr>
          <w:rFonts w:eastAsia="MS Mincho"/>
          <w:lang w:val="en-US"/>
        </w:rPr>
        <w:t>path</w:t>
      </w:r>
      <w:r>
        <w:rPr>
          <w:rFonts w:eastAsia="MS Mincho"/>
        </w:rPr>
        <w:t>_</w:t>
      </w:r>
      <w:r>
        <w:rPr>
          <w:rFonts w:eastAsia="MS Mincho"/>
          <w:lang w:val="en-US"/>
        </w:rPr>
        <w:t>walk</w:t>
      </w:r>
      <w:r>
        <w:rPr>
          <w:rFonts w:eastAsia="MS Mincho"/>
        </w:rPr>
        <w:t xml:space="preserve"> и как минимум одна точка пути </w:t>
      </w:r>
      <w:r>
        <w:rPr>
          <w:rFonts w:eastAsia="MS Mincho"/>
          <w:lang w:val="en-US"/>
        </w:rPr>
        <w:t>path</w:t>
      </w:r>
      <w:r>
        <w:rPr>
          <w:rFonts w:eastAsia="MS Mincho"/>
        </w:rPr>
        <w:t>_</w:t>
      </w:r>
      <w:r>
        <w:rPr>
          <w:rFonts w:eastAsia="MS Mincho"/>
          <w:lang w:val="en-US"/>
        </w:rPr>
        <w:t>look</w:t>
      </w:r>
    </w:p>
    <w:p w:rsidR="00000000" w:rsidRDefault="00EC4849">
      <w:pPr>
        <w:rPr>
          <w:rFonts w:eastAsia="MS Mincho"/>
        </w:rPr>
      </w:pPr>
    </w:p>
    <w:p w:rsidR="00000000" w:rsidRDefault="00EC4849">
      <w:pPr>
        <w:rPr>
          <w:rFonts w:eastAsia="MS Mincho"/>
        </w:rPr>
      </w:pPr>
      <w:r>
        <w:rPr>
          <w:rFonts w:eastAsia="MS Mincho"/>
        </w:rPr>
        <w:t>Правила расстановки флажков в путях рассмотрим на нескольких примерах:</w:t>
      </w:r>
    </w:p>
    <w:p w:rsidR="00000000" w:rsidRDefault="00EC4849">
      <w:pPr>
        <w:rPr>
          <w:rFonts w:eastAsia="MS Mincho"/>
        </w:rPr>
      </w:pPr>
    </w:p>
    <w:p w:rsidR="00000000" w:rsidRDefault="00EC4849">
      <w:pPr>
        <w:rPr>
          <w:rFonts w:eastAsia="MS Mincho"/>
        </w:rPr>
      </w:pPr>
      <w:r>
        <w:rPr>
          <w:rFonts w:eastAsia="MS Mincho"/>
        </w:rPr>
        <w:t>Пример 1:</w:t>
      </w:r>
    </w:p>
    <w:p w:rsidR="00000000" w:rsidRDefault="00EC4849">
      <w:pPr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  <w:r>
        <w:rPr>
          <w:rFonts w:eastAsia="MS Mincho"/>
        </w:rPr>
        <w:t xml:space="preserve">Персонаж патрулирует территорию вокруг двух домиков. Маршрут строится следующим образом: </w:t>
      </w:r>
    </w:p>
    <w:p w:rsidR="00000000" w:rsidRDefault="003605F0">
      <w:pPr>
        <w:rPr>
          <w:rFonts w:eastAsia="MS Mincho"/>
        </w:rPr>
      </w:pPr>
      <w:r>
        <w:rPr>
          <w:rFonts w:eastAsia="MS Mincho"/>
          <w:noProof/>
          <w:lang w:eastAsia="ru-RU"/>
        </w:rPr>
        <mc:AlternateContent>
          <mc:Choice Requires="wpg">
            <w:drawing>
              <wp:inline distT="0" distB="0" distL="0" distR="0">
                <wp:extent cx="5829300" cy="2286000"/>
                <wp:effectExtent l="0" t="0" r="0" b="0"/>
                <wp:docPr id="46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9300" cy="2286000"/>
                          <a:chOff x="0" y="0"/>
                          <a:chExt cx="9179" cy="3599"/>
                        </a:xfrm>
                      </wpg:grpSpPr>
                      <wps:wsp>
                        <wps:cNvPr id="4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79" cy="3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439" y="1080"/>
                            <a:ext cx="1801" cy="1618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tile tx="0" ty="0" sx="100000" sy="100000" flip="none" algn="tl"/>
                          </a:blip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9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4499" y="1080"/>
                            <a:ext cx="1800" cy="1618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tile tx="0" ty="0" sx="100000" sy="100000" flip="none" algn="tl"/>
                          </a:blip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0" name="AutoShape 32"/>
                        <wps:cNvSpPr>
                          <a:spLocks noChangeArrowheads="1"/>
                        </wps:cNvSpPr>
                        <wps:spPr bwMode="auto">
                          <a:xfrm>
                            <a:off x="3601" y="1620"/>
                            <a:ext cx="358" cy="359"/>
                          </a:xfrm>
                          <a:prstGeom prst="donut">
                            <a:avLst>
                              <a:gd name="adj" fmla="val 25035"/>
                            </a:avLst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1" name="AutoShape 33"/>
                        <wps:cNvSpPr>
                          <a:spLocks noChangeArrowheads="1"/>
                        </wps:cNvSpPr>
                        <wps:spPr bwMode="auto">
                          <a:xfrm>
                            <a:off x="3780" y="540"/>
                            <a:ext cx="180" cy="178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2" name="AutoShape 34"/>
                        <wps:cNvSpPr>
                          <a:spLocks noChangeArrowheads="1"/>
                        </wps:cNvSpPr>
                        <wps:spPr bwMode="auto">
                          <a:xfrm>
                            <a:off x="6840" y="540"/>
                            <a:ext cx="180" cy="178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3" name="AutoShape 35"/>
                        <wps:cNvSpPr>
                          <a:spLocks noChangeArrowheads="1"/>
                        </wps:cNvSpPr>
                        <wps:spPr bwMode="auto">
                          <a:xfrm>
                            <a:off x="6840" y="3060"/>
                            <a:ext cx="180" cy="179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4" name="AutoShape 36"/>
                        <wps:cNvSpPr>
                          <a:spLocks noChangeArrowheads="1"/>
                        </wps:cNvSpPr>
                        <wps:spPr bwMode="auto">
                          <a:xfrm>
                            <a:off x="3780" y="3060"/>
                            <a:ext cx="180" cy="179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5" name="AutoShape 37"/>
                        <wps:cNvSpPr>
                          <a:spLocks noChangeArrowheads="1"/>
                        </wps:cNvSpPr>
                        <wps:spPr bwMode="auto">
                          <a:xfrm>
                            <a:off x="720" y="3060"/>
                            <a:ext cx="180" cy="179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6" name="AutoShape 38"/>
                        <wps:cNvSpPr>
                          <a:spLocks noChangeArrowheads="1"/>
                        </wps:cNvSpPr>
                        <wps:spPr bwMode="auto">
                          <a:xfrm>
                            <a:off x="720" y="540"/>
                            <a:ext cx="180" cy="178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7" name="Line 39"/>
                        <wps:cNvCnPr/>
                        <wps:spPr bwMode="auto">
                          <a:xfrm>
                            <a:off x="3978" y="626"/>
                            <a:ext cx="2879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8" name="Line 40"/>
                        <wps:cNvCnPr/>
                        <wps:spPr bwMode="auto">
                          <a:xfrm>
                            <a:off x="6918" y="732"/>
                            <a:ext cx="0" cy="2339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" name="Line 41"/>
                        <wps:cNvCnPr/>
                        <wps:spPr bwMode="auto">
                          <a:xfrm flipH="1">
                            <a:off x="3948" y="3147"/>
                            <a:ext cx="2879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0" name="Line 42"/>
                        <wps:cNvCnPr/>
                        <wps:spPr bwMode="auto">
                          <a:xfrm flipH="1">
                            <a:off x="873" y="3147"/>
                            <a:ext cx="2879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" name="Line 43"/>
                        <wps:cNvCnPr/>
                        <wps:spPr bwMode="auto">
                          <a:xfrm flipV="1">
                            <a:off x="798" y="672"/>
                            <a:ext cx="0" cy="2339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" name="Line 44"/>
                        <wps:cNvCnPr/>
                        <wps:spPr bwMode="auto">
                          <a:xfrm>
                            <a:off x="894" y="636"/>
                            <a:ext cx="2879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" o:spid="_x0000_s1026" style="width:459pt;height:180pt;mso-position-horizontal-relative:char;mso-position-vertical-relative:line" coordsize="9179,35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">
                <v:rect id="Rectangle 29" o:spid="_x0000_s1027" style="position:absolute;width:9179;height:35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j1IsEA&#10;AADbAAAADwAAAGRycy9kb3ducmV2LnhtbESPwWrDMBBE74H+g9hCb7HsUtLiRglpgiHk1qTQ62Kt&#10;LRNpZSzFdv++ChR6HGbmDbPezs6KkYbQeVZQZDkI4trrjlsFX5dq+QYiRGSN1jMp+KEA283DYo2l&#10;9hN/0niOrUgQDiUqMDH2pZShNuQwZL4nTl7jB4cxyaGVesApwZ2Vz3m+kg47TgsGe9obqq/nm1Mw&#10;f3yj9NZQg9Llp7EqDsXeKvX0OO/eQUSa43/4r33UCl5e4f4l/QC5+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Y9SLBAAAA2wAAAA8AAAAAAAAAAAAAAAAAmAIAAGRycy9kb3du&#10;cmV2LnhtbFBLBQYAAAAABAAEAPUAAACGAwAAAAA=&#10;" filled="f" stroked="f">
                  <v:stroke joinstyle="round"/>
                </v:rect>
                <v:rect id="Rectangle 30" o:spid="_x0000_s1028" style="position:absolute;left:1439;top:1080;width:1801;height:16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s4oMAA&#10;AADbAAAADwAAAGRycy9kb3ducmV2LnhtbERPy4rCMBTdD/gP4QruxtQHw1CNIlJBZDbqLFxemmta&#10;bW5KE9vq108WwiwP571c97YSLTW+dKxgMk5AEOdOl2wU/J53n98gfEDWWDkmBU/ysF4NPpaYatfx&#10;kdpTMCKGsE9RQRFCnUrp84Is+rGriSN3dY3FEGFjpG6wi+G2ktMk+ZIWS44NBda0LSi/nx5WwXlm&#10;5j/tzWSX+nXNDrvObzHLlRoN+80CRKA+/Ivf7r1WMI9j45f4A+Tq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cs4oMAAAADbAAAADwAAAAAAAAAAAAAAAACYAgAAZHJzL2Rvd25y&#10;ZXYueG1sUEsFBgAAAAAEAAQA9QAAAIUDAAAAAA==&#10;" strokeweight=".26mm">
                  <v:fill r:id="rId7" o:title="" recolor="t" type="tile"/>
                </v:rect>
                <v:rect id="Rectangle 31" o:spid="_x0000_s1029" style="position:absolute;left:4499;top:1080;width:1800;height:16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edO8UA&#10;AADbAAAADwAAAGRycy9kb3ducmV2LnhtbESPQWvCQBSE7wX/w/IEb3VjlWLTrCISoUgv1R56fGRf&#10;NtHs25DdJqm/vlsoeBxm5hsm2462ET11vnasYDFPQBAXTtdsFHyeD49rED4ga2wck4If8rDdTB4y&#10;TLUb+IP6UzAiQtinqKAKoU2l9EVFFv3ctcTRK11nMUTZGak7HCLcNvIpSZ6lxZrjQoUt7Ssqrqdv&#10;q+C8NKv3/mLyr/ZW5sfD4PeYF0rNpuPuFUSgMdzD/+03rWD1An9f4g+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h507xQAAANsAAAAPAAAAAAAAAAAAAAAAAJgCAABkcnMv&#10;ZG93bnJldi54bWxQSwUGAAAAAAQABAD1AAAAigMAAAAA&#10;" strokeweight=".26mm">
                  <v:fill r:id="rId7" o:title="" recolor="t" type="tile"/>
                </v:rect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AutoShape 32" o:spid="_x0000_s1030" type="#_x0000_t23" style="position:absolute;left:3601;top:1620;width:358;height:3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8VD8EA&#10;AADbAAAADwAAAGRycy9kb3ducmV2LnhtbERPW2vCMBR+F/YfwhH2NlMdjtIZZQwm25N4K3s8JGdt&#10;t+akJFmt/nrzIPj48d0Xq8G2oicfGscKppMMBLF2puFKwWH/8ZSDCBHZYOuYFJwpwGr5MFpgYdyJ&#10;t9TvYiVSCIcCFdQxdoWUQddkMUxcR5y4H+ctxgR9JY3HUwq3rZxl2Yu02HBqqLGj95r03+7fKpgd&#10;8VLmeq3L9ffm99l8mX6rjVKP4+HtFUSkId7FN/enUTBP69OX9APk8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bfFQ/BAAAA2wAAAA8AAAAAAAAAAAAAAAAAmAIAAGRycy9kb3du&#10;cmV2LnhtbFBLBQYAAAAABAAEAPUAAACGAwAAAAA=&#10;" adj="5408" strokeweight=".26mm">
                  <v:stroke joinstyle="miter"/>
                </v:shape>
                <v:shape id="AutoShape 33" o:spid="_x0000_s1031" type="#_x0000_t120" style="position:absolute;left:3780;top:540;width:180;height:1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7RuMQA&#10;AADbAAAADwAAAGRycy9kb3ducmV2LnhtbESPQWvCQBSE74X+h+UVeqsbFaVGV6lCiydB68XbM/tM&#10;gtm3aXa7if56VxA8DjPzDTNbdKYSgRpXWlbQ7yUgiDOrS84V7H+/Pz5BOI+ssbJMCi7kYDF/fZlh&#10;qm3LWwo7n4sIYZeigsL7OpXSZQUZdD1bE0fvZBuDPsoml7rBNsJNJQdJMpYGS44LBda0Kig77/6N&#10;gh8cHs2hHC7b6+AvYLieNttJUOr9rfuagvDU+Wf40V5rBaM+3L/EHyD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u0bjEAAAA2wAAAA8AAAAAAAAAAAAAAAAAmAIAAGRycy9k&#10;b3ducmV2LnhtbFBLBQYAAAAABAAEAPUAAACJAwAAAAA=&#10;" fillcolor="red" strokeweight=".26mm">
                  <v:stroke joinstyle="miter"/>
                </v:shape>
                <v:shape id="AutoShape 34" o:spid="_x0000_s1032" type="#_x0000_t120" style="position:absolute;left:6840;top:540;width:180;height:1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xPz8QA&#10;AADbAAAADwAAAGRycy9kb3ducmV2LnhtbESPQWvCQBSE74L/YXmCN9000lKjq9iC4qmg7cXbM/tM&#10;QrNvY3bdRH99t1DocZiZb5jluje1CNS6yrKCp2kCgji3uuJCwdfndvIKwnlkjbVlUnAnB+vVcLDE&#10;TNuODxSOvhARwi5DBaX3TSaly0sy6Ka2IY7exbYGfZRtIXWLXYSbWqZJ8iINVhwXSmzovaT8+3gz&#10;CnY4O5tTNXvrHuk1YHhcPg7zoNR41G8WIDz1/j/8195rBc8p/H6JP0C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8T8/EAAAA2wAAAA8AAAAAAAAAAAAAAAAAmAIAAGRycy9k&#10;b3ducmV2LnhtbFBLBQYAAAAABAAEAPUAAACJAwAAAAA=&#10;" fillcolor="red" strokeweight=".26mm">
                  <v:stroke joinstyle="miter"/>
                </v:shape>
                <v:shape id="AutoShape 35" o:spid="_x0000_s1033" type="#_x0000_t120" style="position:absolute;left:6840;top:3060;width:180;height:1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DqVMUA&#10;AADbAAAADwAAAGRycy9kb3ducmV2LnhtbESPT2vCQBTE7wW/w/KE3pqNhhaNrmILLT0V/HPx9sw+&#10;k2D2bcxuN6mfvlsoeBxm5jfMcj2YRgTqXG1ZwSRJQRAXVtdcKjjs359mIJxH1thYJgU/5GC9Gj0s&#10;Mde25y2FnS9FhLDLUUHlfZtL6YqKDLrEtsTRO9vOoI+yK6XusI9w08hpmr5IgzXHhQpbequouOy+&#10;jYIPzE7mWGev/W16DRhu56/tPCj1OB42CxCeBn8P/7c/tYLnDP6+x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sOpUxQAAANsAAAAPAAAAAAAAAAAAAAAAAJgCAABkcnMv&#10;ZG93bnJldi54bWxQSwUGAAAAAAQABAD1AAAAigMAAAAA&#10;" fillcolor="red" strokeweight=".26mm">
                  <v:stroke joinstyle="miter"/>
                </v:shape>
                <v:shape id="AutoShape 36" o:spid="_x0000_s1034" type="#_x0000_t120" style="position:absolute;left:3780;top:3060;width:180;height:1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lyIMUA&#10;AADbAAAADwAAAGRycy9kb3ducmV2LnhtbESPQWvCQBSE7wX/w/KE3pqNWqWNrqKFlp4EbS+9vWaf&#10;STD7Nma3m9Rf7wqCx2FmvmEWq97UIlDrKssKRkkKgji3uuJCwffX+9MLCOeRNdaWScE/OVgtBw8L&#10;zLTteEdh7wsRIewyVFB632RSurwkgy6xDXH0DrY16KNsC6lb7CLc1HKcpjNpsOK4UGJDbyXlx/2f&#10;UfCBk1/zU0023Xl8ChjOh+3uNSj1OOzXcxCeen8P39qfWsH0Ga5f4g+Qy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WXIgxQAAANsAAAAPAAAAAAAAAAAAAAAAAJgCAABkcnMv&#10;ZG93bnJldi54bWxQSwUGAAAAAAQABAD1AAAAigMAAAAA&#10;" fillcolor="red" strokeweight=".26mm">
                  <v:stroke joinstyle="miter"/>
                </v:shape>
                <v:shape id="AutoShape 37" o:spid="_x0000_s1035" type="#_x0000_t120" style="position:absolute;left:720;top:3060;width:180;height:1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XXu8QA&#10;AADbAAAADwAAAGRycy9kb3ducmV2LnhtbESPQWvCQBSE74X+h+UVvNVNFaVNs5EqKD0J2l56e80+&#10;k9Ds25hdN9Ff3xUEj8PMfMNki8E0IlDnassKXsYJCOLC6ppLBd9f6+dXEM4ja2wsk4IzOVjkjw8Z&#10;ptr2vKOw96WIEHYpKqi8b1MpXVGRQTe2LXH0DrYz6KPsSqk77CPcNHKSJHNpsOa4UGFLq4qKv/3J&#10;KNjg9Nf81NNlf5kcA4bLYbt7C0qNnoaPdxCeBn8P39qfWsFsBtcv8QfI/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V17vEAAAA2wAAAA8AAAAAAAAAAAAAAAAAmAIAAGRycy9k&#10;b3ducmV2LnhtbFBLBQYAAAAABAAEAPUAAACJAwAAAAA=&#10;" fillcolor="red" strokeweight=".26mm">
                  <v:stroke joinstyle="miter"/>
                </v:shape>
                <v:shape id="AutoShape 38" o:spid="_x0000_s1036" type="#_x0000_t120" style="position:absolute;left:720;top:540;width:180;height:1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dJzMQA&#10;AADbAAAADwAAAGRycy9kb3ducmV2LnhtbESPQWvCQBSE74X+h+UVvNVNFaVGV2kFxZOg7aW3Z/aZ&#10;BLNv0+y6if56VxA8DjPzDTNbdKYSgRpXWlbw0U9AEGdWl5wr+P1ZvX+CcB5ZY2WZFFzIwWL++jLD&#10;VNuWdxT2PhcRwi5FBYX3dSqlywoy6Pq2Jo7e0TYGfZRNLnWDbYSbSg6SZCwNlhwXCqxpWVB22p+N&#10;gjUOD+avHH6318F/wHA9bneToFTvrfuagvDU+Wf40d5oBaMx3L/EHyD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HSczEAAAA2wAAAA8AAAAAAAAAAAAAAAAAmAIAAGRycy9k&#10;b3ducmV2LnhtbFBLBQYAAAAABAAEAPUAAACJAwAAAAA=&#10;" fillcolor="red" strokeweight=".26mm">
                  <v:stroke joinstyle="miter"/>
                </v:shape>
                <v:line id="Line 39" o:spid="_x0000_s1037" style="position:absolute;visibility:visible;mso-wrap-style:square" from="3978,626" to="6857,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C7OsQAAADbAAAADwAAAGRycy9kb3ducmV2LnhtbESPQWsCMRSE74X+h/AEbzWrdW1ZjVJs&#10;C0UPou3F22Pz3F3cvCxJdOO/b4RCj8PMfMMsVtG04krON5YVjEcZCOLS6oYrBT/fn0+vIHxA1tha&#10;JgU38rBaPj4ssNC25z1dD6ESCcK+QAV1CF0hpS9rMuhHtiNO3sk6gyFJV0ntsE9w08pJls2kwYbT&#10;Qo0drWsqz4eLUTDdxfdI2+ec+82xamPudv2HU2o4iG9zEIFi+A//tb+0gvwF7l/SD5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QLs6xAAAANsAAAAPAAAAAAAAAAAA&#10;AAAAAKECAABkcnMvZG93bnJldi54bWxQSwUGAAAAAAQABAD5AAAAkgMAAAAA&#10;" strokeweight=".26mm">
                  <v:stroke endarrow="block" joinstyle="miter"/>
                </v:line>
                <v:line id="Line 40" o:spid="_x0000_s1038" style="position:absolute;visibility:visible;mso-wrap-style:square" from="6918,732" to="6918,30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98vSMAAAADbAAAADwAAAGRycy9kb3ducmV2LnhtbERPz2vCMBS+C/sfwhvspunUyqhGGc6B&#10;6EHUXbw9mre2rHkpSWbjf28OgseP7/diFU0rruR8Y1nB+ygDQVxa3XCl4Of8PfwA4QOyxtYyKbiR&#10;h9XyZbDAQtuej3Q9hUqkEPYFKqhD6AopfVmTQT+yHXHifq0zGBJ0ldQO+xRuWjnOspk02HBqqLGj&#10;dU3l3+nfKJge4lek/STnfnep2pi7Q79xSr29xs85iEAxPMUP91YryNPY9CX9ALm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vfL0jAAAAA2wAAAA8AAAAAAAAAAAAAAAAA&#10;oQIAAGRycy9kb3ducmV2LnhtbFBLBQYAAAAABAAEAPkAAACOAwAAAAA=&#10;" strokeweight=".26mm">
                  <v:stroke endarrow="block" joinstyle="miter"/>
                </v:line>
                <v:line id="Line 41" o:spid="_x0000_s1039" style="position:absolute;flip:x;visibility:visible;mso-wrap-style:square" from="3948,3147" to="6827,31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4W5cMAAADbAAAADwAAAGRycy9kb3ducmV2LnhtbESPQWvCQBSE70L/w/IKvZlNhYpGV7Gi&#10;tLdiDJ4f2WcSk30bdrca/31XKHgcZuYbZrkeTCeu5HxjWcF7koIgLq1uuFJQHPfjGQgfkDV2lknB&#10;nTysVy+jJWba3vhA1zxUIkLYZ6igDqHPpPRlTQZ9Ynvi6J2tMxiidJXUDm8Rbjo5SdOpNNhwXKix&#10;p21NZZv/GgV282mK7nTJf9p9Mfsa7unEtTul3l6HzQJEoCE8w//tb63gYw6PL/EHyN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OFuXDAAAA2wAAAA8AAAAAAAAAAAAA&#10;AAAAoQIAAGRycy9kb3ducmV2LnhtbFBLBQYAAAAABAAEAPkAAACRAwAAAAA=&#10;" strokeweight=".26mm">
                  <v:stroke endarrow="block" joinstyle="miter"/>
                </v:line>
                <v:line id="Line 42" o:spid="_x0000_s1040" style="position:absolute;flip:x;visibility:visible;mso-wrap-style:square" from="873,3147" to="3752,31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h1xb4AAADbAAAADwAAAGRycy9kb3ducmV2LnhtbERPTYvCMBC9C/6HMII3TfUgUo2iouhN&#10;tls8D83Y1jaTkkSt/94cFvb4eN/rbW9a8SLna8sKZtMEBHFhdc2lgvz3NFmC8AFZY2uZFHzIw3Yz&#10;HKwx1fbNP/TKQiliCPsUFVQhdKmUvqjIoJ/ajjhyd+sMhghdKbXDdww3rZwnyUIarDk2VNjRoaKi&#10;yZ5Ggd3tTd7eHtm1OeXLc/9J5q45KjUe9bsViEB9+Bf/uS9awSKuj1/iD5CbL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JmHXFvgAAANsAAAAPAAAAAAAAAAAAAAAAAKEC&#10;AABkcnMvZG93bnJldi54bWxQSwUGAAAAAAQABAD5AAAAjAMAAAAA&#10;" strokeweight=".26mm">
                  <v:stroke endarrow="block" joinstyle="miter"/>
                </v:line>
                <v:line id="Line 43" o:spid="_x0000_s1041" style="position:absolute;flip:y;visibility:visible;mso-wrap-style:square" from="798,672" to="798,3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TQXsMAAADbAAAADwAAAGRycy9kb3ducmV2LnhtbESPwWrDMBBE74X8g9hAbo2cHIxxo4S0&#10;JLS3Utf0vFgb27G1MpIS238fFQo9DjPzhtkdJtOLOznfWlawWScgiCurW64VlN/n5wyED8gae8uk&#10;YCYPh/3iaYe5tiN/0b0ItYgQ9jkqaEIYcil91ZBBv7YDcfQu1hkMUbpaaodjhJtebpMklQZbjgsN&#10;DvTWUNUVN6PAHl9N2f9ci8/uXGbv05xsXXdSarWcji8gAk3hP/zX/tAK0g38fok/QO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bU0F7DAAAA2wAAAA8AAAAAAAAAAAAA&#10;AAAAoQIAAGRycy9kb3ducmV2LnhtbFBLBQYAAAAABAAEAPkAAACRAwAAAAA=&#10;" strokeweight=".26mm">
                  <v:stroke endarrow="block" joinstyle="miter"/>
                </v:line>
                <v:line id="Line 44" o:spid="_x0000_s1042" style="position:absolute;visibility:visible;mso-wrap-style:square" from="894,636" to="3773,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vSH8MAAADbAAAADwAAAGRycy9kb3ducmV2LnhtbESPzWsCMRTE74X+D+EVvNVs/aJsjSJ+&#10;gNiDaL14e2xed5duXpYkuvG/N0LB4zAzv2Gm82gacSXna8sKPvoZCOLC6ppLBaefzfsnCB+QNTaW&#10;ScGNPMxnry9TzLXt+EDXYyhFgrDPUUEVQptL6YuKDPq+bYmT92udwZCkK6V22CW4aeQgyybSYM1p&#10;ocKWlhUVf8eLUTDax1Wk7+GYu925bOLY7bu1U6r3FhdfIALF8Az/t7dawWQAjy/pB8jZ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Rb0h/DAAAA2wAAAA8AAAAAAAAAAAAA&#10;AAAAoQIAAGRycy9kb3ducmV2LnhtbFBLBQYAAAAABAAEAPkAAACRAwAAAAA=&#10;" strokeweight=".26mm">
                  <v:stroke endarrow="block" joinstyle="miter"/>
                </v:line>
                <w10:anchorlock/>
              </v:group>
            </w:pict>
          </mc:Fallback>
        </mc:AlternateContent>
      </w:r>
    </w:p>
    <w:p w:rsidR="00000000" w:rsidRDefault="00EC4849">
      <w:pPr>
        <w:rPr>
          <w:rFonts w:eastAsia="MS Mincho"/>
        </w:rPr>
      </w:pPr>
    </w:p>
    <w:p w:rsidR="00000000" w:rsidRDefault="00EC4849">
      <w:pPr>
        <w:rPr>
          <w:rFonts w:eastAsia="MS Mincho"/>
        </w:rPr>
      </w:pPr>
      <w:r>
        <w:rPr>
          <w:rFonts w:eastAsia="MS Mincho"/>
        </w:rPr>
        <w:tab/>
        <w:t>Как сделать, чтобы пер</w:t>
      </w:r>
      <w:r>
        <w:rPr>
          <w:rFonts w:eastAsia="MS Mincho"/>
        </w:rPr>
        <w:t xml:space="preserve">сонаж между определенными точками бежал или крался? Для этого в пути </w:t>
      </w:r>
      <w:r>
        <w:rPr>
          <w:rFonts w:eastAsia="MS Mincho"/>
          <w:color w:val="FF0000"/>
        </w:rPr>
        <w:t>path_walk</w:t>
      </w:r>
      <w:r>
        <w:rPr>
          <w:rFonts w:eastAsia="MS Mincho"/>
        </w:rPr>
        <w:t xml:space="preserve"> существуют флажки.</w:t>
      </w:r>
    </w:p>
    <w:p w:rsidR="00000000" w:rsidRDefault="00EC4849">
      <w:pPr>
        <w:rPr>
          <w:rFonts w:eastAsia="MS Mincho"/>
        </w:rPr>
      </w:pPr>
      <w:r>
        <w:rPr>
          <w:rFonts w:eastAsia="MS Mincho"/>
        </w:rPr>
        <w:tab/>
        <w:t>У каждого вейпоинта есть имя: wp00, wp01 и т.д.</w:t>
      </w:r>
    </w:p>
    <w:p w:rsidR="00000000" w:rsidRDefault="00EC4849">
      <w:pPr>
        <w:rPr>
          <w:rFonts w:eastAsia="MS Mincho"/>
        </w:rPr>
      </w:pPr>
      <w:r>
        <w:rPr>
          <w:rFonts w:eastAsia="MS Mincho"/>
        </w:rPr>
        <w:tab/>
        <w:t>Флажки задаются в имени. Их нужно отделять от самого имени с помощью символа ‘</w:t>
      </w:r>
      <w:r>
        <w:rPr>
          <w:rFonts w:eastAsia="MS Mincho"/>
          <w:b/>
        </w:rPr>
        <w:t>|</w:t>
      </w:r>
      <w:r>
        <w:rPr>
          <w:rFonts w:eastAsia="MS Mincho"/>
        </w:rPr>
        <w:t xml:space="preserve">’. Пишеться </w:t>
      </w:r>
      <w:r>
        <w:rPr>
          <w:rFonts w:eastAsia="MS Mincho"/>
          <w:lang w:val="en-US"/>
        </w:rPr>
        <w:t>a</w:t>
      </w:r>
      <w:r>
        <w:rPr>
          <w:rFonts w:eastAsia="MS Mincho"/>
        </w:rPr>
        <w:t>=</w:t>
      </w:r>
      <w:r>
        <w:rPr>
          <w:rFonts w:eastAsia="MS Mincho"/>
          <w:lang w:val="en-US"/>
        </w:rPr>
        <w:t>anim</w:t>
      </w:r>
      <w:r>
        <w:rPr>
          <w:rFonts w:eastAsia="MS Mincho"/>
        </w:rPr>
        <w:t xml:space="preserve">, где </w:t>
      </w:r>
      <w:r>
        <w:rPr>
          <w:rFonts w:eastAsia="MS Mincho"/>
          <w:lang w:val="en-US"/>
        </w:rPr>
        <w:t>anim</w:t>
      </w:r>
      <w:r>
        <w:rPr>
          <w:rFonts w:eastAsia="MS Mincho"/>
        </w:rPr>
        <w:t xml:space="preserve"> </w:t>
      </w:r>
      <w:r>
        <w:rPr>
          <w:rFonts w:eastAsia="MS Mincho"/>
        </w:rPr>
        <w:t xml:space="preserve">– название анимации из пункта 2.4.4. настоящей документации. Если мы напишем </w:t>
      </w:r>
      <w:r>
        <w:rPr>
          <w:rFonts w:eastAsia="MS Mincho"/>
          <w:lang w:val="en-US"/>
        </w:rPr>
        <w:t>a</w:t>
      </w:r>
      <w:r>
        <w:rPr>
          <w:rFonts w:eastAsia="MS Mincho"/>
        </w:rPr>
        <w:t>=</w:t>
      </w:r>
      <w:r>
        <w:rPr>
          <w:rFonts w:eastAsia="MS Mincho"/>
          <w:lang w:val="en-US"/>
        </w:rPr>
        <w:t>threat</w:t>
      </w:r>
      <w:r>
        <w:rPr>
          <w:rFonts w:eastAsia="MS Mincho"/>
        </w:rPr>
        <w:t xml:space="preserve"> то персонаж пойдет в состоянии данжер, если </w:t>
      </w:r>
      <w:r>
        <w:rPr>
          <w:rFonts w:eastAsia="MS Mincho"/>
          <w:lang w:val="en-US"/>
        </w:rPr>
        <w:t>a</w:t>
      </w:r>
      <w:r>
        <w:rPr>
          <w:rFonts w:eastAsia="MS Mincho"/>
        </w:rPr>
        <w:t>=</w:t>
      </w:r>
      <w:r>
        <w:rPr>
          <w:rFonts w:eastAsia="MS Mincho"/>
          <w:lang w:val="en-US"/>
        </w:rPr>
        <w:t>raid</w:t>
      </w:r>
      <w:r>
        <w:rPr>
          <w:rFonts w:eastAsia="MS Mincho"/>
        </w:rPr>
        <w:t xml:space="preserve"> то побежит с оружием наизготовку и т.д. </w:t>
      </w:r>
    </w:p>
    <w:p w:rsidR="00000000" w:rsidRDefault="00EC4849">
      <w:pPr>
        <w:rPr>
          <w:rFonts w:eastAsia="MS Mincho"/>
        </w:rPr>
      </w:pPr>
    </w:p>
    <w:p w:rsidR="00000000" w:rsidRDefault="00EC4849">
      <w:pPr>
        <w:rPr>
          <w:rFonts w:eastAsia="MS Mincho"/>
        </w:rPr>
      </w:pPr>
      <w:r>
        <w:rPr>
          <w:rFonts w:eastAsia="MS Mincho"/>
          <w:lang w:val="en-US"/>
        </w:rPr>
        <w:t>NB</w:t>
      </w:r>
      <w:r>
        <w:rPr>
          <w:rFonts w:eastAsia="MS Mincho"/>
        </w:rPr>
        <w:t xml:space="preserve">: В точках пути </w:t>
      </w:r>
      <w:r>
        <w:rPr>
          <w:rFonts w:eastAsia="MS Mincho"/>
          <w:lang w:val="en-US"/>
        </w:rPr>
        <w:t>path</w:t>
      </w:r>
      <w:r>
        <w:rPr>
          <w:rFonts w:eastAsia="MS Mincho"/>
        </w:rPr>
        <w:t>_</w:t>
      </w:r>
      <w:r>
        <w:rPr>
          <w:rFonts w:eastAsia="MS Mincho"/>
          <w:lang w:val="en-US"/>
        </w:rPr>
        <w:t>walk</w:t>
      </w:r>
      <w:r>
        <w:rPr>
          <w:rFonts w:eastAsia="MS Mincho"/>
        </w:rPr>
        <w:t xml:space="preserve"> используются анимации ТОЛЬКО из раздела «Ходячие </w:t>
      </w:r>
      <w:r>
        <w:rPr>
          <w:rFonts w:eastAsia="MS Mincho"/>
        </w:rPr>
        <w:t>состояния»!</w:t>
      </w:r>
    </w:p>
    <w:p w:rsidR="00000000" w:rsidRDefault="00EC4849">
      <w:pPr>
        <w:rPr>
          <w:rFonts w:eastAsia="MS Mincho"/>
        </w:rPr>
      </w:pPr>
    </w:p>
    <w:p w:rsidR="00000000" w:rsidRDefault="00EC4849">
      <w:pPr>
        <w:rPr>
          <w:rFonts w:eastAsia="MS Mincho"/>
        </w:rPr>
      </w:pPr>
      <w:r>
        <w:rPr>
          <w:rFonts w:eastAsia="MS Mincho"/>
        </w:rPr>
        <w:tab/>
        <w:t>Пример</w:t>
      </w:r>
      <w:r>
        <w:rPr>
          <w:rFonts w:eastAsia="MS Mincho"/>
          <w:lang w:val="en-US"/>
        </w:rPr>
        <w:t xml:space="preserve"> 2</w:t>
      </w:r>
      <w:r>
        <w:rPr>
          <w:rFonts w:eastAsia="MS Mincho"/>
        </w:rPr>
        <w:t>:</w:t>
      </w:r>
    </w:p>
    <w:p w:rsidR="00000000" w:rsidRDefault="00EC4849">
      <w:pPr>
        <w:rPr>
          <w:rFonts w:eastAsia="MS Mincho"/>
        </w:rPr>
      </w:pPr>
    </w:p>
    <w:p w:rsidR="00000000" w:rsidRDefault="003605F0">
      <w:pPr>
        <w:rPr>
          <w:rFonts w:eastAsia="MS Mincho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2289810</wp:posOffset>
                </wp:positionH>
                <wp:positionV relativeFrom="paragraph">
                  <wp:posOffset>54610</wp:posOffset>
                </wp:positionV>
                <wp:extent cx="114935" cy="113665"/>
                <wp:effectExtent l="13335" t="6985" r="5080" b="12700"/>
                <wp:wrapNone/>
                <wp:docPr id="45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35" cy="11366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8" o:spid="_x0000_s1026" type="#_x0000_t120" style="position:absolute;margin-left:180.3pt;margin-top:4.3pt;width:9.05pt;height:8.9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" fillcolor="red" strokeweight=".26mm">
                <v:stroke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4232910</wp:posOffset>
                </wp:positionH>
                <wp:positionV relativeFrom="paragraph">
                  <wp:posOffset>54610</wp:posOffset>
                </wp:positionV>
                <wp:extent cx="114935" cy="113665"/>
                <wp:effectExtent l="13335" t="6985" r="5080" b="12700"/>
                <wp:wrapNone/>
                <wp:docPr id="44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35" cy="11366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9" o:spid="_x0000_s1026" type="#_x0000_t120" style="position:absolute;margin-left:333.3pt;margin-top:4.3pt;width:9.05pt;height:8.9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" fillcolor="red" strokeweight=".26mm">
                <v:stroke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54610</wp:posOffset>
                </wp:positionV>
                <wp:extent cx="114935" cy="113665"/>
                <wp:effectExtent l="13335" t="6985" r="5080" b="12700"/>
                <wp:wrapNone/>
                <wp:docPr id="43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35" cy="113665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0" o:spid="_x0000_s1026" type="#_x0000_t120" style="position:absolute;margin-left:27.3pt;margin-top:4.3pt;width:9.05pt;height:8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" fillcolor="red" strokeweight=".26mm">
                <v:stroke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2415540</wp:posOffset>
                </wp:positionH>
                <wp:positionV relativeFrom="paragraph">
                  <wp:posOffset>109220</wp:posOffset>
                </wp:positionV>
                <wp:extent cx="1828800" cy="635"/>
                <wp:effectExtent l="5715" t="52070" r="22860" b="61595"/>
                <wp:wrapNone/>
                <wp:docPr id="42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635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2pt,8.6pt" to="334.2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" strokeweight=".26mm">
                <v:stroke endarrow="block"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115570</wp:posOffset>
                </wp:positionV>
                <wp:extent cx="1828800" cy="635"/>
                <wp:effectExtent l="9525" t="58420" r="19050" b="55245"/>
                <wp:wrapNone/>
                <wp:docPr id="41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635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9.1pt" to="180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" strokeweight=".26mm">
                <v:stroke endarrow="block" joinstyle="miter"/>
              </v:line>
            </w:pict>
          </mc:Fallback>
        </mc:AlternateContent>
      </w:r>
      <w:r>
        <w:rPr>
          <w:rFonts w:eastAsia="MS Mincho"/>
          <w:noProof/>
          <w:lang w:eastAsia="ru-RU"/>
        </w:rPr>
        <mc:AlternateContent>
          <mc:Choice Requires="wpg">
            <w:drawing>
              <wp:inline distT="0" distB="0" distL="0" distR="0">
                <wp:extent cx="5828665" cy="685165"/>
                <wp:effectExtent l="0" t="0" r="635" b="635"/>
                <wp:docPr id="38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665" cy="685165"/>
                          <a:chOff x="0" y="0"/>
                          <a:chExt cx="9178" cy="1078"/>
                        </a:xfrm>
                      </wpg:grpSpPr>
                      <wps:wsp>
                        <wps:cNvPr id="39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78" cy="1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0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358" y="359"/>
                            <a:ext cx="7018" cy="5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00000" w:rsidRDefault="00EC4849">
                              <w:pPr>
                                <w:rPr>
                                  <w:rFonts w:eastAsia="MS Mincho"/>
                                </w:rPr>
                              </w:pPr>
                              <w:r>
                                <w:rPr>
                                  <w:b/>
                                </w:rPr>
                                <w:t>wp00</w:t>
                              </w:r>
                              <w:r>
                                <w:t xml:space="preserve">   </w:t>
                              </w:r>
                              <w:r>
                                <w:rPr>
                                  <w:rFonts w:eastAsia="MS Mincho"/>
                                </w:rPr>
                                <w:t xml:space="preserve">персонаж идет         </w:t>
                              </w:r>
                              <w:r>
                                <w:rPr>
                                  <w:rFonts w:eastAsia="MS Mincho"/>
                                  <w:b/>
                                  <w:lang w:val="en-US"/>
                                </w:rPr>
                                <w:t>wp</w:t>
                              </w:r>
                              <w:r>
                                <w:rPr>
                                  <w:rFonts w:eastAsia="MS Mincho"/>
                                  <w:b/>
                                </w:rPr>
                                <w:t>01|</w:t>
                              </w:r>
                              <w:r>
                                <w:rPr>
                                  <w:rFonts w:eastAsia="MS Mincho"/>
                                  <w:b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rFonts w:eastAsia="MS Mincho"/>
                                  <w:b/>
                                </w:rPr>
                                <w:t>=</w:t>
                              </w:r>
                              <w:r>
                                <w:rPr>
                                  <w:rFonts w:eastAsia="MS Mincho"/>
                                  <w:b/>
                                  <w:lang w:val="en-US"/>
                                </w:rPr>
                                <w:t>raid</w:t>
                              </w:r>
                              <w:r>
                                <w:rPr>
                                  <w:rFonts w:eastAsia="MS Mincho"/>
                                </w:rPr>
                                <w:t xml:space="preserve">     бежит в danger-е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5" o:spid="_x0000_s1026" style="width:458.95pt;height:53.95pt;mso-position-horizontal-relative:char;mso-position-vertical-relative:line" coordsize="9178,1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">
                <v:rect id="Rectangle 46" o:spid="_x0000_s1027" style="position:absolute;width:9178;height:10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23tsEA&#10;AADbAAAADwAAAGRycy9kb3ducmV2LnhtbESPwWrDMBBE74H+g9hCb7HsFkLrRglpgiHk1qTQ62Kt&#10;LRNpZSzFdv++ChR6HGbmDbPezs6KkYbQeVZQZDkI4trrjlsFX5dq+QoiRGSN1jMp+KEA283DYo2l&#10;9hN/0niOrUgQDiUqMDH2pZShNuQwZL4nTl7jB4cxyaGVesApwZ2Vz3m+kg47TgsGe9obqq/nm1Mw&#10;f3yj9NZQg9Llp7EqDsXeKvX0OO/eQUSa43/4r33UCl7e4P4l/QC5+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INt7bBAAAA2wAAAA8AAAAAAAAAAAAAAAAAmAIAAGRycy9kb3du&#10;cmV2LnhtbFBLBQYAAAAABAAEAPUAAACGAwAAAAA=&#10;" filled="f" stroked="f">
                  <v:stroke joinstyle="round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7" o:spid="_x0000_s1028" type="#_x0000_t202" style="position:absolute;left:358;top:359;width:7018;height:5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VepsIA&#10;AADbAAAADwAAAGRycy9kb3ducmV2LnhtbERPW2vCMBR+F/wP4Qx803RDvHSmpQ4qEwZjbrA9Hppj&#10;W9aclCba7N+bh4GPH999lwfTiSsNrrWs4HGRgCCurG65VvD1Wc43IJxH1thZJgV/5CDPppMdptqO&#10;/EHXk69FDGGXooLG+z6V0lUNGXQL2xNH7mwHgz7CoZZ6wDGGm04+JclKGmw5NjTY00tD1e/pYhSM&#10;frs9rMtj/VOsNvtvHc4uvL0rNXsIxTMIT8Hfxf/uV61gGdfHL/EHyOw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9V6mwgAAANsAAAAPAAAAAAAAAAAAAAAAAJgCAABkcnMvZG93&#10;bnJldi54bWxQSwUGAAAAAAQABAD1AAAAhwMAAAAA&#10;" stroked="f">
                  <v:stroke joinstyle="round"/>
                  <v:textbox>
                    <w:txbxContent>
                      <w:p w:rsidR="00000000" w:rsidRDefault="00EC4849">
                        <w:pPr>
                          <w:rPr>
                            <w:rFonts w:eastAsia="MS Mincho"/>
                          </w:rPr>
                        </w:pPr>
                        <w:r>
                          <w:rPr>
                            <w:b/>
                          </w:rPr>
                          <w:t>wp00</w:t>
                        </w:r>
                        <w:r>
                          <w:t xml:space="preserve">   </w:t>
                        </w:r>
                        <w:r>
                          <w:rPr>
                            <w:rFonts w:eastAsia="MS Mincho"/>
                          </w:rPr>
                          <w:t xml:space="preserve">персонаж идет         </w:t>
                        </w:r>
                        <w:r>
                          <w:rPr>
                            <w:rFonts w:eastAsia="MS Mincho"/>
                            <w:b/>
                            <w:lang w:val="en-US"/>
                          </w:rPr>
                          <w:t>wp</w:t>
                        </w:r>
                        <w:r>
                          <w:rPr>
                            <w:rFonts w:eastAsia="MS Mincho"/>
                            <w:b/>
                          </w:rPr>
                          <w:t>01|</w:t>
                        </w:r>
                        <w:r>
                          <w:rPr>
                            <w:rFonts w:eastAsia="MS Mincho"/>
                            <w:b/>
                            <w:lang w:val="en-US"/>
                          </w:rPr>
                          <w:t>a</w:t>
                        </w:r>
                        <w:r>
                          <w:rPr>
                            <w:rFonts w:eastAsia="MS Mincho"/>
                            <w:b/>
                          </w:rPr>
                          <w:t>=</w:t>
                        </w:r>
                        <w:r>
                          <w:rPr>
                            <w:rFonts w:eastAsia="MS Mincho"/>
                            <w:b/>
                            <w:lang w:val="en-US"/>
                          </w:rPr>
                          <w:t>raid</w:t>
                        </w:r>
                        <w:r>
                          <w:rPr>
                            <w:rFonts w:eastAsia="MS Mincho"/>
                          </w:rPr>
                          <w:t xml:space="preserve">     бежит в danger-е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00000" w:rsidRDefault="00EC4849">
      <w:pPr>
        <w:rPr>
          <w:rFonts w:eastAsia="MS Mincho"/>
        </w:rPr>
      </w:pPr>
    </w:p>
    <w:p w:rsidR="00000000" w:rsidRDefault="00EC4849">
      <w:pPr>
        <w:rPr>
          <w:rFonts w:eastAsia="MS Mincho"/>
        </w:rPr>
      </w:pPr>
      <w:r>
        <w:rPr>
          <w:rFonts w:eastAsia="MS Mincho"/>
        </w:rPr>
        <w:tab/>
        <w:t>Разговор персонажа.</w:t>
      </w:r>
    </w:p>
    <w:p w:rsidR="00000000" w:rsidRDefault="00EC4849">
      <w:pPr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  <w:r>
        <w:rPr>
          <w:rFonts w:eastAsia="MS Mincho"/>
        </w:rPr>
        <w:t>Чтобы персонаж говорил, перемещаясь по маршруту, нужно определить в каждой точке список тем, на которые он может говорить. Для этого существуют следующие поля:</w:t>
      </w:r>
    </w:p>
    <w:p w:rsidR="00000000" w:rsidRDefault="00EC4849">
      <w:pPr>
        <w:rPr>
          <w:rFonts w:eastAsia="MS Mincho"/>
        </w:rPr>
      </w:pPr>
      <w:r>
        <w:rPr>
          <w:rFonts w:eastAsia="MS Mincho"/>
        </w:rPr>
        <w:tab/>
      </w:r>
      <w:r>
        <w:rPr>
          <w:rFonts w:eastAsia="MS Mincho"/>
          <w:lang w:val="en-US"/>
        </w:rPr>
        <w:t>s</w:t>
      </w:r>
      <w:r>
        <w:rPr>
          <w:rFonts w:eastAsia="MS Mincho"/>
        </w:rPr>
        <w:t xml:space="preserve"> = имя_звуковой_схемы (по ум</w:t>
      </w:r>
      <w:r>
        <w:rPr>
          <w:rFonts w:eastAsia="MS Mincho"/>
        </w:rPr>
        <w:t>олчанию звук отключен). Несколько тем можно перечислять через запятую.</w:t>
      </w:r>
    </w:p>
    <w:p w:rsidR="00000000" w:rsidRDefault="00EC4849">
      <w:pPr>
        <w:rPr>
          <w:rFonts w:eastAsia="MS Mincho"/>
        </w:rPr>
      </w:pPr>
      <w:r>
        <w:rPr>
          <w:rFonts w:eastAsia="MS Mincho"/>
        </w:rPr>
        <w:tab/>
      </w:r>
    </w:p>
    <w:p w:rsidR="00000000" w:rsidRDefault="00EC4849">
      <w:pPr>
        <w:rPr>
          <w:rFonts w:eastAsia="MS Mincho"/>
        </w:rPr>
      </w:pPr>
    </w:p>
    <w:p w:rsidR="00000000" w:rsidRDefault="00EC4849">
      <w:pPr>
        <w:rPr>
          <w:rFonts w:eastAsia="MS Mincho"/>
        </w:rPr>
      </w:pPr>
      <w:r>
        <w:rPr>
          <w:rFonts w:eastAsia="MS Mincho"/>
        </w:rPr>
        <w:tab/>
        <w:t>Пример 3:</w:t>
      </w:r>
    </w:p>
    <w:p w:rsidR="00000000" w:rsidRDefault="00EC4849">
      <w:pPr>
        <w:rPr>
          <w:rFonts w:eastAsia="MS Mincho"/>
        </w:rPr>
      </w:pPr>
    </w:p>
    <w:p w:rsidR="00000000" w:rsidRDefault="003605F0">
      <w:pPr>
        <w:rPr>
          <w:rFonts w:eastAsia="MS Mincho"/>
        </w:rPr>
      </w:pPr>
      <w:r>
        <w:rPr>
          <w:rFonts w:eastAsia="MS Mincho"/>
          <w:noProof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5828665" cy="799465"/>
                <wp:effectExtent l="0" t="0" r="635" b="635"/>
                <wp:docPr id="29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665" cy="799465"/>
                          <a:chOff x="0" y="0"/>
                          <a:chExt cx="9178" cy="1258"/>
                        </a:xfrm>
                      </wpg:grpSpPr>
                      <wps:wsp>
                        <wps:cNvPr id="30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78" cy="1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358" y="540"/>
                            <a:ext cx="8278" cy="5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00000" w:rsidRDefault="00EC4849">
                              <w:pPr>
                                <w:rPr>
                                  <w:rFonts w:eastAsia="MS Mincho"/>
                                </w:rPr>
                              </w:pPr>
                              <w:r>
                                <w:rPr>
                                  <w:b/>
                                </w:rPr>
                                <w:t>wp00</w:t>
                              </w:r>
                              <w:r>
                                <w:rPr>
                                  <w:b/>
                                </w:rPr>
                                <w:t>|s=</w:t>
                              </w:r>
                              <w:r>
                                <w:rPr>
                                  <w:b/>
                                  <w:lang w:val="en-US"/>
                                </w:rPr>
                                <w:t>state</w:t>
                              </w:r>
                              <w:r>
                                <w:rPr>
                                  <w:b/>
                                </w:rPr>
                                <w:t>|sc</w:t>
                              </w:r>
                              <w:r>
                                <w:rPr>
                                  <w:rFonts w:eastAsia="MS Mincho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MS Mincho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rFonts w:eastAsia="MS Mincho"/>
                                </w:rPr>
                                <w:t xml:space="preserve"> говорит </w:t>
                              </w:r>
                              <w:r>
                                <w:rPr>
                                  <w:rFonts w:eastAsia="MS Mincho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MS Mincho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MS Mincho"/>
                                  <w:b/>
                                  <w:lang w:val="en-US"/>
                                </w:rPr>
                                <w:t>wp</w:t>
                              </w:r>
                              <w:r>
                                <w:rPr>
                                  <w:rFonts w:eastAsia="MS Mincho"/>
                                  <w:b/>
                                </w:rPr>
                                <w:t>01</w:t>
                              </w:r>
                              <w:r>
                                <w:rPr>
                                  <w:rFonts w:eastAsia="MS Mincho"/>
                                  <w:b/>
                                  <w:lang w:val="en-US"/>
                                </w:rPr>
                                <w:t>|s=state|sc</w:t>
                              </w:r>
                              <w:r>
                                <w:rPr>
                                  <w:rFonts w:eastAsia="MS Mincho"/>
                                </w:rPr>
                                <w:t xml:space="preserve">    говорит          </w:t>
                              </w:r>
                              <w:r>
                                <w:rPr>
                                  <w:rFonts w:eastAsia="MS Mincho"/>
                                  <w:b/>
                                </w:rPr>
                                <w:t>wp02</w:t>
                              </w:r>
                              <w:r>
                                <w:rPr>
                                  <w:rFonts w:eastAsia="MS Mincho"/>
                                </w:rPr>
                                <w:t xml:space="preserve">       молчит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32" name="AutoShape 51"/>
                        <wps:cNvSpPr>
                          <a:spLocks noChangeArrowheads="1"/>
                        </wps:cNvSpPr>
                        <wps:spPr bwMode="auto">
                          <a:xfrm>
                            <a:off x="3600" y="360"/>
                            <a:ext cx="180" cy="177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3" name="AutoShape 52"/>
                        <wps:cNvSpPr>
                          <a:spLocks noChangeArrowheads="1"/>
                        </wps:cNvSpPr>
                        <wps:spPr bwMode="auto">
                          <a:xfrm>
                            <a:off x="6660" y="360"/>
                            <a:ext cx="180" cy="177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" name="AutoShape 53"/>
                        <wps:cNvSpPr>
                          <a:spLocks noChangeArrowheads="1"/>
                        </wps:cNvSpPr>
                        <wps:spPr bwMode="auto">
                          <a:xfrm>
                            <a:off x="540" y="360"/>
                            <a:ext cx="180" cy="177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" name="Line 54"/>
                        <wps:cNvCnPr/>
                        <wps:spPr bwMode="auto">
                          <a:xfrm>
                            <a:off x="3798" y="444"/>
                            <a:ext cx="2879" cy="1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Line 55"/>
                        <wps:cNvCnPr/>
                        <wps:spPr bwMode="auto">
                          <a:xfrm>
                            <a:off x="713" y="456"/>
                            <a:ext cx="2879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" name="Line 56"/>
                        <wps:cNvCnPr/>
                        <wps:spPr bwMode="auto">
                          <a:xfrm>
                            <a:off x="6842" y="439"/>
                            <a:ext cx="1979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8" o:spid="_x0000_s1029" style="width:458.95pt;height:62.95pt;mso-position-horizontal-relative:char;mso-position-vertical-relative:line" coordsize="9178,1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">
                <v:rect id="Rectangle 49" o:spid="_x0000_s1030" style="position:absolute;width:9178;height:12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ceK70A&#10;AADbAAAADwAAAGRycy9kb3ducmV2LnhtbERPz2vCMBS+D/wfwhN2W9NuMKQ2ijqE4W0qeH00z6aY&#10;vJQk1vrfL4fBjh/f72Y9OStGCrH3rKAqShDErdc9dwrOp/3bAkRMyBqtZ1LwpAjr1eylwVr7B//Q&#10;eEydyCEca1RgUhpqKWNryGEs/ECcuasPDlOGoZM64COHOyvfy/JTOuw5NxgcaGeovR3vTsG0vaD0&#10;1tAVpSsP4776qnZWqdf5tFmCSDSlf/Gf+1sr+Mjr85f8A+Tq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EzceK70AAADbAAAADwAAAAAAAAAAAAAAAACYAgAAZHJzL2Rvd25yZXYu&#10;eG1sUEsFBgAAAAAEAAQA9QAAAIIDAAAAAA==&#10;" filled="f" stroked="f">
                  <v:stroke joinstyle="round"/>
                </v:rect>
                <v:shape id="Text Box 50" o:spid="_x0000_s1031" type="#_x0000_t202" style="position:absolute;left:358;top:540;width:8278;height:5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7+IQMQA&#10;AADbAAAADwAAAGRycy9kb3ducmV2LnhtbESPQWsCMRSE7wX/Q3iCN81qwepqFC1YKhRKVdDjY/Pc&#10;Xdy8LJvoxn9vBKHHYWa+YebLYCpxo8aVlhUMBwkI4szqknMFh/2mPwHhPLLGyjIpuJOD5aLzNsdU&#10;25b/6LbzuYgQdikqKLyvUyldVpBBN7A1cfTOtjHoo2xyqRtsI9xUcpQkY2mw5LhQYE2fBWWX3dUo&#10;aP10+vWx2ean1XiyPupwduHnV6leN6xmIDwF/x9+tb+1gvchPL/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/iEDEAAAA2wAAAA8AAAAAAAAAAAAAAAAAmAIAAGRycy9k&#10;b3ducmV2LnhtbFBLBQYAAAAABAAEAPUAAACJAwAAAAA=&#10;" stroked="f">
                  <v:stroke joinstyle="round"/>
                  <v:textbox>
                    <w:txbxContent>
                      <w:p w:rsidR="00000000" w:rsidRDefault="00EC4849">
                        <w:pPr>
                          <w:rPr>
                            <w:rFonts w:eastAsia="MS Mincho"/>
                          </w:rPr>
                        </w:pPr>
                        <w:r>
                          <w:rPr>
                            <w:b/>
                          </w:rPr>
                          <w:t>wp00</w:t>
                        </w:r>
                        <w:r>
                          <w:rPr>
                            <w:b/>
                          </w:rPr>
                          <w:t>|s=</w:t>
                        </w:r>
                        <w:r>
                          <w:rPr>
                            <w:b/>
                            <w:lang w:val="en-US"/>
                          </w:rPr>
                          <w:t>state</w:t>
                        </w:r>
                        <w:r>
                          <w:rPr>
                            <w:b/>
                          </w:rPr>
                          <w:t>|sc</w:t>
                        </w:r>
                        <w:r>
                          <w:rPr>
                            <w:rFonts w:eastAsia="MS Mincho"/>
                          </w:rPr>
                          <w:t xml:space="preserve"> </w:t>
                        </w:r>
                        <w:r>
                          <w:rPr>
                            <w:rFonts w:eastAsia="MS Mincho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eastAsia="MS Mincho"/>
                          </w:rPr>
                          <w:t xml:space="preserve"> говорит </w:t>
                        </w:r>
                        <w:r>
                          <w:rPr>
                            <w:rFonts w:eastAsia="MS Mincho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eastAsia="MS Mincho"/>
                          </w:rPr>
                          <w:t xml:space="preserve"> </w:t>
                        </w:r>
                        <w:r>
                          <w:rPr>
                            <w:rFonts w:eastAsia="MS Mincho"/>
                            <w:b/>
                            <w:lang w:val="en-US"/>
                          </w:rPr>
                          <w:t>wp</w:t>
                        </w:r>
                        <w:r>
                          <w:rPr>
                            <w:rFonts w:eastAsia="MS Mincho"/>
                            <w:b/>
                          </w:rPr>
                          <w:t>01</w:t>
                        </w:r>
                        <w:r>
                          <w:rPr>
                            <w:rFonts w:eastAsia="MS Mincho"/>
                            <w:b/>
                            <w:lang w:val="en-US"/>
                          </w:rPr>
                          <w:t>|s=state|sc</w:t>
                        </w:r>
                        <w:r>
                          <w:rPr>
                            <w:rFonts w:eastAsia="MS Mincho"/>
                          </w:rPr>
                          <w:t xml:space="preserve">    говорит          </w:t>
                        </w:r>
                        <w:r>
                          <w:rPr>
                            <w:rFonts w:eastAsia="MS Mincho"/>
                            <w:b/>
                          </w:rPr>
                          <w:t>wp02</w:t>
                        </w:r>
                        <w:r>
                          <w:rPr>
                            <w:rFonts w:eastAsia="MS Mincho"/>
                          </w:rPr>
                          <w:t xml:space="preserve">       молчит</w:t>
                        </w:r>
                      </w:p>
                    </w:txbxContent>
                  </v:textbox>
                </v:shape>
                <v:shape id="AutoShape 51" o:spid="_x0000_s1032" type="#_x0000_t120" style="position:absolute;left:3600;top:360;width:180;height:1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Oqb8QA&#10;AADbAAAADwAAAGRycy9kb3ducmV2LnhtbESPT2vCQBTE7wW/w/KE3urGBEqNrqKFSk8F/1y8PbPP&#10;JJh9G7PrJvXTdwuFHoeZ+Q2zWA2mEYE6V1tWMJ0kIIgLq2suFRwPHy9vIJxH1thYJgXf5GC1HD0t&#10;MNe25x2FvS9FhLDLUUHlfZtL6YqKDLqJbYmjd7GdQR9lV0rdYR/hppFpkrxKgzXHhQpbeq+ouO7v&#10;RsEWs7M51dmmf6S3gOFx+drNglLP42E9B+Fp8P/hv/anVpCl8Psl/gC5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jqm/EAAAA2wAAAA8AAAAAAAAAAAAAAAAAmAIAAGRycy9k&#10;b3ducmV2LnhtbFBLBQYAAAAABAAEAPUAAACJAwAAAAA=&#10;" fillcolor="red" strokeweight=".26mm">
                  <v:stroke joinstyle="miter"/>
                </v:shape>
                <v:shape id="AutoShape 52" o:spid="_x0000_s1033" type="#_x0000_t120" style="position:absolute;left:6660;top:360;width:180;height:1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8P9MQA&#10;AADbAAAADwAAAGRycy9kb3ducmV2LnhtbESPT2vCQBTE70K/w/IKvemmBoqNbqQttPQkqL14e2Zf&#10;/mD2bZrdbqKfvisIHoeZ+Q2zWo+mFYF611hW8DxLQBAXVjdcKfjZf04XIJxH1thaJgVncrDOHyYr&#10;zLQdeEth5ysRIewyVFB732VSuqImg25mO+LolbY36KPsK6l7HCLctHKeJC/SYMNxocaOPmoqTrs/&#10;o+AL06M5NOn7cJn/BgyXcrN9DUo9PY5vSxCeRn8P39rfWkGawvVL/AEy/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5vD/TEAAAA2wAAAA8AAAAAAAAAAAAAAAAAmAIAAGRycy9k&#10;b3ducmV2LnhtbFBLBQYAAAAABAAEAPUAAACJAwAAAAA=&#10;" fillcolor="red" strokeweight=".26mm">
                  <v:stroke joinstyle="miter"/>
                </v:shape>
                <v:shape id="AutoShape 53" o:spid="_x0000_s1034" type="#_x0000_t120" style="position:absolute;left:540;top:360;width:180;height:1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aXgMUA&#10;AADbAAAADwAAAGRycy9kb3ducmV2LnhtbESPT2vCQBTE7wW/w/KE3pqNphSNrmILLT0V/HPx9sw+&#10;k2D2bcxuN6mfvlsoeBxm5jfMcj2YRgTqXG1ZwSRJQRAXVtdcKjjs359mIJxH1thYJgU/5GC9Gj0s&#10;Mde25y2FnS9FhLDLUUHlfZtL6YqKDLrEtsTRO9vOoI+yK6XusI9w08hpmr5IgzXHhQpbequouOy+&#10;jYIPzE7mWGev/W16DRhu56/tPCj1OB42CxCeBn8P/7c/tYLsGf6+x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hpeAxQAAANsAAAAPAAAAAAAAAAAAAAAAAJgCAABkcnMv&#10;ZG93bnJldi54bWxQSwUGAAAAAAQABAD1AAAAigMAAAAA&#10;" fillcolor="red" strokeweight=".26mm">
                  <v:stroke joinstyle="miter"/>
                </v:shape>
                <v:line id="Line 54" o:spid="_x0000_s1035" style="position:absolute;visibility:visible;mso-wrap-style:square" from="3798,444" to="6677,4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FldsQAAADbAAAADwAAAGRycy9kb3ducmV2LnhtbESPQWsCMRSE74X+h/AK3mq2tSuyNUpp&#10;FaQexNWLt8fmdXfp5mVJohv/fVMQPA4z8w0zX0bTiQs531pW8DLOQBBXVrdcKzge1s8zED4ga+ws&#10;k4IreVguHh/mWGg78J4uZahFgrAvUEETQl9I6auGDPqx7YmT92OdwZCkq6V2OCS46eRrlk2lwZbT&#10;QoM9fTZU/ZZno+BtF78ibSc5D9+nuou52w0rp9ToKX68gwgUwz18a2+0gkkO/1/SD5C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AWV2xAAAANsAAAAPAAAAAAAAAAAA&#10;AAAAAKECAABkcnMvZG93bnJldi54bWxQSwUGAAAAAAQABAD5AAAAkgMAAAAA&#10;" strokeweight=".26mm">
                  <v:stroke endarrow="block" joinstyle="miter"/>
                </v:line>
                <v:line id="Line 55" o:spid="_x0000_s1036" style="position:absolute;visibility:visible;mso-wrap-style:square" from="713,456" to="3592,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P7AcQAAADbAAAADwAAAGRycy9kb3ducmV2LnhtbESPQWsCMRSE74L/ITyhN81aq5St2UVs&#10;C1IPUuvF22Pzuru4eVmS1I3/vikIPQ4z8w2zLqPpxJWcby0rmM8yEMSV1S3XCk5f79NnED4ga+ws&#10;k4IbeSiL8WiNubYDf9L1GGqRIOxzVNCE0OdS+qohg35me+LkfVtnMCTpaqkdDgluOvmYZStpsOW0&#10;0GBP24aqy/HHKHg6xNdI+8WSh49z3cWlOwxvTqmHSdy8gAgUw3/43t5pBYsV/H1JP0AW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0/sBxAAAANsAAAAPAAAAAAAAAAAA&#10;AAAAAKECAABkcnMvZG93bnJldi54bWxQSwUGAAAAAAQABAD5AAAAkgMAAAAA&#10;" strokeweight=".26mm">
                  <v:stroke endarrow="block" joinstyle="miter"/>
                </v:line>
                <v:line id="Line 56" o:spid="_x0000_s1037" style="position:absolute;visibility:visible;mso-wrap-style:square" from="6842,439" to="8821,4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9emsQAAADbAAAADwAAAGRycy9kb3ducmV2LnhtbESPT2sCMRTE74LfITyht5r1X1tWo4i2&#10;IO1Bql56e2yeu4ublyVJ3fjtTaHgcZiZ3zCLVTSNuJLztWUFo2EGgriwuuZSwen48fwGwgdkjY1l&#10;UnAjD6tlv7fAXNuOv+l6CKVIEPY5KqhCaHMpfVGRQT+0LXHyztYZDEm6UmqHXYKbRo6z7EUarDkt&#10;VNjSpqLicvg1Cqb7uI30NZlx9/lTNnHm9t27U+ppENdzEIFieIT/2zutYPIKf1/SD5DL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n16axAAAANsAAAAPAAAAAAAAAAAA&#10;AAAAAKECAABkcnMvZG93bnJldi54bWxQSwUGAAAAAAQABAD5AAAAkgMAAAAA&#10;" strokeweight=".26mm">
                  <v:stroke endarrow="block" joinstyle="miter"/>
                </v:line>
                <w10:anchorlock/>
              </v:group>
            </w:pict>
          </mc:Fallback>
        </mc:AlternateContent>
      </w:r>
    </w:p>
    <w:p w:rsidR="00000000" w:rsidRDefault="00EC4849">
      <w:pPr>
        <w:ind w:firstLine="708"/>
        <w:rPr>
          <w:rFonts w:eastAsia="MS Mincho"/>
        </w:rPr>
      </w:pPr>
      <w:r>
        <w:rPr>
          <w:rFonts w:eastAsia="MS Mincho"/>
        </w:rPr>
        <w:t>В примере 3 используется только поле s, чтобы задать тему разговора, и флажок sc, чтобы показать, что звук проигрывается не разово, а периодически.</w:t>
      </w:r>
    </w:p>
    <w:p w:rsidR="00000000" w:rsidRDefault="00EC4849">
      <w:pPr>
        <w:ind w:firstLine="708"/>
        <w:rPr>
          <w:rFonts w:eastAsia="MS Mincho"/>
        </w:rPr>
      </w:pPr>
      <w:r>
        <w:rPr>
          <w:rFonts w:eastAsia="MS Mincho"/>
        </w:rPr>
        <w:t>Остальные</w:t>
      </w:r>
      <w:r>
        <w:rPr>
          <w:rFonts w:eastAsia="MS Mincho"/>
        </w:rPr>
        <w:t xml:space="preserve"> параметры (sp, sf, st) задавать НЕ РЕКОМЕНДУЕТСЯ, значения по умолчанию приемлимы для большинства скриптов.</w:t>
      </w:r>
    </w:p>
    <w:p w:rsidR="00000000" w:rsidRDefault="00EC4849">
      <w:pPr>
        <w:ind w:firstLine="708"/>
        <w:rPr>
          <w:rFonts w:eastAsia="MS Mincho"/>
        </w:rPr>
      </w:pPr>
      <w:r>
        <w:rPr>
          <w:rFonts w:eastAsia="MS Mincho"/>
        </w:rPr>
        <w:t xml:space="preserve">Параметр sa также использовать НЕ РЕКОМЕНДУЕТСЯ. Если нужно стартовать звук одновременно с анимацией, лучше воспользоваться полями пути </w:t>
      </w:r>
      <w:r>
        <w:rPr>
          <w:rFonts w:eastAsia="MS Mincho"/>
          <w:color w:val="0000FF"/>
        </w:rPr>
        <w:t>path_look</w:t>
      </w:r>
      <w:r>
        <w:rPr>
          <w:rFonts w:eastAsia="MS Mincho"/>
        </w:rPr>
        <w:t xml:space="preserve">, </w:t>
      </w:r>
      <w:r>
        <w:rPr>
          <w:rFonts w:eastAsia="MS Mincho"/>
        </w:rPr>
        <w:t>о котором будет написано ниже в этом документе.</w:t>
      </w:r>
    </w:p>
    <w:p w:rsidR="00000000" w:rsidRDefault="00EC4849">
      <w:pPr>
        <w:ind w:firstLine="708"/>
        <w:rPr>
          <w:rFonts w:eastAsia="MS Mincho"/>
        </w:rPr>
      </w:pPr>
      <w:r>
        <w:rPr>
          <w:rFonts w:eastAsia="MS Mincho"/>
        </w:rPr>
        <w:t xml:space="preserve">Если персонаж не только </w:t>
      </w:r>
      <w:r>
        <w:rPr>
          <w:rFonts w:eastAsia="MS Mincho"/>
          <w:b/>
        </w:rPr>
        <w:t>ходит</w:t>
      </w:r>
      <w:r>
        <w:rPr>
          <w:rFonts w:eastAsia="MS Mincho"/>
        </w:rPr>
        <w:t xml:space="preserve"> по маршруту, но должен также останавливаться и играть анимации, нужно задать ему путь </w:t>
      </w:r>
      <w:r>
        <w:rPr>
          <w:rFonts w:eastAsia="MS Mincho"/>
          <w:b/>
          <w:color w:val="0000FF"/>
        </w:rPr>
        <w:t>path_look</w:t>
      </w:r>
      <w:r>
        <w:rPr>
          <w:rFonts w:eastAsia="MS Mincho"/>
        </w:rPr>
        <w:t>.</w:t>
      </w: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  <w:r>
        <w:rPr>
          <w:rFonts w:eastAsia="MS Mincho"/>
        </w:rPr>
        <w:t>Пример 4: усовершенствуем пример 1, чтобы персонаж, проходя мимо проема между до</w:t>
      </w:r>
      <w:r>
        <w:rPr>
          <w:rFonts w:eastAsia="MS Mincho"/>
        </w:rPr>
        <w:t>мами, останавливался и заглядывал в него:</w:t>
      </w:r>
    </w:p>
    <w:p w:rsidR="00000000" w:rsidRDefault="003605F0">
      <w:pPr>
        <w:ind w:firstLine="708"/>
        <w:rPr>
          <w:rFonts w:eastAsia="MS Mincho"/>
          <w:lang w:val="uk-UA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464820</wp:posOffset>
                </wp:positionH>
                <wp:positionV relativeFrom="paragraph">
                  <wp:posOffset>83820</wp:posOffset>
                </wp:positionV>
                <wp:extent cx="4001135" cy="1774190"/>
                <wp:effectExtent l="7620" t="7620" r="10795" b="8890"/>
                <wp:wrapNone/>
                <wp:docPr id="10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1135" cy="1774190"/>
                          <a:chOff x="732" y="132"/>
                          <a:chExt cx="6300" cy="2793"/>
                        </a:xfrm>
                      </wpg:grpSpPr>
                      <wps:wsp>
                        <wps:cNvPr id="11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3588" y="132"/>
                            <a:ext cx="539" cy="8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451" y="766"/>
                            <a:ext cx="1801" cy="1618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tile tx="0" ty="0" sx="100000" sy="100000" flip="none" algn="tl"/>
                          </a:blip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511" y="766"/>
                            <a:ext cx="1800" cy="1618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tile tx="0" ty="0" sx="100000" sy="100000" flip="none" algn="tl"/>
                          </a:blip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AutoShape 67"/>
                        <wps:cNvSpPr>
                          <a:spLocks noChangeArrowheads="1"/>
                        </wps:cNvSpPr>
                        <wps:spPr bwMode="auto">
                          <a:xfrm>
                            <a:off x="3613" y="1306"/>
                            <a:ext cx="358" cy="359"/>
                          </a:xfrm>
                          <a:prstGeom prst="donut">
                            <a:avLst>
                              <a:gd name="adj" fmla="val 25035"/>
                            </a:avLst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AutoShape 68"/>
                        <wps:cNvSpPr>
                          <a:spLocks noChangeArrowheads="1"/>
                        </wps:cNvSpPr>
                        <wps:spPr bwMode="auto">
                          <a:xfrm>
                            <a:off x="3792" y="226"/>
                            <a:ext cx="180" cy="178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" name="AutoShape 69"/>
                        <wps:cNvSpPr>
                          <a:spLocks noChangeArrowheads="1"/>
                        </wps:cNvSpPr>
                        <wps:spPr bwMode="auto">
                          <a:xfrm>
                            <a:off x="6852" y="226"/>
                            <a:ext cx="180" cy="178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" name="AutoShape 70"/>
                        <wps:cNvSpPr>
                          <a:spLocks noChangeArrowheads="1"/>
                        </wps:cNvSpPr>
                        <wps:spPr bwMode="auto">
                          <a:xfrm>
                            <a:off x="6852" y="2746"/>
                            <a:ext cx="180" cy="179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" name="AutoShape 71"/>
                        <wps:cNvSpPr>
                          <a:spLocks noChangeArrowheads="1"/>
                        </wps:cNvSpPr>
                        <wps:spPr bwMode="auto">
                          <a:xfrm>
                            <a:off x="3792" y="2746"/>
                            <a:ext cx="180" cy="179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" name="AutoShape 72"/>
                        <wps:cNvSpPr>
                          <a:spLocks noChangeArrowheads="1"/>
                        </wps:cNvSpPr>
                        <wps:spPr bwMode="auto">
                          <a:xfrm>
                            <a:off x="732" y="2746"/>
                            <a:ext cx="180" cy="179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" name="AutoShape 73"/>
                        <wps:cNvSpPr>
                          <a:spLocks noChangeArrowheads="1"/>
                        </wps:cNvSpPr>
                        <wps:spPr bwMode="auto">
                          <a:xfrm>
                            <a:off x="732" y="226"/>
                            <a:ext cx="180" cy="178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" name="Line 74"/>
                        <wps:cNvCnPr/>
                        <wps:spPr bwMode="auto">
                          <a:xfrm>
                            <a:off x="3990" y="312"/>
                            <a:ext cx="2879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75"/>
                        <wps:cNvCnPr/>
                        <wps:spPr bwMode="auto">
                          <a:xfrm>
                            <a:off x="6930" y="418"/>
                            <a:ext cx="0" cy="2339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76"/>
                        <wps:cNvCnPr/>
                        <wps:spPr bwMode="auto">
                          <a:xfrm flipH="1">
                            <a:off x="3960" y="2833"/>
                            <a:ext cx="2879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77"/>
                        <wps:cNvCnPr/>
                        <wps:spPr bwMode="auto">
                          <a:xfrm flipH="1">
                            <a:off x="885" y="2833"/>
                            <a:ext cx="2879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78"/>
                        <wps:cNvCnPr/>
                        <wps:spPr bwMode="auto">
                          <a:xfrm flipV="1">
                            <a:off x="810" y="358"/>
                            <a:ext cx="0" cy="2339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Line 79"/>
                        <wps:cNvCnPr/>
                        <wps:spPr bwMode="auto">
                          <a:xfrm>
                            <a:off x="906" y="322"/>
                            <a:ext cx="2879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AutoShape 80"/>
                        <wps:cNvSpPr>
                          <a:spLocks noChangeArrowheads="1"/>
                        </wps:cNvSpPr>
                        <wps:spPr bwMode="auto">
                          <a:xfrm>
                            <a:off x="3780" y="673"/>
                            <a:ext cx="180" cy="178"/>
                          </a:xfrm>
                          <a:prstGeom prst="flowChartConnector">
                            <a:avLst/>
                          </a:prstGeom>
                          <a:solidFill>
                            <a:srgbClr val="0000FF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8" name="AutoShape 81"/>
                        <wps:cNvSpPr>
                          <a:spLocks noChangeArrowheads="1"/>
                        </wps:cNvSpPr>
                        <wps:spPr bwMode="auto">
                          <a:xfrm>
                            <a:off x="3780" y="2293"/>
                            <a:ext cx="180" cy="178"/>
                          </a:xfrm>
                          <a:prstGeom prst="flowChartConnector">
                            <a:avLst/>
                          </a:prstGeom>
                          <a:solidFill>
                            <a:srgbClr val="0000FF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3" o:spid="_x0000_s1026" style="position:absolute;margin-left:36.6pt;margin-top:6.6pt;width:315.05pt;height:139.7pt;z-index:251658240;mso-wrap-distance-left:0;mso-wrap-distance-right:0" coordorigin="732,132" coordsize="6300,27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">
                <v:rect id="Rectangle 64" o:spid="_x0000_s1027" style="position:absolute;left:3588;top:132;width:539;height:8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aKuMMA&#10;AADbAAAADwAAAGRycy9kb3ducmV2LnhtbERPTWvCQBC9C/6HZYTedBNti0bXYGylvZXaXrwN2TEJ&#10;ZmdDdqtbf323IHibx/ucVR5MK87Uu8aygnSSgCAurW64UvD9tRvPQTiPrLG1TAp+yUG+Hg5WmGl7&#10;4U86730lYgi7DBXU3neZlK6syaCb2I44ckfbG/QR9pXUPV5iuGnlNEmepcGGY0ONHW1rKk/7H6Pg&#10;cRFeZ9vjtdzop0N4eynCRzEvlHoYhc0ShKfg7+Kb+13H+Sn8/xIP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aKuMMAAADbAAAADwAAAAAAAAAAAAAAAACYAgAAZHJzL2Rv&#10;d25yZXYueG1sUEsFBgAAAAAEAAQA9QAAAIgDAAAAAA==&#10;" strokeweight=".26mm">
                  <v:stroke dashstyle="dash"/>
                </v:rect>
                <v:rect id="Rectangle 65" o:spid="_x0000_s1028" style="position:absolute;left:1451;top:766;width:1801;height:16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AgV8IA&#10;AADbAAAADwAAAGRycy9kb3ducmV2LnhtbERPTWvCQBC9F/wPywje6kYrRdJspEiEIr1UPXgcsuMm&#10;bXY2ZNck+uu7QqG3ebzPyTajbURPna8dK1jMExDEpdM1GwWn4+55DcIHZI2NY1JwIw+bfPKUYard&#10;wF/UH4IRMYR9igqqENpUSl9WZNHPXUscuYvrLIYIOyN1h0MMt41cJsmrtFhzbKiwpW1F5c/hahUc&#10;X8zqs/82xbm9X4r9bvBbLEqlZtPx/Q1EoDH8i//cHzrOX8Ljl3iAzH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kCBXwgAAANsAAAAPAAAAAAAAAAAAAAAAAJgCAABkcnMvZG93&#10;bnJldi54bWxQSwUGAAAAAAQABAD1AAAAhwMAAAAA&#10;" strokeweight=".26mm">
                  <v:fill r:id="rId7" o:title="" recolor="t" type="tile"/>
                </v:rect>
                <v:rect id="Rectangle 66" o:spid="_x0000_s1029" style="position:absolute;left:4511;top:766;width:1800;height:16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yFzMIA&#10;AADbAAAADwAAAGRycy9kb3ducmV2LnhtbERPTWvCQBC9C/0PyxR6002rSEmzkSIRRHqp8dDjkB03&#10;abOzIbsmqb++KxS8zeN9TraZbCsG6n3jWMHzIgFBXDndsFFwKnfzVxA+IGtsHZOCX/KwyR9mGaba&#10;jfxJwzEYEUPYp6igDqFLpfRVTRb9wnXEkTu73mKIsDdS9zjGcNvKlyRZS4sNx4YaO9rWVP0cL1ZB&#10;uTSrj+HbFF/d9VwcdqPfYlEp9fQ4vb+BCDSFu/jfvddx/hJuv8QDZP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3IXMwgAAANsAAAAPAAAAAAAAAAAAAAAAAJgCAABkcnMvZG93&#10;bnJldi54bWxQSwUGAAAAAAQABAD1AAAAhwMAAAAA&#10;" strokeweight=".26mm">
                  <v:fill r:id="rId7" o:title="" recolor="t" type="tile"/>
                </v:rect>
                <v:shape id="AutoShape 67" o:spid="_x0000_s1030" type="#_x0000_t23" style="position:absolute;left:3613;top:1306;width:358;height:3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6qzMEA&#10;AADbAAAADwAAAGRycy9kb3ducmV2LnhtbERPTWvCQBC9C/6HZQRvdaOWEqKriKC0p6Kt4nHYHZNo&#10;djZktzH117uFgrd5vM+ZLztbiZYaXzpWMB4lIIi1MyXnCr6/Ni8pCB+QDVaOScEveVgu+r05Zsbd&#10;eEftPuQihrDPUEERQp1J6XVBFv3I1cSRO7vGYoiwyaVp8BbDbSUnSfImLZYcGwqsaV2Qvu5/rILJ&#10;Ae/HVG/1cXv6vEzNh2l32ig1HHSrGYhAXXiK/93vJs5/hb9f4gF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+OqszBAAAA2wAAAA8AAAAAAAAAAAAAAAAAmAIAAGRycy9kb3du&#10;cmV2LnhtbFBLBQYAAAAABAAEAPUAAACGAwAAAAA=&#10;" adj="5408" strokeweight=".26mm">
                  <v:stroke joinstyle="miter"/>
                </v:shape>
                <v:shape id="AutoShape 68" o:spid="_x0000_s1031" type="#_x0000_t120" style="position:absolute;left:3792;top:226;width:180;height:1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9ue8IA&#10;AADbAAAADwAAAGRycy9kb3ducmV2LnhtbERPTWvCQBC9F/oflil4q5sqShuzkSpUehLUXnobs2MS&#10;mp1Ns9tN6q93BcHbPN7nZMvBNCJQ52rLCl7GCQjiwuqaSwVfh4/nVxDOI2tsLJOCf3KwzB8fMky1&#10;7XlHYe9LEUPYpaig8r5NpXRFRQbd2LbEkTvZzqCPsCul7rCP4aaRkySZS4M1x4YKW1pXVPzs/4yC&#10;DU6P5ruervrz5DdgOJ+2u7eg1OhpeF+A8DT4u/jm/tRx/gyuv8QDZ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f257wgAAANsAAAAPAAAAAAAAAAAAAAAAAJgCAABkcnMvZG93&#10;bnJldi54bWxQSwUGAAAAAAQABAD1AAAAhwMAAAAA&#10;" fillcolor="red" strokeweight=".26mm">
                  <v:stroke joinstyle="miter"/>
                </v:shape>
                <v:shape id="AutoShape 69" o:spid="_x0000_s1032" type="#_x0000_t120" style="position:absolute;left:6852;top:226;width:180;height:1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3wDMIA&#10;AADbAAAADwAAAGRycy9kb3ducmV2LnhtbERPS2vCQBC+F/wPywjemo0K0qauooLiqeDj0ts0OybB&#10;7GzMrpvor+8WCr3Nx/ec+bI3tQjUusqygnGSgiDOra64UHA+bV/fQDiPrLG2TAoe5GC5GLzMMdO2&#10;4wOFoy9EDGGXoYLS+yaT0uUlGXSJbYgjd7GtQR9hW0jdYhfDTS0naTqTBiuODSU2tCkpvx7vRsEO&#10;p9/mq5quu+fkFjA8L5+H96DUaNivPkB46v2/+M+913H+DH5/iQfIx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rfAMwgAAANsAAAAPAAAAAAAAAAAAAAAAAJgCAABkcnMvZG93&#10;bnJldi54bWxQSwUGAAAAAAQABAD1AAAAhwMAAAAA&#10;" fillcolor="red" strokeweight=".26mm">
                  <v:stroke joinstyle="miter"/>
                </v:shape>
                <v:shape id="AutoShape 70" o:spid="_x0000_s1033" type="#_x0000_t120" style="position:absolute;left:6852;top:2746;width:180;height:1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FVl8IA&#10;AADbAAAADwAAAGRycy9kb3ducmV2LnhtbERPTWvCQBC9F/oflil4q5sqaBuzkSpUehLUXnobs2MS&#10;mp1Ns9tN6q93BcHbPN7nZMvBNCJQ52rLCl7GCQjiwuqaSwVfh4/nVxDOI2tsLJOCf3KwzB8fMky1&#10;7XlHYe9LEUPYpaig8r5NpXRFRQbd2LbEkTvZzqCPsCul7rCP4aaRkySZSYM1x4YKW1pXVPzs/4yC&#10;DU6P5ruervrz5DdgOJ+2u7eg1OhpeF+A8DT4u/jm/tRx/hyuv8QDZ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4VWXwgAAANsAAAAPAAAAAAAAAAAAAAAAAJgCAABkcnMvZG93&#10;bnJldi54bWxQSwUGAAAAAAQABAD1AAAAhwMAAAAA&#10;" fillcolor="red" strokeweight=".26mm">
                  <v:stroke joinstyle="miter"/>
                </v:shape>
                <v:shape id="AutoShape 71" o:spid="_x0000_s1034" type="#_x0000_t120" style="position:absolute;left:3792;top:2746;width:180;height:1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7B5cUA&#10;AADbAAAADwAAAGRycy9kb3ducmV2LnhtbESPT2/CMAzF70h8h8hIu0EKSNNWCAgmbdppEn8uu5nG&#10;tBWN0zVZ2vHp58Ok3Wy95/d+Xm8H16hEXag9G5jPMlDEhbc1lwbOp9fpE6gQkS02nsnADwXYbsaj&#10;NebW93ygdIylkhAOORqoYmxzrUNRkcMw8y2xaFffOYyydqW2HfYS7hq9yLJH7bBmaaiwpZeKitvx&#10;2xl4w+XFfdbLfX9ffCVM9+vH4TkZ8zAZditQkYb4b/67freCL7Dyiwy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fsHlxQAAANsAAAAPAAAAAAAAAAAAAAAAAJgCAABkcnMv&#10;ZG93bnJldi54bWxQSwUGAAAAAAQABAD1AAAAigMAAAAA&#10;" fillcolor="red" strokeweight=".26mm">
                  <v:stroke joinstyle="miter"/>
                </v:shape>
                <v:shape id="AutoShape 72" o:spid="_x0000_s1035" type="#_x0000_t120" style="position:absolute;left:732;top:2746;width:180;height:1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JkfsIA&#10;AADbAAAADwAAAGRycy9kb3ducmV2LnhtbERPS2sCMRC+F/ofwhS81WwVpK5mpRUUT4K2l96mm9kH&#10;bibbTcyu/nojCL3Nx/ec5WowjQjUudqygrdxAoI4t7rmUsH31+b1HYTzyBoby6TgQg5W2fPTElNt&#10;ez5QOPpSxBB2KSqovG9TKV1ekUE3ti1x5ArbGfQRdqXUHfYx3DRykiQzabDm2FBhS+uK8tPxbBRs&#10;cfprfurpZ3+d/AUM12J/mAelRi/DxwKEp8H/ix/unY7z53D/JR4gs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MmR+wgAAANsAAAAPAAAAAAAAAAAAAAAAAJgCAABkcnMvZG93&#10;bnJldi54bWxQSwUGAAAAAAQABAD1AAAAhwMAAAAA&#10;" fillcolor="red" strokeweight=".26mm">
                  <v:stroke joinstyle="miter"/>
                </v:shape>
                <v:shape id="AutoShape 73" o:spid="_x0000_s1036" type="#_x0000_t120" style="position:absolute;left:732;top:226;width:180;height:1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QHXsAA&#10;AADbAAAADwAAAGRycy9kb3ducmV2LnhtbERPz2vCMBS+C/4P4QneNLXCmNUoOlB2Guh28fZsnm2x&#10;eemamHb+9eYg7Pjx/V5telOLQK2rLCuYTRMQxLnVFRcKfr73k3cQziNrrC2Tgj9ysFkPByvMtO34&#10;SOHkCxFD2GWooPS+yaR0eUkG3dQ2xJG72tagj7AtpG6xi+GmlmmSvEmDFceGEhv6KCm/ne5GwQHn&#10;F3Ou5rvukf4GDI/r13ERlBqP+u0ShKfe/4tf7k+tII3r45f4A+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2QHXsAAAADbAAAADwAAAAAAAAAAAAAAAACYAgAAZHJzL2Rvd25y&#10;ZXYueG1sUEsFBgAAAAAEAAQA9QAAAIUDAAAAAA==&#10;" fillcolor="red" strokeweight=".26mm">
                  <v:stroke joinstyle="miter"/>
                </v:shape>
                <v:line id="Line 74" o:spid="_x0000_s1037" style="position:absolute;visibility:visible;mso-wrap-style:square" from="3990,312" to="6869,3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P1qMMAAADbAAAADwAAAGRycy9kb3ducmV2LnhtbESPT2sCMRTE74V+h/AK3mpWqyKrUUqt&#10;IPYg/rl4e2xed5duXpYkuvHbG6HgcZiZ3zDzZTSNuJLztWUFg34GgriwuuZSwem4fp+C8AFZY2OZ&#10;FNzIw3Lx+jLHXNuO93Q9hFIkCPscFVQhtLmUvqjIoO/bljh5v9YZDEm6UmqHXYKbRg6zbCIN1pwW&#10;Kmzpq6Li73AxCka7uIr08zHmbnsumzh2u+7bKdV7i58zEIFieIb/2xutYDiAx5f0A+Ti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Lj9ajDAAAA2wAAAA8AAAAAAAAAAAAA&#10;AAAAoQIAAGRycy9kb3ducmV2LnhtbFBLBQYAAAAABAAEAPkAAACRAwAAAAA=&#10;" strokeweight=".26mm">
                  <v:stroke endarrow="block" joinstyle="miter"/>
                </v:line>
                <v:line id="Line 75" o:spid="_x0000_s1038" style="position:absolute;visibility:visible;mso-wrap-style:square" from="6930,418" to="6930,2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Fr38QAAADbAAAADwAAAGRycy9kb3ducmV2LnhtbESPT2sCMRTE70K/Q3gFb5rt+oeyNUqp&#10;CmIPou2lt8fmdXfp5mVJohu/vREKHoeZ+Q2zWEXTigs531hW8DLOQBCXVjdcKfj+2o5eQfiArLG1&#10;TAqu5GG1fBossNC25yNdTqESCcK+QAV1CF0hpS9rMujHtiNO3q91BkOSrpLaYZ/gppV5ls2lwYbT&#10;Qo0dfdRU/p3ORsH0ENeRPicz7vc/VRtn7tBvnFLD5/j+BiJQDI/wf3unFeQ53L+kHyC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MWvfxAAAANsAAAAPAAAAAAAAAAAA&#10;AAAAAKECAABkcnMvZG93bnJldi54bWxQSwUGAAAAAAQABAD5AAAAkgMAAAAA&#10;" strokeweight=".26mm">
                  <v:stroke endarrow="block" joinstyle="miter"/>
                </v:line>
                <v:line id="Line 76" o:spid="_x0000_s1039" style="position:absolute;flip:x;visibility:visible;mso-wrap-style:square" from="3960,2833" to="6839,2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BScsIAAADbAAAADwAAAGRycy9kb3ducmV2LnhtbESPQWvCQBSE7wX/w/IEb3VjhCLRVVSU&#10;eiuNwfMj+0xism/D7lbjv3cLhR6HmfmGWW0G04k7Od9YVjCbJiCIS6sbrhQU5+P7AoQPyBo7y6Tg&#10;SR4269HbCjNtH/xN9zxUIkLYZ6igDqHPpPRlTQb91PbE0btaZzBE6SqpHT4i3HQyTZIPabDhuFBj&#10;T/uayjb/MQrsdmeK7nLLv9pjsfgcnknq2oNSk/GwXYIINIT/8F/7pBWkc/j9En+AXL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yBScsIAAADbAAAADwAAAAAAAAAAAAAA&#10;AAChAgAAZHJzL2Rvd25yZXYueG1sUEsFBgAAAAAEAAQA+QAAAJADAAAAAA==&#10;" strokeweight=".26mm">
                  <v:stroke endarrow="block" joinstyle="miter"/>
                </v:line>
                <v:line id="Line 77" o:spid="_x0000_s1040" style="position:absolute;flip:x;visibility:visible;mso-wrap-style:square" from="885,2833" to="3764,2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nKBsIAAADbAAAADwAAAGRycy9kb3ducmV2LnhtbESPQWvCQBSE7wX/w/IEb3VjkCLRVVSU&#10;eiuNwfMj+0xism/D7lbjv3cLhR6HmfmGWW0G04k7Od9YVjCbJiCIS6sbrhQU5+P7AoQPyBo7y6Tg&#10;SR4269HbCjNtH/xN9zxUIkLYZ6igDqHPpPRlTQb91PbE0btaZzBE6SqpHT4i3HQyTZIPabDhuFBj&#10;T/uayjb/MQrsdmeK7nLLv9pjsfgcnknq2oNSk/GwXYIINIT/8F/7pBWkc/j9En+AXL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MnKBsIAAADbAAAADwAAAAAAAAAAAAAA&#10;AAChAgAAZHJzL2Rvd25yZXYueG1sUEsFBgAAAAAEAAQA+QAAAJADAAAAAA==&#10;" strokeweight=".26mm">
                  <v:stroke endarrow="block" joinstyle="miter"/>
                </v:line>
                <v:line id="Line 78" o:spid="_x0000_s1041" style="position:absolute;flip:y;visibility:visible;mso-wrap-style:square" from="810,358" to="810,26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4VvncIAAADbAAAADwAAAGRycy9kb3ducmV2LnhtbESPQWvCQBSE7wX/w/IEb3VjwCLRVVSU&#10;eiuNwfMj+0xism/D7lbjv3cLhR6HmfmGWW0G04k7Od9YVjCbJiCIS6sbrhQU5+P7AoQPyBo7y6Tg&#10;SR4269HbCjNtH/xN9zxUIkLYZ6igDqHPpPRlTQb91PbE0btaZzBE6SqpHT4i3HQyTZIPabDhuFBj&#10;T/uayjb/MQrsdmeK7nLLv9pjsfgcnknq2oNSk/GwXYIINIT/8F/7pBWkc/j9En+AXL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4VvncIAAADbAAAADwAAAAAAAAAAAAAA&#10;AAChAgAAZHJzL2Rvd25yZXYueG1sUEsFBgAAAAAEAAQA+QAAAJADAAAAAA==&#10;" strokeweight=".26mm">
                  <v:stroke endarrow="block" joinstyle="miter"/>
                </v:line>
                <v:line id="Line 79" o:spid="_x0000_s1042" style="position:absolute;visibility:visible;mso-wrap-style:square" from="906,322" to="3785,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pt3MMAAADbAAAADwAAAGRycy9kb3ducmV2LnhtbESPzWsCMRTE74X+D+EVvNVs/aJsjSJ+&#10;gNiDaL14e2xed5duXpYkuvG/N0LB4zAzv2Gm82gacSXna8sKPvoZCOLC6ppLBaefzfsnCB+QNTaW&#10;ScGNPMxnry9TzLXt+EDXYyhFgrDPUUEVQptL6YuKDPq+bYmT92udwZCkK6V22CW4aeQgyybSYM1p&#10;ocKWlhUVf8eLUTDax1Wk7+GYu925bOLY7bu1U6r3FhdfIALF8Az/t7dawWACjy/pB8jZ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0KbdzDAAAA2wAAAA8AAAAAAAAAAAAA&#10;AAAAoQIAAGRycy9kb3ducmV2LnhtbFBLBQYAAAAABAAEAPkAAACRAwAAAAA=&#10;" strokeweight=".26mm">
                  <v:stroke endarrow="block" joinstyle="miter"/>
                </v:line>
                <v:shape id="AutoShape 80" o:spid="_x0000_s1043" type="#_x0000_t120" style="position:absolute;left:3780;top:673;width:180;height:1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4PhsQA&#10;AADbAAAADwAAAGRycy9kb3ducmV2LnhtbESPQWuDQBSE74H8h+UFeourOTTFuEoplObQi2mJ5Pbq&#10;vqrEfSvuxpj++myh0OMwM98wWTGbXkw0us6ygiSKQRDXVnfcKPj8eF0/gXAeWWNvmRTcyEGRLxcZ&#10;ptpeuaTp4BsRIOxSVNB6P6RSurolgy6yA3Hwvu1o0Ac5NlKPeA1w08tNHD9Kgx2HhRYHemmpPh8u&#10;RoGXJjl+nZOb+Ymrk5veq7LEN6UeVvPzDoSn2f+H/9p7rWCzhd8v4QfI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eD4bEAAAA2wAAAA8AAAAAAAAAAAAAAAAAmAIAAGRycy9k&#10;b3ducmV2LnhtbFBLBQYAAAAABAAEAPUAAACJAwAAAAA=&#10;" fillcolor="blue" strokeweight=".26mm">
                  <v:stroke joinstyle="miter"/>
                </v:shape>
                <v:shape id="AutoShape 81" o:spid="_x0000_s1044" type="#_x0000_t120" style="position:absolute;left:3780;top:2293;width:180;height:1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Gb9L4A&#10;AADbAAAADwAAAGRycy9kb3ducmV2LnhtbERPvcrCMBTdP/AdwhXcPtM6iFSjiCA6uFRFcbs217bY&#10;3JQm1urTm0FwPJz/2aIzlWipcaVlBfEwAkGcWV1yruB4WP9PQDiPrLGyTApe5GAx7/3NMNH2ySm1&#10;e5+LEMIuQQWF93UipcsKMuiGtiYO3M02Bn2ATS51g88Qbio5iqKxNFhyaCiwplVB2X3/MAq8NPHp&#10;eo9f5h2dL67dndMUN0oN+t1yCsJT53/ir3urFYzC2PAl/AA5/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GBm/S+AAAA2wAAAA8AAAAAAAAAAAAAAAAAmAIAAGRycy9kb3ducmV2&#10;LnhtbFBLBQYAAAAABAAEAPUAAACDAwAAAAA=&#10;" fillcolor="blue" strokeweight=".26mm">
                  <v:stroke joinstyle="miter"/>
                </v:shape>
              </v:group>
            </w:pict>
          </mc:Fallback>
        </mc:AlternateContent>
      </w: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</w:p>
    <w:p w:rsidR="00000000" w:rsidRDefault="003605F0">
      <w:pPr>
        <w:ind w:firstLine="708"/>
        <w:rPr>
          <w:rFonts w:eastAsia="MS Mincho"/>
          <w:lang w:val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2287905</wp:posOffset>
                </wp:positionH>
                <wp:positionV relativeFrom="paragraph">
                  <wp:posOffset>132080</wp:posOffset>
                </wp:positionV>
                <wp:extent cx="342900" cy="571500"/>
                <wp:effectExtent l="11430" t="8255" r="7620" b="10795"/>
                <wp:wrapNone/>
                <wp:docPr id="9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7" o:spid="_x0000_s1026" style="position:absolute;margin-left:180.15pt;margin-top:10.4pt;width:27pt;height: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" strokeweight=".26mm">
                <v:stroke dashstyle="dash"/>
              </v:rect>
            </w:pict>
          </mc:Fallback>
        </mc:AlternateContent>
      </w: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  <w:r>
        <w:rPr>
          <w:rFonts w:eastAsia="MS Mincho"/>
        </w:rPr>
        <w:t xml:space="preserve">Что добавилось в этом примере? Путь </w:t>
      </w:r>
      <w:r>
        <w:rPr>
          <w:rFonts w:eastAsia="MS Mincho"/>
          <w:b/>
          <w:color w:val="0000FF"/>
        </w:rPr>
        <w:t>path_look</w:t>
      </w:r>
      <w:r>
        <w:rPr>
          <w:rFonts w:eastAsia="MS Mincho"/>
        </w:rPr>
        <w:t xml:space="preserve"> с двумя точками. Связь между точками этого пути рекомендуется сразу же удалить в редакторе, поскольку она все равно не используется.</w:t>
      </w: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  <w:r>
        <w:rPr>
          <w:rFonts w:eastAsia="MS Mincho"/>
        </w:rPr>
        <w:t>Далее, в точках путе</w:t>
      </w:r>
      <w:r>
        <w:rPr>
          <w:rFonts w:eastAsia="MS Mincho"/>
        </w:rPr>
        <w:t xml:space="preserve">й </w:t>
      </w:r>
      <w:r>
        <w:rPr>
          <w:rFonts w:eastAsia="MS Mincho"/>
          <w:b/>
          <w:color w:val="FF0000"/>
        </w:rPr>
        <w:t>path_walk</w:t>
      </w:r>
      <w:r>
        <w:rPr>
          <w:rFonts w:eastAsia="MS Mincho"/>
        </w:rPr>
        <w:t xml:space="preserve"> и </w:t>
      </w:r>
      <w:r>
        <w:rPr>
          <w:rFonts w:eastAsia="MS Mincho"/>
          <w:b/>
          <w:color w:val="0000FF"/>
        </w:rPr>
        <w:t>path_look</w:t>
      </w:r>
      <w:r>
        <w:rPr>
          <w:rFonts w:eastAsia="MS Mincho"/>
        </w:rPr>
        <w:t>, которые обведены на рисунке пунктирной линией, в редакторе ставим общие флажки. Например, в верхней паре точек ставим флажок 0, а в нижней паре точек – флажок 1.</w:t>
      </w: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  <w:r>
        <w:rPr>
          <w:rFonts w:eastAsia="MS Mincho"/>
        </w:rPr>
        <w:t xml:space="preserve">Теперь персонаж будет останавливаться в точках </w:t>
      </w:r>
      <w:r>
        <w:rPr>
          <w:rFonts w:eastAsia="MS Mincho"/>
          <w:b/>
          <w:color w:val="FF0000"/>
        </w:rPr>
        <w:t>path_walk</w:t>
      </w:r>
      <w:r>
        <w:rPr>
          <w:rFonts w:eastAsia="MS Mincho"/>
        </w:rPr>
        <w:t>, помеченных</w:t>
      </w:r>
      <w:r>
        <w:rPr>
          <w:rFonts w:eastAsia="MS Mincho"/>
        </w:rPr>
        <w:t xml:space="preserve"> флажком, и смотреть в точку </w:t>
      </w:r>
      <w:r>
        <w:rPr>
          <w:rFonts w:eastAsia="MS Mincho"/>
          <w:b/>
          <w:color w:val="0000FF"/>
        </w:rPr>
        <w:t>path_look</w:t>
      </w:r>
      <w:r>
        <w:rPr>
          <w:rFonts w:eastAsia="MS Mincho"/>
        </w:rPr>
        <w:t>, помеченную тем же самым флажком.</w:t>
      </w: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  <w:r>
        <w:rPr>
          <w:rFonts w:eastAsia="MS Mincho"/>
        </w:rPr>
        <w:t xml:space="preserve">Если точка </w:t>
      </w:r>
      <w:r>
        <w:rPr>
          <w:rFonts w:eastAsia="MS Mincho"/>
          <w:b/>
          <w:color w:val="FF0000"/>
        </w:rPr>
        <w:t>path_walk</w:t>
      </w:r>
      <w:r>
        <w:rPr>
          <w:rFonts w:eastAsia="MS Mincho"/>
        </w:rPr>
        <w:t xml:space="preserve">  не помечена флажком, персонаж проходит ее не останавливаясь.</w:t>
      </w: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  <w:r>
        <w:rPr>
          <w:rFonts w:eastAsia="MS Mincho"/>
        </w:rPr>
        <w:t xml:space="preserve">Одной точке </w:t>
      </w:r>
      <w:r>
        <w:rPr>
          <w:rFonts w:eastAsia="MS Mincho"/>
          <w:b/>
          <w:color w:val="FF0000"/>
        </w:rPr>
        <w:t>path_walk</w:t>
      </w:r>
      <w:r>
        <w:rPr>
          <w:rFonts w:eastAsia="MS Mincho"/>
        </w:rPr>
        <w:t xml:space="preserve"> может соответствовать несколько точек </w:t>
      </w:r>
      <w:r>
        <w:rPr>
          <w:rFonts w:eastAsia="MS Mincho"/>
          <w:b/>
          <w:color w:val="0000FF"/>
        </w:rPr>
        <w:t>path_look</w:t>
      </w:r>
      <w:r>
        <w:rPr>
          <w:rFonts w:eastAsia="MS Mincho"/>
        </w:rPr>
        <w:t>. Тогда персонаж выберем случ</w:t>
      </w:r>
      <w:r>
        <w:rPr>
          <w:rFonts w:eastAsia="MS Mincho"/>
        </w:rPr>
        <w:t>айно одну из подходящих точек.</w:t>
      </w: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  <w:r>
        <w:rPr>
          <w:rFonts w:eastAsia="MS Mincho"/>
        </w:rPr>
        <w:t>По аналогии с path_walk, в точках пути path_look можно использовать различные флажки, меняющие поведение:</w:t>
      </w: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rPr>
          <w:rFonts w:eastAsia="MS Mincho"/>
        </w:rPr>
      </w:pPr>
      <w:r>
        <w:rPr>
          <w:rFonts w:eastAsia="MS Mincho"/>
          <w:b/>
        </w:rPr>
        <w:tab/>
      </w:r>
      <w:r>
        <w:rPr>
          <w:rFonts w:eastAsia="MS Mincho"/>
          <w:lang w:val="en-US"/>
        </w:rPr>
        <w:t>p</w:t>
      </w:r>
      <w:r>
        <w:rPr>
          <w:rFonts w:eastAsia="MS Mincho"/>
        </w:rPr>
        <w:t xml:space="preserve"> = 100 – вероятность, с которой персонаж посмотрит именно в эту точку. Значения p всех подходящих точек суммируются</w:t>
      </w:r>
      <w:r>
        <w:rPr>
          <w:rFonts w:eastAsia="MS Mincho"/>
        </w:rPr>
        <w:t>, т.е. если у одной точки p = 100, а у другой 300, то персонаж посмотрит в первую с вероятностью 25%! (т.е. 100 из 400).</w:t>
      </w:r>
    </w:p>
    <w:p w:rsidR="00000000" w:rsidRDefault="00EC4849">
      <w:pPr>
        <w:rPr>
          <w:rFonts w:eastAsia="MS Mincho"/>
        </w:rPr>
      </w:pPr>
      <w:r>
        <w:rPr>
          <w:rFonts w:eastAsia="MS Mincho"/>
        </w:rPr>
        <w:t>Во избежание путаницы, рекомендуется задавать p так, чтобы их сумма составляла 100.</w:t>
      </w:r>
    </w:p>
    <w:p w:rsidR="00000000" w:rsidRDefault="00EC4849">
      <w:pPr>
        <w:ind w:firstLine="708"/>
        <w:rPr>
          <w:rFonts w:eastAsia="MS Mincho"/>
        </w:rPr>
      </w:pPr>
      <w:r>
        <w:rPr>
          <w:rFonts w:eastAsia="MS Mincho"/>
        </w:rPr>
        <w:t>По умолчанию у всех точек p = 100.</w:t>
      </w: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  <w:r>
        <w:rPr>
          <w:rFonts w:eastAsia="MS Mincho"/>
          <w:lang w:val="en-US"/>
        </w:rPr>
        <w:t>t</w:t>
      </w:r>
      <w:r>
        <w:rPr>
          <w:rFonts w:eastAsia="MS Mincho"/>
        </w:rPr>
        <w:t xml:space="preserve"> = время, на к</w:t>
      </w:r>
      <w:r>
        <w:rPr>
          <w:rFonts w:eastAsia="MS Mincho"/>
        </w:rPr>
        <w:t>оторое персонаж задержится в этой точке (по умолчанию 5000 мсек)</w:t>
      </w: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  <w:r>
        <w:rPr>
          <w:rFonts w:eastAsia="MS Mincho"/>
        </w:rPr>
        <w:t>Пример 5:</w:t>
      </w:r>
    </w:p>
    <w:p w:rsidR="00000000" w:rsidRDefault="003605F0">
      <w:pPr>
        <w:ind w:firstLine="708"/>
        <w:rPr>
          <w:rFonts w:eastAsia="MS Mincho"/>
          <w:lang w:val="ru-RU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163830</wp:posOffset>
                </wp:positionV>
                <wp:extent cx="4457700" cy="1055370"/>
                <wp:effectExtent l="0" t="11430" r="0" b="0"/>
                <wp:wrapNone/>
                <wp:docPr id="1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57700" cy="1055370"/>
                          <a:chOff x="720" y="258"/>
                          <a:chExt cx="7019" cy="1661"/>
                        </a:xfrm>
                      </wpg:grpSpPr>
                      <wps:wsp>
                        <wps:cNvPr id="2" name="AutoShape 83"/>
                        <wps:cNvSpPr>
                          <a:spLocks noChangeArrowheads="1"/>
                        </wps:cNvSpPr>
                        <wps:spPr bwMode="auto">
                          <a:xfrm>
                            <a:off x="3852" y="258"/>
                            <a:ext cx="180" cy="178"/>
                          </a:xfrm>
                          <a:prstGeom prst="flowChartConnector">
                            <a:avLst/>
                          </a:prstGeom>
                          <a:solidFill>
                            <a:srgbClr val="FF0000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" name="AutoShape 84"/>
                        <wps:cNvSpPr>
                          <a:spLocks noChangeArrowheads="1"/>
                        </wps:cNvSpPr>
                        <wps:spPr bwMode="auto">
                          <a:xfrm>
                            <a:off x="4752" y="1002"/>
                            <a:ext cx="180" cy="178"/>
                          </a:xfrm>
                          <a:prstGeom prst="flowChartConnector">
                            <a:avLst/>
                          </a:prstGeom>
                          <a:solidFill>
                            <a:srgbClr val="0000FF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AutoShape 85"/>
                        <wps:cNvSpPr>
                          <a:spLocks noChangeArrowheads="1"/>
                        </wps:cNvSpPr>
                        <wps:spPr bwMode="auto">
                          <a:xfrm>
                            <a:off x="2952" y="1002"/>
                            <a:ext cx="180" cy="178"/>
                          </a:xfrm>
                          <a:prstGeom prst="flowChartConnector">
                            <a:avLst/>
                          </a:prstGeom>
                          <a:solidFill>
                            <a:srgbClr val="0000FF"/>
                          </a:solidFill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Line 86"/>
                        <wps:cNvCnPr/>
                        <wps:spPr bwMode="auto">
                          <a:xfrm>
                            <a:off x="978" y="333"/>
                            <a:ext cx="2879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87"/>
                        <wps:cNvCnPr/>
                        <wps:spPr bwMode="auto">
                          <a:xfrm>
                            <a:off x="4020" y="332"/>
                            <a:ext cx="2879" cy="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720" y="1380"/>
                            <a:ext cx="7019" cy="5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00000" w:rsidRDefault="00EC4849">
                              <w:pPr>
                                <w:ind w:left="708" w:firstLine="708"/>
                                <w:rPr>
                                  <w:rFonts w:eastAsia="MS Mincho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</w:rPr>
                                <w:t>wp00</w:t>
                              </w:r>
                              <w:r>
                                <w:rPr>
                                  <w:b/>
                                  <w:lang w:val="en-US"/>
                                </w:rPr>
                                <w:t>|p=30</w:t>
                              </w:r>
                              <w:r>
                                <w:rPr>
                                  <w:rFonts w:eastAsia="MS Mincho"/>
                                </w:rPr>
                                <w:t xml:space="preserve">         </w:t>
                              </w:r>
                              <w:r>
                                <w:rPr>
                                  <w:rFonts w:eastAsia="MS Mincho"/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rFonts w:eastAsia="MS Mincho"/>
                                  <w:b/>
                                  <w:lang w:val="en-US"/>
                                </w:rPr>
                                <w:t>wp</w:t>
                              </w:r>
                              <w:r>
                                <w:rPr>
                                  <w:rFonts w:eastAsia="MS Mincho"/>
                                  <w:b/>
                                </w:rPr>
                                <w:t>01|</w:t>
                              </w:r>
                              <w:r>
                                <w:rPr>
                                  <w:rFonts w:eastAsia="MS Mincho"/>
                                  <w:b/>
                                  <w:lang w:val="en-US"/>
                                </w:rPr>
                                <w:t>p=70|t=10000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480"/>
                            <a:ext cx="899" cy="5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00000" w:rsidRDefault="00EC4849">
                              <w:pPr>
                                <w:jc w:val="center"/>
                                <w:rPr>
                                  <w:rFonts w:eastAsia="MS Mincho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eastAsia="MS Mincho"/>
                                  <w:b/>
                                  <w:lang w:val="en-US"/>
                                </w:rPr>
                                <w:t>wp</w:t>
                              </w:r>
                              <w:r>
                                <w:rPr>
                                  <w:rFonts w:eastAsia="MS Mincho"/>
                                  <w:b/>
                                </w:rPr>
                                <w:t>0</w:t>
                              </w:r>
                              <w:r>
                                <w:rPr>
                                  <w:rFonts w:eastAsia="MS Mincho"/>
                                  <w:b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2" o:spid="_x0000_s1038" style="position:absolute;left:0;text-align:left;margin-left:36pt;margin-top:12.9pt;width:351pt;height:83.1pt;z-index:251659264;mso-wrap-distance-left:0;mso-wrap-distance-right:0;mso-position-horizontal-relative:text;mso-position-vertical-relative:text" coordorigin="720,258" coordsize="7019,1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">
                <v:shape id="AutoShape 83" o:spid="_x0000_s1039" type="#_x0000_t120" style="position:absolute;left:3852;top:258;width:180;height:1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fx6sMA&#10;AADaAAAADwAAAGRycy9kb3ducmV2LnhtbESPT2vCQBTE74LfYXmCN90YoWjqKlpo8VTwz6W31+wz&#10;Cc2+jdntJvXTdwXB4zAzv2FWm97UIlDrKssKZtMEBHFudcWFgvPpfbIA4TyyxtoyKfgjB5v1cLDC&#10;TNuODxSOvhARwi5DBaX3TSaly0sy6Ka2IY7exbYGfZRtIXWLXYSbWqZJ8iINVhwXSmzoraT85/hr&#10;FHzg/Nt8VfNdd0uvAcPt8nlYBqXGo377CsJT75/hR3uvFaRwvxJv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jfx6sMAAADaAAAADwAAAAAAAAAAAAAAAACYAgAAZHJzL2Rv&#10;d25yZXYueG1sUEsFBgAAAAAEAAQA9QAAAIgDAAAAAA==&#10;" fillcolor="red" strokeweight=".26mm">
                  <v:stroke joinstyle="miter"/>
                </v:shape>
                <v:shape id="AutoShape 84" o:spid="_x0000_s1040" type="#_x0000_t120" style="position:absolute;left:4752;top:1002;width:180;height:1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8+XcQA&#10;AADaAAAADwAAAGRycy9kb3ducmV2LnhtbESPzWrDMBCE74G8g9hAb4nsFkpwo4QQCO2hF7shJret&#10;tbGNrZWxVP/06atCocdhZr5hdofJtGKg3tWWFcSbCARxYXXNpYLLx3m9BeE8ssbWMimYycFhv1zs&#10;MNF25JSGzJciQNglqKDyvkukdEVFBt3GdsTBu9veoA+yL6XucQxw08rHKHqWBmsOCxV2dKqoaLIv&#10;o8BLE18/m3g231F+c8N7nqb4qtTDajq+gPA0+f/wX/tNK3iC3yvhBsj9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vPl3EAAAA2gAAAA8AAAAAAAAAAAAAAAAAmAIAAGRycy9k&#10;b3ducmV2LnhtbFBLBQYAAAAABAAEAPUAAACJAwAAAAA=&#10;" fillcolor="blue" strokeweight=".26mm">
                  <v:stroke joinstyle="miter"/>
                </v:shape>
                <v:shape id="AutoShape 85" o:spid="_x0000_s1041" type="#_x0000_t120" style="position:absolute;left:2952;top:1002;width:180;height:1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amKcQA&#10;AADaAAAADwAAAGRycy9kb3ducmV2LnhtbESPzWrDMBCE74G8g9hAb4nsUkpwo4QQCO2hF7shJret&#10;tbGNrZWxVP/06atCocdhZr5hdofJtGKg3tWWFcSbCARxYXXNpYLLx3m9BeE8ssbWMimYycFhv1zs&#10;MNF25JSGzJciQNglqKDyvkukdEVFBt3GdsTBu9veoA+yL6XucQxw08rHKHqWBmsOCxV2dKqoaLIv&#10;o8BLE18/m3g231F+c8N7nqb4qtTDajq+gPA0+f/wX/tNK3iC3yvhBsj9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GpinEAAAA2gAAAA8AAAAAAAAAAAAAAAAAmAIAAGRycy9k&#10;b3ducmV2LnhtbFBLBQYAAAAABAAEAPUAAACJAwAAAAA=&#10;" fillcolor="blue" strokeweight=".26mm">
                  <v:stroke joinstyle="miter"/>
                </v:shape>
                <v:line id="Line 86" o:spid="_x0000_s1042" style="position:absolute;visibility:visible;mso-wrap-style:square" from="978,333" to="3857,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NGFMMAAADaAAAADwAAAGRycy9kb3ducmV2LnhtbESPQWsCMRSE7wX/Q3iCt5q1dktZjSJV&#10;obQHcduLt8fmubu4eVmS6Kb/vikUPA4z8w2zXEfTiRs531pWMJtmIIgrq1uuFXx/7R9fQfiArLGz&#10;TAp+yMN6NXpYYqHtwEe6laEWCcK+QAVNCH0hpa8aMuintidO3tk6gyFJV0vtcEhw08mnLHuRBltO&#10;Cw329NZQdSmvRsHzIW4jfc5zHj5OdRdzdxh2TqnJOG4WIALFcA//t9+1ghz+rqQb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RjRhTDAAAA2gAAAA8AAAAAAAAAAAAA&#10;AAAAoQIAAGRycy9kb3ducmV2LnhtbFBLBQYAAAAABAAEAPkAAACRAwAAAAA=&#10;" strokeweight=".26mm">
                  <v:stroke endarrow="block" joinstyle="miter"/>
                </v:line>
                <v:line id="Line 87" o:spid="_x0000_s1043" style="position:absolute;visibility:visible;mso-wrap-style:square" from="4020,332" to="6899,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HYY8IAAADaAAAADwAAAGRycy9kb3ducmV2LnhtbESPT2sCMRTE70K/Q3iF3jRb/1FWoxRr&#10;QfQgai/eHpvX3aWblyVJ3fjtjSB4HGbmN8x8GU0jLuR8bVnB+yADQVxYXXOp4Of03f8A4QOyxsYy&#10;KbiSh+XipTfHXNuOD3Q5hlIkCPscFVQhtLmUvqjIoB/Yljh5v9YZDEm6UmqHXYKbRg6zbCoN1pwW&#10;KmxpVVHxd/w3Csb7+BVpN5pwtz2XTZy4fbd2Sr29xs8ZiEAxPMOP9kYrmML9SroBcn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LHYY8IAAADaAAAADwAAAAAAAAAAAAAA&#10;AAChAgAAZHJzL2Rvd25yZXYueG1sUEsFBgAAAAAEAAQA+QAAAJADAAAAAA==&#10;" strokeweight=".26mm">
                  <v:stroke endarrow="block" joinstyle="miter"/>
                </v:line>
                <v:shape id="Text Box 88" o:spid="_x0000_s1044" type="#_x0000_t202" style="position:absolute;left:720;top:1380;width:7019;height:5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dQpsQA&#10;AADaAAAADwAAAGRycy9kb3ducmV2LnhtbESPQWvCQBSE7wX/w/KE3urGHkyMrhKFlBaEUluox0f2&#10;mQSzb0N2a7b/visUPA4z8w2z3gbTiSsNrrWsYD5LQBBXVrdcK/j6LJ8yEM4ja+wsk4JfcrDdTB7W&#10;mGs78gddj74WEcIuRwWN930upasaMuhmtieO3tkOBn2UQy31gGOEm04+J8lCGmw5LjTY076h6nL8&#10;MQpGv1y+pOVbfSoW2e5bh7MLh3elHqehWIHwFPw9/N9+1QpSuF2JN0B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nUKbEAAAA2gAAAA8AAAAAAAAAAAAAAAAAmAIAAGRycy9k&#10;b3ducmV2LnhtbFBLBQYAAAAABAAEAPUAAACJAwAAAAA=&#10;" stroked="f">
                  <v:stroke joinstyle="round"/>
                  <v:textbox>
                    <w:txbxContent>
                      <w:p w:rsidR="00000000" w:rsidRDefault="00EC4849">
                        <w:pPr>
                          <w:ind w:left="708" w:firstLine="708"/>
                          <w:rPr>
                            <w:rFonts w:eastAsia="MS Mincho"/>
                            <w:b/>
                            <w:lang w:val="en-US"/>
                          </w:rPr>
                        </w:pPr>
                        <w:r>
                          <w:rPr>
                            <w:b/>
                          </w:rPr>
                          <w:t>wp00</w:t>
                        </w:r>
                        <w:r>
                          <w:rPr>
                            <w:b/>
                            <w:lang w:val="en-US"/>
                          </w:rPr>
                          <w:t>|p=30</w:t>
                        </w:r>
                        <w:r>
                          <w:rPr>
                            <w:rFonts w:eastAsia="MS Mincho"/>
                          </w:rPr>
                          <w:t xml:space="preserve">         </w:t>
                        </w:r>
                        <w:r>
                          <w:rPr>
                            <w:rFonts w:eastAsia="MS Mincho"/>
                            <w:lang w:val="en-US"/>
                          </w:rPr>
                          <w:tab/>
                        </w:r>
                        <w:r>
                          <w:rPr>
                            <w:rFonts w:eastAsia="MS Mincho"/>
                            <w:b/>
                            <w:lang w:val="en-US"/>
                          </w:rPr>
                          <w:t>wp</w:t>
                        </w:r>
                        <w:r>
                          <w:rPr>
                            <w:rFonts w:eastAsia="MS Mincho"/>
                            <w:b/>
                          </w:rPr>
                          <w:t>01|</w:t>
                        </w:r>
                        <w:r>
                          <w:rPr>
                            <w:rFonts w:eastAsia="MS Mincho"/>
                            <w:b/>
                            <w:lang w:val="en-US"/>
                          </w:rPr>
                          <w:t>p=70|t=10000</w:t>
                        </w:r>
                      </w:p>
                    </w:txbxContent>
                  </v:textbox>
                </v:shape>
                <v:shape id="Text Box 89" o:spid="_x0000_s1045" type="#_x0000_t202" style="position:absolute;left:3420;top:480;width:899;height:5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jE1MAA&#10;AADaAAAADwAAAGRycy9kb3ducmV2LnhtbERPy4rCMBTdC/5DuII7TXWhtmMUFRwcEMQHzCwvzbUt&#10;09yUJmMzf28WgsvDeS/XwdTiQa2rLCuYjBMQxLnVFRcKbtf9aAHCeWSNtWVS8E8O1qt+b4mZth2f&#10;6XHxhYgh7DJUUHrfZFK6vCSDbmwb4sjdbWvQR9gWUrfYxXBTy2mSzKTBimNDiQ3tSsp/L39GQefT&#10;9HO+/yp+NrPF9luHuwvHk1LDQdh8gPAU/Fv8ch+0grg1Xok3QK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rjE1MAAAADaAAAADwAAAAAAAAAAAAAAAACYAgAAZHJzL2Rvd25y&#10;ZXYueG1sUEsFBgAAAAAEAAQA9QAAAIUDAAAAAA==&#10;" stroked="f">
                  <v:stroke joinstyle="round"/>
                  <v:textbox>
                    <w:txbxContent>
                      <w:p w:rsidR="00000000" w:rsidRDefault="00EC4849">
                        <w:pPr>
                          <w:jc w:val="center"/>
                          <w:rPr>
                            <w:rFonts w:eastAsia="MS Mincho"/>
                            <w:b/>
                            <w:lang w:val="en-US"/>
                          </w:rPr>
                        </w:pPr>
                        <w:r>
                          <w:rPr>
                            <w:rFonts w:eastAsia="MS Mincho"/>
                            <w:b/>
                            <w:lang w:val="en-US"/>
                          </w:rPr>
                          <w:t>wp</w:t>
                        </w:r>
                        <w:r>
                          <w:rPr>
                            <w:rFonts w:eastAsia="MS Mincho"/>
                            <w:b/>
                          </w:rPr>
                          <w:t>0</w:t>
                        </w:r>
                        <w:r>
                          <w:rPr>
                            <w:rFonts w:eastAsia="MS Mincho"/>
                            <w:b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  <w:r>
        <w:rPr>
          <w:rFonts w:eastAsia="MS Mincho"/>
        </w:rPr>
        <w:t xml:space="preserve">В этом примере проходя через точку </w:t>
      </w:r>
      <w:r>
        <w:rPr>
          <w:rFonts w:eastAsia="MS Mincho"/>
          <w:b/>
          <w:color w:val="FF0000"/>
        </w:rPr>
        <w:t>wp00</w:t>
      </w:r>
      <w:r>
        <w:rPr>
          <w:rFonts w:eastAsia="MS Mincho"/>
        </w:rPr>
        <w:t xml:space="preserve">, персонаж с вероятностью 30% посмотрит в точку </w:t>
      </w:r>
      <w:r>
        <w:rPr>
          <w:rFonts w:eastAsia="MS Mincho"/>
          <w:b/>
          <w:color w:val="0000FF"/>
        </w:rPr>
        <w:t xml:space="preserve">wp00 </w:t>
      </w:r>
      <w:r>
        <w:rPr>
          <w:rFonts w:eastAsia="MS Mincho"/>
        </w:rPr>
        <w:t xml:space="preserve">в течение 5 секунд, но с вероятностью 70% посмотрит в точку </w:t>
      </w:r>
      <w:r>
        <w:rPr>
          <w:rFonts w:eastAsia="MS Mincho"/>
          <w:b/>
          <w:color w:val="0000FF"/>
        </w:rPr>
        <w:t>wp01</w:t>
      </w:r>
      <w:r>
        <w:rPr>
          <w:rFonts w:eastAsia="MS Mincho"/>
        </w:rPr>
        <w:t xml:space="preserve"> в течении 10 се</w:t>
      </w:r>
      <w:r>
        <w:rPr>
          <w:rFonts w:eastAsia="MS Mincho"/>
        </w:rPr>
        <w:t>кунд.</w:t>
      </w: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  <w:r>
        <w:rPr>
          <w:rFonts w:eastAsia="MS Mincho"/>
        </w:rPr>
        <w:t xml:space="preserve">По умолчанию при остановках персонаж играет анимацию idle, если он не в состоянии </w:t>
      </w:r>
      <w:r>
        <w:rPr>
          <w:rFonts w:eastAsia="MS Mincho"/>
          <w:lang w:val="en-US"/>
        </w:rPr>
        <w:t>crouch</w:t>
      </w:r>
      <w:r>
        <w:rPr>
          <w:rFonts w:eastAsia="MS Mincho"/>
        </w:rPr>
        <w:t xml:space="preserve">, либо анимацию </w:t>
      </w:r>
      <w:r>
        <w:rPr>
          <w:rFonts w:eastAsia="MS Mincho"/>
          <w:lang w:val="en-US"/>
        </w:rPr>
        <w:t>hide</w:t>
      </w:r>
      <w:r>
        <w:rPr>
          <w:rFonts w:eastAsia="MS Mincho"/>
        </w:rPr>
        <w:t xml:space="preserve">, если он в состоянии </w:t>
      </w:r>
      <w:r>
        <w:rPr>
          <w:rFonts w:eastAsia="MS Mincho"/>
          <w:lang w:val="en-US"/>
        </w:rPr>
        <w:t>crouch</w:t>
      </w:r>
      <w:r>
        <w:rPr>
          <w:rFonts w:eastAsia="MS Mincho"/>
        </w:rPr>
        <w:t>.</w:t>
      </w:r>
    </w:p>
    <w:p w:rsidR="00000000" w:rsidRDefault="00EC4849">
      <w:pPr>
        <w:ind w:firstLine="708"/>
        <w:rPr>
          <w:rFonts w:eastAsia="MS Mincho"/>
        </w:rPr>
      </w:pPr>
    </w:p>
    <w:p w:rsidR="00000000" w:rsidRDefault="00EC4849">
      <w:pPr>
        <w:ind w:firstLine="708"/>
        <w:rPr>
          <w:rFonts w:eastAsia="MS Mincho"/>
        </w:rPr>
      </w:pPr>
      <w:r>
        <w:rPr>
          <w:rFonts w:eastAsia="MS Mincho"/>
        </w:rPr>
        <w:t>Если требуется другая анимация, можно ее указать с помощью флажка:</w:t>
      </w:r>
    </w:p>
    <w:p w:rsidR="00000000" w:rsidRDefault="00EC4849">
      <w:pPr>
        <w:rPr>
          <w:rFonts w:eastAsia="MS Mincho"/>
        </w:rPr>
      </w:pPr>
    </w:p>
    <w:p w:rsidR="00000000" w:rsidRDefault="00EC4849">
      <w:pPr>
        <w:rPr>
          <w:rFonts w:eastAsia="MS Mincho"/>
        </w:rPr>
      </w:pPr>
      <w:r>
        <w:rPr>
          <w:rFonts w:eastAsia="MS Mincho"/>
          <w:lang w:val="en-US"/>
        </w:rPr>
        <w:t>a</w:t>
      </w:r>
      <w:r>
        <w:rPr>
          <w:rFonts w:eastAsia="MS Mincho"/>
        </w:rPr>
        <w:t xml:space="preserve"> = имя_анимации (по умолчанию idle). </w:t>
      </w:r>
    </w:p>
    <w:p w:rsidR="00000000" w:rsidRDefault="00EC4849">
      <w:pPr>
        <w:rPr>
          <w:rFonts w:eastAsia="MS Mincho"/>
        </w:rPr>
      </w:pPr>
      <w:r>
        <w:rPr>
          <w:rFonts w:eastAsia="MS Mincho"/>
        </w:rPr>
        <w:t>Пиш</w:t>
      </w:r>
      <w:r>
        <w:rPr>
          <w:rFonts w:eastAsia="MS Mincho"/>
        </w:rPr>
        <w:t xml:space="preserve">еться </w:t>
      </w:r>
      <w:r>
        <w:rPr>
          <w:rFonts w:eastAsia="MS Mincho"/>
          <w:lang w:val="en-US"/>
        </w:rPr>
        <w:t>a</w:t>
      </w:r>
      <w:r>
        <w:rPr>
          <w:rFonts w:eastAsia="MS Mincho"/>
        </w:rPr>
        <w:t>=</w:t>
      </w:r>
      <w:r>
        <w:rPr>
          <w:rFonts w:eastAsia="MS Mincho"/>
          <w:lang w:val="en-US"/>
        </w:rPr>
        <w:t>anim</w:t>
      </w:r>
      <w:r>
        <w:rPr>
          <w:rFonts w:eastAsia="MS Mincho"/>
        </w:rPr>
        <w:t xml:space="preserve">, где </w:t>
      </w:r>
      <w:r>
        <w:rPr>
          <w:rFonts w:eastAsia="MS Mincho"/>
          <w:lang w:val="en-US"/>
        </w:rPr>
        <w:t>anim</w:t>
      </w:r>
      <w:r>
        <w:rPr>
          <w:rFonts w:eastAsia="MS Mincho"/>
        </w:rPr>
        <w:t xml:space="preserve"> – название анимации из пункта 2.4.4. настоящей документации. Если мы напишем </w:t>
      </w:r>
      <w:r>
        <w:rPr>
          <w:rFonts w:eastAsia="MS Mincho"/>
          <w:lang w:val="en-US"/>
        </w:rPr>
        <w:t>a</w:t>
      </w:r>
      <w:r>
        <w:rPr>
          <w:rFonts w:eastAsia="MS Mincho"/>
        </w:rPr>
        <w:t>=</w:t>
      </w:r>
      <w:r>
        <w:rPr>
          <w:rFonts w:eastAsia="MS Mincho"/>
          <w:lang w:val="en-US"/>
        </w:rPr>
        <w:t>hide</w:t>
      </w:r>
      <w:r>
        <w:rPr>
          <w:rFonts w:eastAsia="MS Mincho"/>
        </w:rPr>
        <w:t xml:space="preserve">, то персонаж сядет в состоянии данжер, если </w:t>
      </w:r>
      <w:r>
        <w:rPr>
          <w:rFonts w:eastAsia="MS Mincho"/>
          <w:lang w:val="en-US"/>
        </w:rPr>
        <w:t>a</w:t>
      </w:r>
      <w:r>
        <w:rPr>
          <w:rFonts w:eastAsia="MS Mincho"/>
        </w:rPr>
        <w:t>=</w:t>
      </w:r>
      <w:r>
        <w:rPr>
          <w:rFonts w:eastAsia="MS Mincho"/>
          <w:lang w:val="en-US"/>
        </w:rPr>
        <w:t>guard</w:t>
      </w:r>
      <w:r>
        <w:rPr>
          <w:rFonts w:eastAsia="MS Mincho"/>
        </w:rPr>
        <w:t xml:space="preserve">, то встанет  с оружием наизготовку и т.д. </w:t>
      </w:r>
    </w:p>
    <w:p w:rsidR="00000000" w:rsidRDefault="00EC4849">
      <w:pPr>
        <w:rPr>
          <w:rFonts w:eastAsia="MS Mincho"/>
        </w:rPr>
      </w:pPr>
    </w:p>
    <w:p w:rsidR="00000000" w:rsidRDefault="00EC4849">
      <w:pPr>
        <w:rPr>
          <w:rFonts w:eastAsia="MS Mincho"/>
        </w:rPr>
      </w:pPr>
      <w:r>
        <w:rPr>
          <w:rFonts w:eastAsia="MS Mincho"/>
          <w:lang w:val="en-US"/>
        </w:rPr>
        <w:t>NB</w:t>
      </w:r>
      <w:r>
        <w:rPr>
          <w:rFonts w:eastAsia="MS Mincho"/>
        </w:rPr>
        <w:t xml:space="preserve">: В точках пути </w:t>
      </w:r>
      <w:r>
        <w:rPr>
          <w:rFonts w:eastAsia="MS Mincho"/>
          <w:lang w:val="en-US"/>
        </w:rPr>
        <w:t>path</w:t>
      </w:r>
      <w:r>
        <w:rPr>
          <w:rFonts w:eastAsia="MS Mincho"/>
        </w:rPr>
        <w:t>_</w:t>
      </w:r>
      <w:r>
        <w:rPr>
          <w:rFonts w:eastAsia="MS Mincho"/>
          <w:lang w:val="en-US"/>
        </w:rPr>
        <w:t>look</w:t>
      </w:r>
      <w:r>
        <w:rPr>
          <w:rFonts w:eastAsia="MS Mincho"/>
        </w:rPr>
        <w:t xml:space="preserve"> используются анимации ТОЛ</w:t>
      </w:r>
      <w:r>
        <w:rPr>
          <w:rFonts w:eastAsia="MS Mincho"/>
        </w:rPr>
        <w:t>ЬКО из раздела «Стоячие и сидячие состояния»!</w:t>
      </w:r>
    </w:p>
    <w:p w:rsidR="00000000" w:rsidRDefault="00EC4849"/>
    <w:p w:rsidR="00000000" w:rsidRDefault="00EC4849">
      <w:pPr>
        <w:pStyle w:val="2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:rsidR="00000000" w:rsidRDefault="00EC4849">
      <w:pPr>
        <w:pStyle w:val="2"/>
        <w:tabs>
          <w:tab w:val="left" w:pos="0"/>
        </w:tabs>
      </w:pPr>
      <w:bookmarkStart w:id="3" w:name="_%D0%A1%D1%85%D0%B5%D0%BC%D1%8B_%D0%BF%D"/>
      <w:bookmarkEnd w:id="3"/>
      <w:r>
        <w:t>3.2. Схемы поведения сталкеров.</w:t>
      </w:r>
    </w:p>
    <w:p w:rsidR="00000000" w:rsidRDefault="00EC4849">
      <w:pPr>
        <w:ind w:firstLine="540"/>
      </w:pPr>
      <w:r>
        <w:t>Есть определенный набор схем, которые описывают поведение персонажа. Они прописываются у него в custom_data или, в случае гулага, в соответствующих файлах, описывающих работы д</w:t>
      </w:r>
      <w:r>
        <w:t>анного гулага. Ниже приведен перечень этих схем.</w:t>
      </w:r>
    </w:p>
    <w:p w:rsidR="00000000" w:rsidRDefault="00EC4849">
      <w:pPr>
        <w:ind w:firstLine="540"/>
      </w:pPr>
      <w:r>
        <w:t>В файле \gamedata\scripts\modules.script указаны все загружаемые схемы.</w:t>
      </w:r>
    </w:p>
    <w:p w:rsidR="00000000" w:rsidRDefault="00EC4849">
      <w:pPr>
        <w:pStyle w:val="3"/>
        <w:tabs>
          <w:tab w:val="left" w:pos="0"/>
        </w:tabs>
      </w:pPr>
      <w:bookmarkStart w:id="4" w:name="_%D0%A1%D1%85%D0%B5%D0%BC%D0%B0_walker"/>
      <w:bookmarkEnd w:id="4"/>
      <w:r>
        <w:t>3.2.1. Схема walker</w:t>
      </w:r>
    </w:p>
    <w:p w:rsidR="00000000" w:rsidRDefault="00EC4849">
      <w:pPr>
        <w:ind w:firstLine="540"/>
      </w:pPr>
      <w:r>
        <w:t>Это базовая схема, по которой персонаж, перемещается по патрульному пути (path_walk) и останавливается в определенн</w:t>
      </w:r>
      <w:r>
        <w:t xml:space="preserve">ых точках и выполняет соответствующие действия. 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[walker]</w:t>
      </w: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</w:rPr>
        <w:t>path_walk</w:t>
      </w:r>
      <w:r>
        <w:t xml:space="preserve"> = &lt;имя пути&gt;- </w:t>
      </w:r>
      <w:r>
        <w:rPr>
          <w:color w:val="000000"/>
        </w:rPr>
        <w:t>основной</w:t>
      </w:r>
      <w:r>
        <w:t xml:space="preserve"> </w:t>
      </w:r>
      <w:r>
        <w:rPr>
          <w:color w:val="000000"/>
        </w:rPr>
        <w:t>путь</w:t>
      </w:r>
      <w:r>
        <w:t xml:space="preserve">, </w:t>
      </w:r>
      <w:r>
        <w:rPr>
          <w:color w:val="000000"/>
        </w:rPr>
        <w:t>по</w:t>
      </w:r>
      <w:r>
        <w:t xml:space="preserve"> </w:t>
      </w:r>
      <w:r>
        <w:rPr>
          <w:color w:val="000000"/>
        </w:rPr>
        <w:t>которому</w:t>
      </w:r>
      <w:r>
        <w:t xml:space="preserve"> </w:t>
      </w:r>
      <w:r>
        <w:rPr>
          <w:color w:val="000000"/>
        </w:rPr>
        <w:t>ходит</w:t>
      </w:r>
      <w:r>
        <w:t xml:space="preserve"> </w:t>
      </w:r>
      <w:r>
        <w:rPr>
          <w:color w:val="000000"/>
        </w:rPr>
        <w:t>NPC</w:t>
      </w:r>
    </w:p>
    <w:p w:rsidR="00000000" w:rsidRDefault="00EC4849">
      <w:pPr>
        <w:autoSpaceDE w:val="0"/>
        <w:ind w:firstLine="540"/>
      </w:pPr>
      <w:r>
        <w:rPr>
          <w:color w:val="000000"/>
        </w:rPr>
        <w:t>*path_look</w:t>
      </w:r>
      <w:r>
        <w:t xml:space="preserve">  = &lt;имя пути&gt;- </w:t>
      </w:r>
      <w:r>
        <w:rPr>
          <w:color w:val="000000"/>
        </w:rPr>
        <w:t>путь</w:t>
      </w:r>
      <w:r>
        <w:t xml:space="preserve">, </w:t>
      </w:r>
      <w:r>
        <w:rPr>
          <w:color w:val="000000"/>
        </w:rPr>
        <w:t>куда</w:t>
      </w:r>
      <w:r>
        <w:t xml:space="preserve"> </w:t>
      </w:r>
      <w:r>
        <w:rPr>
          <w:color w:val="000000"/>
        </w:rPr>
        <w:t>смотрит</w:t>
      </w:r>
      <w:r>
        <w:t xml:space="preserve"> NPC</w:t>
      </w:r>
    </w:p>
    <w:p w:rsidR="00000000" w:rsidRDefault="00EC4849">
      <w:pPr>
        <w:ind w:firstLine="540"/>
        <w:rPr>
          <w:color w:val="000000"/>
        </w:rPr>
      </w:pPr>
      <w:r>
        <w:rPr>
          <w:color w:val="000000"/>
        </w:rPr>
        <w:t>*team</w:t>
      </w:r>
      <w:r>
        <w:t xml:space="preserve"> - </w:t>
      </w:r>
      <w:r>
        <w:rPr>
          <w:color w:val="000000"/>
        </w:rPr>
        <w:t>команда</w:t>
      </w:r>
      <w:r>
        <w:t xml:space="preserve"> </w:t>
      </w:r>
      <w:r>
        <w:rPr>
          <w:color w:val="000000"/>
        </w:rPr>
        <w:t>для</w:t>
      </w:r>
      <w:r>
        <w:t xml:space="preserve"> </w:t>
      </w:r>
      <w:r>
        <w:rPr>
          <w:color w:val="000000"/>
        </w:rPr>
        <w:t>синхронизации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В точках path_walk, которым соответствуют точки пути</w:t>
      </w:r>
      <w:r>
        <w:t xml:space="preserve"> path_look (стоят одинаковые флажки) персонаж останавливается и смотрит в определенную точку, при этом отыгрывая (или не отыгрывая) определенную анимацию.</w:t>
      </w:r>
    </w:p>
    <w:p w:rsidR="00000000" w:rsidRDefault="00EC4849">
      <w:pPr>
        <w:autoSpaceDE w:val="0"/>
        <w:ind w:firstLine="540"/>
      </w:pPr>
      <w:r>
        <w:t>*</w:t>
      </w:r>
      <w:r>
        <w:t xml:space="preserve"> </w:t>
      </w:r>
      <w:r>
        <w:rPr>
          <w:lang w:val="en-US"/>
        </w:rPr>
        <w:t>def</w:t>
      </w:r>
      <w:r>
        <w:t>_</w:t>
      </w:r>
      <w:r>
        <w:rPr>
          <w:lang w:val="en-US"/>
        </w:rPr>
        <w:t>state</w:t>
      </w:r>
      <w:r>
        <w:t>_</w:t>
      </w:r>
      <w:r>
        <w:rPr>
          <w:lang w:val="en-US"/>
        </w:rPr>
        <w:t>moving</w:t>
      </w:r>
      <w:r>
        <w:t>1 = состояние, в котором сталкер движется к первой точке пути, если она близко (</w:t>
      </w:r>
      <w:r>
        <w:rPr>
          <w:lang w:val="en-US"/>
        </w:rPr>
        <w:t>pat</w:t>
      </w:r>
      <w:r>
        <w:rPr>
          <w:lang w:val="en-US"/>
        </w:rPr>
        <w:t>rol</w:t>
      </w:r>
      <w:r>
        <w:t xml:space="preserve"> по умолчанию)</w:t>
      </w:r>
    </w:p>
    <w:p w:rsidR="00000000" w:rsidRDefault="00EC4849">
      <w:pPr>
        <w:autoSpaceDE w:val="0"/>
        <w:ind w:firstLine="540"/>
      </w:pPr>
      <w:r>
        <w:t xml:space="preserve">* </w:t>
      </w:r>
      <w:r>
        <w:rPr>
          <w:lang w:val="en-US"/>
        </w:rPr>
        <w:t>def</w:t>
      </w:r>
      <w:r>
        <w:t>_</w:t>
      </w:r>
      <w:r>
        <w:rPr>
          <w:lang w:val="en-US"/>
        </w:rPr>
        <w:t>state</w:t>
      </w:r>
      <w:r>
        <w:t>_</w:t>
      </w:r>
      <w:r>
        <w:rPr>
          <w:lang w:val="en-US"/>
        </w:rPr>
        <w:t>moving</w:t>
      </w:r>
      <w:r>
        <w:t>2 = состояние, в котором сталкер движется к первой точке пути, если она не слишком далеко (</w:t>
      </w:r>
      <w:r>
        <w:rPr>
          <w:lang w:val="en-US"/>
        </w:rPr>
        <w:t>rush</w:t>
      </w:r>
      <w:r>
        <w:t xml:space="preserve"> по умолчанию)</w:t>
      </w:r>
    </w:p>
    <w:p w:rsidR="00000000" w:rsidRDefault="00EC4849">
      <w:pPr>
        <w:autoSpaceDE w:val="0"/>
        <w:ind w:firstLine="540"/>
      </w:pPr>
      <w:r>
        <w:t xml:space="preserve">* </w:t>
      </w:r>
      <w:r>
        <w:rPr>
          <w:lang w:val="en-US"/>
        </w:rPr>
        <w:t>def</w:t>
      </w:r>
      <w:r>
        <w:t>_</w:t>
      </w:r>
      <w:r>
        <w:rPr>
          <w:lang w:val="en-US"/>
        </w:rPr>
        <w:t>state</w:t>
      </w:r>
      <w:r>
        <w:t>_</w:t>
      </w:r>
      <w:r>
        <w:rPr>
          <w:lang w:val="en-US"/>
        </w:rPr>
        <w:t>moving</w:t>
      </w:r>
      <w:r>
        <w:t>3 = состояние, в котором сталкер движется к первой точке пути, если она далеко (</w:t>
      </w:r>
      <w:r>
        <w:rPr>
          <w:lang w:val="en-US"/>
        </w:rPr>
        <w:t>sprint</w:t>
      </w:r>
      <w:r>
        <w:t xml:space="preserve"> по ум</w:t>
      </w:r>
      <w:r>
        <w:t>олчанию)</w:t>
      </w:r>
    </w:p>
    <w:p w:rsidR="00000000" w:rsidRDefault="00EC4849">
      <w:pPr>
        <w:autoSpaceDE w:val="0"/>
        <w:ind w:firstLine="540"/>
      </w:pPr>
      <w:r>
        <w:t xml:space="preserve">* </w:t>
      </w:r>
      <w:r>
        <w:rPr>
          <w:lang w:val="en-US"/>
        </w:rPr>
        <w:t>def</w:t>
      </w:r>
      <w:r>
        <w:t>_</w:t>
      </w:r>
      <w:r>
        <w:rPr>
          <w:lang w:val="en-US"/>
        </w:rPr>
        <w:t>state</w:t>
      </w:r>
      <w:r>
        <w:t>_</w:t>
      </w:r>
      <w:r>
        <w:rPr>
          <w:lang w:val="en-US"/>
        </w:rPr>
        <w:t>standing</w:t>
      </w:r>
      <w:r>
        <w:t xml:space="preserve"> = дефолтное состояние в котором он стоит и смотрит на точку, если в этой точке не задана другое состояние.</w:t>
      </w:r>
    </w:p>
    <w:p w:rsidR="00000000" w:rsidRDefault="00EC4849"/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>: \gamedata\scripts\xr_walker.script</w:t>
      </w:r>
    </w:p>
    <w:p w:rsidR="00000000" w:rsidRDefault="00EC4849">
      <w:pPr>
        <w:pStyle w:val="3"/>
        <w:tabs>
          <w:tab w:val="left" w:pos="0"/>
        </w:tabs>
      </w:pPr>
      <w:bookmarkStart w:id="5" w:name="_%D0%A1%D1%85%D0%B5%D0%BC%D0%B0_remark"/>
      <w:bookmarkEnd w:id="5"/>
      <w:r>
        <w:t>3.2.2. Схема remark</w:t>
      </w:r>
    </w:p>
    <w:p w:rsidR="00000000" w:rsidRDefault="00EC4849">
      <w:pPr>
        <w:ind w:firstLine="540"/>
      </w:pPr>
      <w:r>
        <w:t>Схема используется для синхронизации\связки других схем.</w:t>
      </w:r>
    </w:p>
    <w:p w:rsidR="00000000" w:rsidRDefault="00EC4849">
      <w:pPr>
        <w:autoSpaceDE w:val="0"/>
        <w:ind w:firstLine="540"/>
      </w:pPr>
    </w:p>
    <w:p w:rsidR="00000000" w:rsidRDefault="00EC4849">
      <w:pPr>
        <w:autoSpaceDE w:val="0"/>
        <w:ind w:firstLine="540"/>
        <w:rPr>
          <w:lang w:val="en-US"/>
        </w:rPr>
      </w:pPr>
      <w:r>
        <w:lastRenderedPageBreak/>
        <w:tab/>
      </w:r>
      <w:r>
        <w:rPr>
          <w:lang w:val="en-US"/>
        </w:rPr>
        <w:t>[remark]</w:t>
      </w: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  <w:lang w:val="en-US"/>
        </w:rPr>
        <w:t>*</w:t>
      </w:r>
      <w:r>
        <w:rPr>
          <w:color w:val="000000"/>
          <w:lang w:val="en-US"/>
        </w:rPr>
        <w:t xml:space="preserve">snd_anim_synс = true либо false. </w:t>
      </w:r>
      <w:r>
        <w:rPr>
          <w:color w:val="000000"/>
        </w:rPr>
        <w:t xml:space="preserve">По умолчанию </w:t>
      </w:r>
      <w:r>
        <w:rPr>
          <w:color w:val="000000"/>
          <w:lang w:val="en-US"/>
        </w:rPr>
        <w:t>false</w:t>
      </w:r>
      <w:r>
        <w:rPr>
          <w:color w:val="000000"/>
        </w:rPr>
        <w:t>. Указывает на то необходимо ли синхронизировать звук с анимацией либо нет</w:t>
      </w:r>
    </w:p>
    <w:p w:rsidR="00000000" w:rsidRDefault="00EC4849">
      <w:pPr>
        <w:autoSpaceDE w:val="0"/>
        <w:ind w:firstLine="540"/>
        <w:rPr>
          <w:color w:val="000000"/>
          <w:lang w:val="en-US"/>
        </w:rPr>
      </w:pPr>
      <w:r>
        <w:rPr>
          <w:color w:val="000000"/>
        </w:rPr>
        <w:t>*</w:t>
      </w:r>
      <w:r>
        <w:rPr>
          <w:color w:val="000000"/>
          <w:lang w:val="en-US"/>
        </w:rPr>
        <w:t>snd</w:t>
      </w:r>
      <w:r>
        <w:rPr>
          <w:color w:val="000000"/>
        </w:rPr>
        <w:t xml:space="preserve">  = звук ремарка, по умолчанию </w:t>
      </w:r>
      <w:r>
        <w:rPr>
          <w:color w:val="000000"/>
          <w:lang w:val="en-US"/>
        </w:rPr>
        <w:t>nil</w:t>
      </w:r>
    </w:p>
    <w:p w:rsidR="00000000" w:rsidRDefault="00EC4849">
      <w:pPr>
        <w:autoSpaceDE w:val="0"/>
        <w:ind w:firstLine="540"/>
        <w:rPr>
          <w:color w:val="000000"/>
          <w:lang w:val="en-US"/>
        </w:rPr>
      </w:pPr>
      <w:r>
        <w:rPr>
          <w:color w:val="000000"/>
        </w:rPr>
        <w:t>*</w:t>
      </w:r>
      <w:r>
        <w:rPr>
          <w:color w:val="000000"/>
          <w:lang w:val="en-US"/>
        </w:rPr>
        <w:t>anim</w:t>
      </w:r>
      <w:r>
        <w:rPr>
          <w:color w:val="000000"/>
        </w:rPr>
        <w:t xml:space="preserve"> = анимация ремарка, по умолчанию </w:t>
      </w:r>
      <w:r>
        <w:rPr>
          <w:color w:val="000000"/>
          <w:lang w:val="en-US"/>
        </w:rPr>
        <w:t>wait</w:t>
      </w: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</w:rPr>
        <w:t>*</w:t>
      </w:r>
      <w:r>
        <w:rPr>
          <w:color w:val="000000"/>
          <w:lang w:val="en-US"/>
        </w:rPr>
        <w:t>target</w:t>
      </w:r>
      <w:r>
        <w:rPr>
          <w:color w:val="000000"/>
        </w:rPr>
        <w:t xml:space="preserve"> = Куда смотрит сталкер. Ес</w:t>
      </w:r>
      <w:r>
        <w:rPr>
          <w:color w:val="000000"/>
        </w:rPr>
        <w:t>ть следующие варианты</w:t>
      </w: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lang w:val="en-US"/>
        </w:rPr>
        <w:t>story</w:t>
      </w:r>
      <w:r>
        <w:rPr>
          <w:color w:val="000000"/>
        </w:rPr>
        <w:t>_</w:t>
      </w:r>
      <w:r>
        <w:rPr>
          <w:color w:val="000000"/>
          <w:lang w:val="en-US"/>
        </w:rPr>
        <w:t>id</w:t>
      </w:r>
      <w:r>
        <w:rPr>
          <w:color w:val="000000"/>
        </w:rPr>
        <w:t xml:space="preserve"> – числовое значение</w:t>
      </w: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lang w:val="en-US"/>
        </w:rPr>
        <w:t>actor</w:t>
      </w:r>
      <w:r>
        <w:rPr>
          <w:color w:val="000000"/>
        </w:rPr>
        <w:t xml:space="preserve"> – без комментариев</w:t>
      </w: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lang w:val="en-US"/>
        </w:rPr>
        <w:t>nil</w:t>
      </w:r>
      <w:r>
        <w:rPr>
          <w:color w:val="000000"/>
        </w:rPr>
        <w:t xml:space="preserve"> – позиция вычисленная АИ автоматически</w:t>
      </w: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&lt;имя работы&gt;,&lt;имя гулага&gt; смотреть на сталкера который находится на определенной работе под гулагом (второй параметр необязателен</w:t>
      </w:r>
      <w:r>
        <w:rPr>
          <w:color w:val="000000"/>
        </w:rPr>
        <w:t>. В этом случае берется гулаг сталкера, для которого задана данная секция ремарка).</w:t>
      </w:r>
    </w:p>
    <w:p w:rsidR="00000000" w:rsidRDefault="00EC4849">
      <w:pPr>
        <w:autoSpaceDE w:val="0"/>
        <w:ind w:firstLine="540"/>
        <w:rPr>
          <w:color w:val="000000"/>
          <w:lang w:val="en-US"/>
        </w:rPr>
      </w:pPr>
      <w:r>
        <w:rPr>
          <w:color w:val="000000"/>
        </w:rPr>
        <w:t>Пример</w:t>
      </w:r>
      <w:r>
        <w:rPr>
          <w:color w:val="000000"/>
          <w:lang w:val="en-US"/>
        </w:rPr>
        <w:t>:</w:t>
      </w:r>
    </w:p>
    <w:p w:rsidR="00000000" w:rsidRDefault="00EC4849">
      <w:pPr>
        <w:autoSpaceDE w:val="0"/>
        <w:ind w:firstLine="540"/>
        <w:rPr>
          <w:color w:val="000000"/>
          <w:lang w:val="en-US"/>
        </w:rPr>
      </w:pPr>
      <w:r>
        <w:rPr>
          <w:color w:val="000000"/>
          <w:lang w:val="en-US"/>
        </w:rPr>
        <w:t>target              = logic@cit_killers_base_guard, cit_killers</w:t>
      </w: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</w:r>
      <w:r>
        <w:rPr>
          <w:color w:val="000000"/>
        </w:rPr>
        <w:t>&lt;</w:t>
      </w:r>
      <w:r>
        <w:rPr>
          <w:color w:val="000000"/>
          <w:lang w:val="en-US"/>
        </w:rPr>
        <w:t>path</w:t>
      </w:r>
      <w:r>
        <w:rPr>
          <w:color w:val="000000"/>
        </w:rPr>
        <w:t>_</w:t>
      </w:r>
      <w:r>
        <w:rPr>
          <w:color w:val="000000"/>
          <w:lang w:val="en-US"/>
        </w:rPr>
        <w:t>name</w:t>
      </w:r>
      <w:r>
        <w:rPr>
          <w:color w:val="000000"/>
        </w:rPr>
        <w:t>&gt;, &lt;</w:t>
      </w:r>
      <w:r>
        <w:rPr>
          <w:color w:val="000000"/>
          <w:lang w:val="en-US"/>
        </w:rPr>
        <w:t>point</w:t>
      </w:r>
      <w:r>
        <w:rPr>
          <w:color w:val="000000"/>
        </w:rPr>
        <w:t>_</w:t>
      </w:r>
      <w:r>
        <w:rPr>
          <w:color w:val="000000"/>
          <w:lang w:val="en-US"/>
        </w:rPr>
        <w:t>number</w:t>
      </w:r>
      <w:r>
        <w:rPr>
          <w:color w:val="000000"/>
        </w:rPr>
        <w:t>&gt;  - можно указывать смотреть в вершину патрульного пути (&lt;имя пути&gt;, &lt;и</w:t>
      </w:r>
      <w:r>
        <w:rPr>
          <w:color w:val="000000"/>
        </w:rPr>
        <w:t>мя точки&gt;).</w:t>
      </w:r>
    </w:p>
    <w:p w:rsidR="00000000" w:rsidRDefault="00EC4849">
      <w:pPr>
        <w:autoSpaceDE w:val="0"/>
        <w:ind w:firstLine="540"/>
        <w:rPr>
          <w:color w:val="000000"/>
        </w:rPr>
      </w:pP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</w:rPr>
        <w:t xml:space="preserve">Внимание, теперь если значение не задано, то оно равно </w:t>
      </w:r>
      <w:r>
        <w:rPr>
          <w:color w:val="000000"/>
          <w:lang w:val="en-US"/>
        </w:rPr>
        <w:t>nil</w:t>
      </w:r>
      <w:r>
        <w:rPr>
          <w:color w:val="000000"/>
        </w:rPr>
        <w:t xml:space="preserve"> а не </w:t>
      </w:r>
      <w:r>
        <w:rPr>
          <w:color w:val="000000"/>
          <w:lang w:val="en-US"/>
        </w:rPr>
        <w:t>actor</w:t>
      </w:r>
      <w:r>
        <w:rPr>
          <w:color w:val="000000"/>
        </w:rPr>
        <w:t xml:space="preserve">, как было раньше. То есть если вы хотите чтобы персонаж в ремарке смотрел на актера - необходимо явно прописывать это. Если задано значение </w:t>
      </w:r>
      <w:r>
        <w:rPr>
          <w:color w:val="000000"/>
          <w:lang w:val="en-US"/>
        </w:rPr>
        <w:t>nil</w:t>
      </w:r>
      <w:r>
        <w:rPr>
          <w:color w:val="000000"/>
        </w:rPr>
        <w:t>, то персонаж развернется в по</w:t>
      </w:r>
      <w:r>
        <w:rPr>
          <w:color w:val="000000"/>
        </w:rPr>
        <w:t>зицию, которую посчитает АИ.</w:t>
      </w:r>
    </w:p>
    <w:p w:rsidR="00000000" w:rsidRDefault="00EC4849">
      <w:pPr>
        <w:autoSpaceDE w:val="0"/>
        <w:ind w:firstLine="540"/>
        <w:rPr>
          <w:color w:val="000000"/>
        </w:rPr>
      </w:pPr>
    </w:p>
    <w:p w:rsidR="00000000" w:rsidRDefault="00EC4849">
      <w:pPr>
        <w:autoSpaceDE w:val="0"/>
        <w:ind w:firstLine="540"/>
        <w:rPr>
          <w:color w:val="000000"/>
        </w:rPr>
      </w:pP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</w:rPr>
        <w:t xml:space="preserve">Стандартные сигналы для </w:t>
      </w:r>
      <w:r>
        <w:rPr>
          <w:color w:val="000000"/>
          <w:lang w:val="en-US"/>
        </w:rPr>
        <w:t>remark</w:t>
      </w:r>
      <w:r>
        <w:rPr>
          <w:color w:val="000000"/>
        </w:rPr>
        <w:t xml:space="preserve">: </w:t>
      </w: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  <w:lang w:val="en-US"/>
        </w:rPr>
        <w:t>sound</w:t>
      </w:r>
      <w:r>
        <w:rPr>
          <w:color w:val="000000"/>
        </w:rPr>
        <w:t>_</w:t>
      </w:r>
      <w:r>
        <w:rPr>
          <w:color w:val="000000"/>
          <w:lang w:val="en-US"/>
        </w:rPr>
        <w:t>end</w:t>
      </w:r>
      <w:r>
        <w:rPr>
          <w:color w:val="000000"/>
        </w:rPr>
        <w:t xml:space="preserve"> – по окончании проигрывания звуковой схемы</w:t>
      </w: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  <w:lang w:val="en-US"/>
        </w:rPr>
        <w:t>anim</w:t>
      </w:r>
      <w:r>
        <w:rPr>
          <w:color w:val="000000"/>
        </w:rPr>
        <w:t>_</w:t>
      </w:r>
      <w:r>
        <w:rPr>
          <w:color w:val="000000"/>
          <w:lang w:val="en-US"/>
        </w:rPr>
        <w:t>end</w:t>
      </w:r>
      <w:r>
        <w:rPr>
          <w:color w:val="000000"/>
        </w:rPr>
        <w:t xml:space="preserve"> – по окончании проигрывания анимации</w:t>
      </w: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  <w:lang w:val="en-US"/>
        </w:rPr>
        <w:t>action</w:t>
      </w:r>
      <w:r>
        <w:rPr>
          <w:color w:val="000000"/>
        </w:rPr>
        <w:t>_</w:t>
      </w:r>
      <w:r>
        <w:rPr>
          <w:color w:val="000000"/>
          <w:lang w:val="en-US"/>
        </w:rPr>
        <w:t>end</w:t>
      </w:r>
      <w:r>
        <w:rPr>
          <w:color w:val="000000"/>
        </w:rPr>
        <w:t xml:space="preserve"> – по окончании проигрывания и того и другого, если они синхронизированы</w:t>
      </w:r>
    </w:p>
    <w:p w:rsidR="00000000" w:rsidRDefault="00EC4849">
      <w:pPr>
        <w:autoSpaceDE w:val="0"/>
        <w:ind w:firstLine="540"/>
        <w:rPr>
          <w:color w:val="000000"/>
        </w:rPr>
      </w:pP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</w:rPr>
        <w:t>Пример си</w:t>
      </w:r>
      <w:r>
        <w:rPr>
          <w:color w:val="000000"/>
        </w:rPr>
        <w:t xml:space="preserve">нхронизации анимации и звука в схеме </w:t>
      </w:r>
      <w:r>
        <w:rPr>
          <w:color w:val="000000"/>
          <w:lang w:val="en-US"/>
        </w:rPr>
        <w:t>Remark</w:t>
      </w:r>
      <w:r>
        <w:rPr>
          <w:color w:val="000000"/>
        </w:rPr>
        <w:t>: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[remark]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anim = анимация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snd = звук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snd_anim_sync = true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on_signal = action_end | следующая схема</w:t>
      </w:r>
    </w:p>
    <w:p w:rsidR="00000000" w:rsidRDefault="00EC4849">
      <w:pPr>
        <w:pStyle w:val="3"/>
        <w:tabs>
          <w:tab w:val="left" w:pos="0"/>
        </w:tabs>
      </w:pPr>
      <w:bookmarkStart w:id="6" w:name="_%D0%A1%D1%85%D0%B5%D0%BC%D0%B0_sleeper"/>
      <w:bookmarkEnd w:id="6"/>
      <w:r>
        <w:t>3.2.3. Схема sleeper</w:t>
      </w:r>
    </w:p>
    <w:p w:rsidR="00000000" w:rsidRDefault="00EC4849">
      <w:pPr>
        <w:ind w:firstLine="540"/>
      </w:pPr>
      <w:r>
        <w:t>Схема сидящего и спящего NPC. Необходимо поставить патрульный путь, минимум из 1 поинта. Спя</w:t>
      </w:r>
      <w:r>
        <w:t xml:space="preserve">щий будет садиться спать в нулевой точке пути, и разворачиваться при этом в сторону первой точки. 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[sleeper]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path_main = &lt;</w:t>
      </w:r>
      <w:r>
        <w:t>имя</w:t>
      </w:r>
      <w:r>
        <w:rPr>
          <w:lang w:val="en-US"/>
        </w:rPr>
        <w:t xml:space="preserve"> </w:t>
      </w:r>
      <w:r>
        <w:t>пути</w:t>
      </w:r>
      <w:r>
        <w:rPr>
          <w:lang w:val="en-US"/>
        </w:rPr>
        <w:t>&gt;</w:t>
      </w:r>
    </w:p>
    <w:p w:rsidR="00000000" w:rsidRDefault="00EC4849">
      <w:pPr>
        <w:ind w:firstLine="540"/>
        <w:rPr>
          <w:color w:val="008000"/>
        </w:rPr>
      </w:pPr>
      <w:r>
        <w:rPr>
          <w:color w:val="000000"/>
        </w:rPr>
        <w:t>*</w:t>
      </w:r>
      <w:r>
        <w:rPr>
          <w:color w:val="000000"/>
          <w:lang w:val="en-US"/>
        </w:rPr>
        <w:t>wakeable</w:t>
      </w:r>
      <w:r>
        <w:rPr>
          <w:color w:val="000000"/>
        </w:rPr>
        <w:t xml:space="preserve"> = </w:t>
      </w:r>
      <w:r>
        <w:rPr>
          <w:color w:val="000000"/>
          <w:lang w:val="en-US"/>
        </w:rPr>
        <w:t>true</w:t>
      </w:r>
      <w:r>
        <w:rPr>
          <w:color w:val="000000"/>
        </w:rPr>
        <w:t xml:space="preserve"> – </w:t>
      </w:r>
      <w:r>
        <w:rPr>
          <w:color w:val="008000"/>
        </w:rPr>
        <w:t xml:space="preserve">может ли проснуться быстро (если </w:t>
      </w:r>
      <w:r>
        <w:rPr>
          <w:color w:val="008000"/>
          <w:lang w:val="en-US"/>
        </w:rPr>
        <w:t>true</w:t>
      </w:r>
      <w:r>
        <w:rPr>
          <w:color w:val="008000"/>
        </w:rPr>
        <w:t>, то спит на корточках и во сне бормочет)</w:t>
      </w:r>
    </w:p>
    <w:p w:rsidR="00000000" w:rsidRDefault="00EC4849">
      <w:pPr>
        <w:ind w:firstLine="540"/>
        <w:rPr>
          <w:color w:val="008000"/>
        </w:rPr>
      </w:pPr>
    </w:p>
    <w:p w:rsidR="00000000" w:rsidRDefault="00EC4849">
      <w:pPr>
        <w:ind w:firstLine="540"/>
        <w:rPr>
          <w:color w:val="FF0000"/>
        </w:rPr>
      </w:pPr>
      <w:r>
        <w:rPr>
          <w:color w:val="FF0000"/>
          <w:lang w:val="en-US"/>
        </w:rPr>
        <w:t>NB</w:t>
      </w:r>
      <w:r>
        <w:rPr>
          <w:color w:val="FF0000"/>
        </w:rPr>
        <w:t>: Если путь состоит из</w:t>
      </w:r>
      <w:r>
        <w:rPr>
          <w:color w:val="FF0000"/>
        </w:rPr>
        <w:t xml:space="preserve"> двух точек, то связь нужно делать от первой точки к нулевой (либо двунаправленную).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>: \gamedata\scripts\xr_sleeper.script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pStyle w:val="3"/>
        <w:tabs>
          <w:tab w:val="left" w:pos="0"/>
        </w:tabs>
      </w:pPr>
      <w:bookmarkStart w:id="7" w:name="_%D0%A1%D1%85%D0%B5%D0%BC%D0%B0_kamp"/>
      <w:bookmarkEnd w:id="7"/>
      <w:r>
        <w:t>3.2.4. Схема kamp</w:t>
      </w:r>
    </w:p>
    <w:p w:rsidR="00000000" w:rsidRDefault="00EC4849">
      <w:pPr>
        <w:ind w:firstLine="540"/>
      </w:pPr>
      <w:r>
        <w:t>Схема сталкера, сидящего в определенном радиусе вокруг указанной точки (у костра), и располагающегося лицом к</w:t>
      </w:r>
      <w:r>
        <w:t xml:space="preserve"> этой точке.</w:t>
      </w:r>
    </w:p>
    <w:p w:rsidR="00000000" w:rsidRDefault="00EC4849">
      <w:pPr>
        <w:ind w:firstLine="540"/>
      </w:pPr>
      <w:r>
        <w:tab/>
      </w:r>
    </w:p>
    <w:p w:rsidR="00000000" w:rsidRDefault="00EC4849">
      <w:pPr>
        <w:autoSpaceDE w:val="0"/>
        <w:ind w:firstLine="540"/>
      </w:pPr>
      <w:r>
        <w:tab/>
        <w:t>[kamp]</w:t>
      </w:r>
    </w:p>
    <w:p w:rsidR="00000000" w:rsidRDefault="00EC4849">
      <w:pPr>
        <w:ind w:firstLine="540"/>
      </w:pPr>
      <w:r>
        <w:t>center_point = kamp_center – имя точки вокруг которой NPC будет устраиваться.</w:t>
      </w:r>
    </w:p>
    <w:p w:rsidR="00000000" w:rsidRDefault="00EC4849">
      <w:pPr>
        <w:ind w:firstLine="540"/>
      </w:pPr>
      <w:r>
        <w:t>*</w:t>
      </w:r>
      <w:r>
        <w:rPr>
          <w:lang w:val="en-US"/>
        </w:rPr>
        <w:t>radius</w:t>
      </w:r>
      <w:r>
        <w:t xml:space="preserve"> = 2 (насколько далеко сталкер будет сидеть от центра лагеря, 2- по умолчанию)</w:t>
      </w:r>
    </w:p>
    <w:p w:rsidR="00000000" w:rsidRDefault="00EC4849">
      <w:pPr>
        <w:ind w:firstLine="540"/>
      </w:pPr>
      <w:r>
        <w:lastRenderedPageBreak/>
        <w:t>*</w:t>
      </w:r>
      <w:r>
        <w:rPr>
          <w:lang w:val="en-US"/>
        </w:rPr>
        <w:t>def</w:t>
      </w:r>
      <w:r>
        <w:t>_</w:t>
      </w:r>
      <w:r>
        <w:rPr>
          <w:lang w:val="en-US"/>
        </w:rPr>
        <w:t>state</w:t>
      </w:r>
      <w:r>
        <w:t>_</w:t>
      </w:r>
      <w:r>
        <w:rPr>
          <w:lang w:val="en-US"/>
        </w:rPr>
        <w:t>moving</w:t>
      </w:r>
      <w:r>
        <w:t xml:space="preserve"> = </w:t>
      </w:r>
      <w:r>
        <w:rPr>
          <w:lang w:val="en-US"/>
        </w:rPr>
        <w:t>run</w:t>
      </w:r>
      <w:r>
        <w:t xml:space="preserve"> (дефолтное состояние, в котором сталкер будет</w:t>
      </w:r>
      <w:r>
        <w:t xml:space="preserve"> идети к точке кампа)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>: \gamedata\scripts\xr_kamp.script</w:t>
      </w:r>
    </w:p>
    <w:p w:rsidR="00000000" w:rsidRDefault="00EC4849">
      <w:pPr>
        <w:ind w:firstLine="540"/>
        <w:rPr>
          <w:color w:val="FF0000"/>
          <w:lang w:val="en-US"/>
        </w:rPr>
      </w:pPr>
    </w:p>
    <w:p w:rsidR="00000000" w:rsidRDefault="00EC4849">
      <w:pPr>
        <w:ind w:firstLine="540"/>
        <w:rPr>
          <w:color w:val="FF0000"/>
          <w:lang w:val="en-US"/>
        </w:rPr>
      </w:pPr>
      <w:r>
        <w:rPr>
          <w:color w:val="FF0000"/>
          <w:lang w:val="en-US"/>
        </w:rPr>
        <w:t>NB</w:t>
      </w:r>
      <w:r>
        <w:rPr>
          <w:color w:val="FF0000"/>
        </w:rPr>
        <w:t>! Если точка кампа находится в костре, то в оффлайне сталкера прийдут на нее, а когда они перейдут в онлайн, то окажуться внутри костра, где и получат хит. Чтобы этого не случалось в секции к</w:t>
      </w:r>
      <w:r>
        <w:rPr>
          <w:color w:val="FF0000"/>
        </w:rPr>
        <w:t xml:space="preserve">емпа указывать </w:t>
      </w:r>
      <w:r>
        <w:rPr>
          <w:color w:val="FF0000"/>
          <w:lang w:val="en-US"/>
        </w:rPr>
        <w:t>path</w:t>
      </w:r>
      <w:r>
        <w:rPr>
          <w:color w:val="FF0000"/>
        </w:rPr>
        <w:t>_</w:t>
      </w:r>
      <w:r>
        <w:rPr>
          <w:color w:val="FF0000"/>
          <w:lang w:val="en-US"/>
        </w:rPr>
        <w:t>walk</w:t>
      </w:r>
      <w:r>
        <w:rPr>
          <w:color w:val="FF0000"/>
        </w:rPr>
        <w:t xml:space="preserve"> из одной точке, название которой = &lt;</w:t>
      </w:r>
      <w:r>
        <w:rPr>
          <w:color w:val="FF0000"/>
          <w:lang w:val="en-US"/>
        </w:rPr>
        <w:t>path</w:t>
      </w:r>
      <w:r>
        <w:rPr>
          <w:color w:val="FF0000"/>
        </w:rPr>
        <w:t>_</w:t>
      </w:r>
      <w:r>
        <w:rPr>
          <w:color w:val="FF0000"/>
          <w:lang w:val="en-US"/>
        </w:rPr>
        <w:t>kamp</w:t>
      </w:r>
      <w:r>
        <w:rPr>
          <w:color w:val="FF0000"/>
        </w:rPr>
        <w:t>_</w:t>
      </w:r>
      <w:r>
        <w:rPr>
          <w:color w:val="FF0000"/>
          <w:lang w:val="en-US"/>
        </w:rPr>
        <w:t>name</w:t>
      </w:r>
      <w:r>
        <w:rPr>
          <w:color w:val="FF0000"/>
        </w:rPr>
        <w:t>&gt;_</w:t>
      </w:r>
      <w:r>
        <w:rPr>
          <w:color w:val="FF0000"/>
          <w:lang w:val="en-US"/>
        </w:rPr>
        <w:t>task</w:t>
      </w:r>
    </w:p>
    <w:p w:rsidR="00000000" w:rsidRDefault="00EC4849">
      <w:pPr>
        <w:ind w:firstLine="540"/>
        <w:rPr>
          <w:color w:val="FF0000"/>
        </w:rPr>
      </w:pPr>
    </w:p>
    <w:p w:rsidR="00000000" w:rsidRDefault="00EC4849">
      <w:pPr>
        <w:ind w:firstLine="540"/>
        <w:rPr>
          <w:color w:val="FF0000"/>
          <w:lang w:val="en-US"/>
        </w:rPr>
      </w:pPr>
      <w:r>
        <w:rPr>
          <w:color w:val="FF0000"/>
          <w:lang w:val="en-US"/>
        </w:rPr>
        <w:t>*path_walk = &lt;path_kamp_name&gt;_task</w:t>
      </w:r>
    </w:p>
    <w:p w:rsidR="00000000" w:rsidRDefault="00EC4849">
      <w:pPr>
        <w:ind w:firstLine="540"/>
        <w:rPr>
          <w:color w:val="FF0000"/>
          <w:lang w:val="en-US"/>
        </w:rPr>
      </w:pPr>
    </w:p>
    <w:p w:rsidR="00000000" w:rsidRDefault="00EC4849">
      <w:pPr>
        <w:ind w:firstLine="540"/>
        <w:rPr>
          <w:color w:val="FF0000"/>
        </w:rPr>
      </w:pPr>
      <w:r>
        <w:rPr>
          <w:color w:val="FF0000"/>
        </w:rPr>
        <w:t xml:space="preserve">Если точка кемпа расположена в чистом поле то, </w:t>
      </w:r>
      <w:r>
        <w:rPr>
          <w:color w:val="FF0000"/>
          <w:lang w:val="en-US"/>
        </w:rPr>
        <w:t>path</w:t>
      </w:r>
      <w:r>
        <w:rPr>
          <w:color w:val="FF0000"/>
        </w:rPr>
        <w:t>_</w:t>
      </w:r>
      <w:r>
        <w:rPr>
          <w:color w:val="FF0000"/>
          <w:lang w:val="en-US"/>
        </w:rPr>
        <w:t>walk</w:t>
      </w:r>
      <w:r>
        <w:rPr>
          <w:color w:val="FF0000"/>
        </w:rPr>
        <w:t xml:space="preserve"> прописывать не надо.</w:t>
      </w:r>
    </w:p>
    <w:p w:rsidR="00000000" w:rsidRDefault="00EC4849">
      <w:pPr>
        <w:pStyle w:val="3"/>
        <w:tabs>
          <w:tab w:val="left" w:pos="0"/>
        </w:tabs>
      </w:pPr>
      <w:bookmarkStart w:id="8" w:name="_%D0%A1%D1%85%D0%B5%D0%BC%D0%B0_camper"/>
      <w:bookmarkEnd w:id="8"/>
      <w:r>
        <w:t>3.2.5. Схема camper</w:t>
      </w:r>
    </w:p>
    <w:p w:rsidR="00000000" w:rsidRDefault="00EC4849">
      <w:pPr>
        <w:ind w:firstLine="540"/>
      </w:pPr>
      <w:r>
        <w:t>Свойства кемперов:</w:t>
      </w:r>
    </w:p>
    <w:p w:rsidR="00000000" w:rsidRDefault="00EC4849">
      <w:pPr>
        <w:ind w:firstLine="540"/>
      </w:pPr>
      <w:r>
        <w:t>- кемпер стоит на то</w:t>
      </w:r>
      <w:r>
        <w:t xml:space="preserve">чке и смотрит в направлении, куда Вы его поставили в редакторе или передигается по патрульным путям  </w:t>
      </w:r>
    </w:p>
    <w:p w:rsidR="00000000" w:rsidRDefault="00EC4849">
      <w:pPr>
        <w:ind w:firstLine="540"/>
      </w:pPr>
      <w:r>
        <w:t xml:space="preserve">- кемперы переключаются на универсальный комбат, только если видят врага ближе чем в 30 метрах. Если он выжил, он возращается в состояние кемпера. </w:t>
      </w:r>
    </w:p>
    <w:p w:rsidR="00000000" w:rsidRDefault="00EC4849">
      <w:pPr>
        <w:ind w:firstLine="540"/>
      </w:pPr>
      <w:r>
        <w:t>- В лю</w:t>
      </w:r>
      <w:r>
        <w:t>бых других случаях действуют по собственной скриптовой схеме. Если видим врага -стреляем. Если слышим дэнжер - то смотрим в направление в данжере. Если видим гранату - убегаем от гранаты. Если видели врага, а враг исчез, то смотрим в точку, где видели посл</w:t>
      </w:r>
      <w:r>
        <w:t xml:space="preserve">едний раз врага. </w:t>
      </w:r>
    </w:p>
    <w:p w:rsidR="00000000" w:rsidRDefault="00EC4849">
      <w:pPr>
        <w:ind w:firstLine="540"/>
      </w:pPr>
      <w:r>
        <w:t>- кемперы не сражаются в движении. Если они видят врага - они останавливаются, стреляют, а потом продолжают движение.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[camper]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path_walk = patrol_path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path_look = patrol_path</w:t>
      </w:r>
    </w:p>
    <w:p w:rsidR="00000000" w:rsidRDefault="00EC4849">
      <w:pPr>
        <w:ind w:firstLine="540"/>
      </w:pPr>
      <w:r>
        <w:t xml:space="preserve">*radius = number – </w:t>
      </w:r>
      <w:r>
        <w:rPr>
          <w:color w:val="008000"/>
        </w:rPr>
        <w:t xml:space="preserve">расстояние в метрах, если расстояние между </w:t>
      </w:r>
      <w:r>
        <w:rPr>
          <w:color w:val="008000"/>
        </w:rPr>
        <w:t>кэмпером и противником меньше указанного, кэмпер уходит в универсальный комбат</w:t>
      </w:r>
      <w:r>
        <w:t xml:space="preserve">. </w:t>
      </w:r>
      <w:r>
        <w:rPr>
          <w:color w:val="008000"/>
        </w:rPr>
        <w:t>По умолчанию этот радиус равен 20 метрам</w:t>
      </w:r>
      <w:r>
        <w:t>.</w:t>
      </w:r>
    </w:p>
    <w:p w:rsidR="00000000" w:rsidRDefault="00EC4849">
      <w:pPr>
        <w:ind w:firstLine="540"/>
        <w:rPr>
          <w:color w:val="008000"/>
        </w:rPr>
      </w:pPr>
      <w:r>
        <w:t xml:space="preserve">*no_retreat = true - </w:t>
      </w:r>
      <w:r>
        <w:rPr>
          <w:color w:val="008000"/>
        </w:rPr>
        <w:t xml:space="preserve">персонаж при виде врага не будет ломиться на ближайшую точку path_walk, а сразу перейдет в режим убивания. Нужно </w:t>
      </w:r>
      <w:r>
        <w:rPr>
          <w:color w:val="008000"/>
        </w:rPr>
        <w:t>это в том случае, если вы хотите сделать сценку, когда одни ребята наезжают на других. Ставите кемперов с вышеуказанным флажком. Они идут по своим патрульным путям и выносят врагов.</w:t>
      </w:r>
    </w:p>
    <w:p w:rsidR="00000000" w:rsidRDefault="00EC4849">
      <w:pPr>
        <w:autoSpaceDE w:val="0"/>
        <w:ind w:firstLine="540"/>
      </w:pPr>
      <w:r>
        <w:t>*</w:t>
      </w:r>
      <w:r>
        <w:rPr>
          <w:lang w:val="en-GB"/>
        </w:rPr>
        <w:t>def</w:t>
      </w:r>
      <w:r>
        <w:t>_</w:t>
      </w:r>
      <w:r>
        <w:rPr>
          <w:lang w:val="en-GB"/>
        </w:rPr>
        <w:t>state</w:t>
      </w:r>
      <w:r>
        <w:t>_</w:t>
      </w:r>
      <w:r>
        <w:rPr>
          <w:lang w:val="en-GB"/>
        </w:rPr>
        <w:t>moving</w:t>
      </w:r>
      <w:r>
        <w:t xml:space="preserve"> = состояние из стейт менеджера</w:t>
      </w:r>
    </w:p>
    <w:p w:rsidR="00000000" w:rsidRDefault="00EC4849">
      <w:pPr>
        <w:autoSpaceDE w:val="0"/>
        <w:ind w:firstLine="540"/>
        <w:rPr>
          <w:color w:val="008000"/>
        </w:rPr>
      </w:pPr>
      <w:r>
        <w:tab/>
      </w:r>
      <w:r>
        <w:rPr>
          <w:color w:val="008000"/>
        </w:rPr>
        <w:t xml:space="preserve">Состояние, в котором мы </w:t>
      </w:r>
      <w:r>
        <w:rPr>
          <w:color w:val="008000"/>
        </w:rPr>
        <w:t>движемся на ближайшую точку пути при враге</w:t>
      </w:r>
    </w:p>
    <w:p w:rsidR="00000000" w:rsidRDefault="00EC4849">
      <w:pPr>
        <w:autoSpaceDE w:val="0"/>
        <w:ind w:firstLine="540"/>
      </w:pPr>
      <w:r>
        <w:t>*</w:t>
      </w:r>
      <w:r>
        <w:rPr>
          <w:lang w:val="en-GB"/>
        </w:rPr>
        <w:t>def</w:t>
      </w:r>
      <w:r>
        <w:t>_</w:t>
      </w:r>
      <w:r>
        <w:rPr>
          <w:lang w:val="en-GB"/>
        </w:rPr>
        <w:t>state</w:t>
      </w:r>
      <w:r>
        <w:t>_</w:t>
      </w:r>
      <w:r>
        <w:rPr>
          <w:lang w:val="en-GB"/>
        </w:rPr>
        <w:t>moving</w:t>
      </w:r>
      <w:r>
        <w:t>_</w:t>
      </w:r>
      <w:r>
        <w:rPr>
          <w:lang w:val="en-GB"/>
        </w:rPr>
        <w:t>fire</w:t>
      </w:r>
      <w:r>
        <w:t xml:space="preserve"> = состояние из стейт менеджера (</w:t>
      </w:r>
      <w:r>
        <w:rPr>
          <w:lang w:val="en-GB"/>
        </w:rPr>
        <w:t>sneak</w:t>
      </w:r>
      <w:r>
        <w:t>_</w:t>
      </w:r>
      <w:r>
        <w:rPr>
          <w:lang w:val="en-GB"/>
        </w:rPr>
        <w:t>fire</w:t>
      </w:r>
      <w:r>
        <w:t>)</w:t>
      </w:r>
    </w:p>
    <w:p w:rsidR="00000000" w:rsidRDefault="00EC4849">
      <w:pPr>
        <w:autoSpaceDE w:val="0"/>
        <w:ind w:firstLine="540"/>
        <w:rPr>
          <w:color w:val="008000"/>
        </w:rPr>
      </w:pPr>
      <w:r>
        <w:tab/>
      </w:r>
      <w:r>
        <w:rPr>
          <w:color w:val="008000"/>
        </w:rPr>
        <w:t>Состояние, в котором мы отстреливаемся от врага, во время движения на ближайшую точку пути.</w:t>
      </w:r>
    </w:p>
    <w:p w:rsidR="00000000" w:rsidRDefault="00EC4849">
      <w:pPr>
        <w:autoSpaceDE w:val="0"/>
        <w:ind w:firstLine="540"/>
      </w:pPr>
      <w:r>
        <w:t>*</w:t>
      </w:r>
      <w:r>
        <w:rPr>
          <w:lang w:val="en-GB"/>
        </w:rPr>
        <w:t>def</w:t>
      </w:r>
      <w:r>
        <w:t>_</w:t>
      </w:r>
      <w:r>
        <w:rPr>
          <w:lang w:val="en-GB"/>
        </w:rPr>
        <w:t>state</w:t>
      </w:r>
      <w:r>
        <w:t>_</w:t>
      </w:r>
      <w:r>
        <w:rPr>
          <w:lang w:val="en-GB"/>
        </w:rPr>
        <w:t>campering</w:t>
      </w:r>
      <w:r>
        <w:t xml:space="preserve"> = состояние из стейт менеджера (</w:t>
      </w:r>
      <w:r>
        <w:rPr>
          <w:lang w:val="en-GB"/>
        </w:rPr>
        <w:t>hide</w:t>
      </w:r>
      <w:r>
        <w:t>)</w:t>
      </w:r>
    </w:p>
    <w:p w:rsidR="00000000" w:rsidRDefault="00EC4849">
      <w:pPr>
        <w:autoSpaceDE w:val="0"/>
        <w:ind w:firstLine="540"/>
        <w:rPr>
          <w:color w:val="008000"/>
        </w:rPr>
      </w:pPr>
      <w:r>
        <w:tab/>
      </w:r>
      <w:r>
        <w:rPr>
          <w:color w:val="008000"/>
        </w:rPr>
        <w:t>Состояние, в котором мы ожидаем врага, находясь на пути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lang w:val="en-US"/>
        </w:rPr>
        <w:t>*</w:t>
      </w:r>
      <w:r>
        <w:rPr>
          <w:lang w:val="en-GB"/>
        </w:rPr>
        <w:t>def_state_campering_fire</w:t>
      </w:r>
      <w:r>
        <w:rPr>
          <w:lang w:val="en-US"/>
        </w:rPr>
        <w:t xml:space="preserve"> = </w:t>
      </w:r>
      <w:r>
        <w:t>состояние</w:t>
      </w:r>
      <w:r>
        <w:rPr>
          <w:lang w:val="en-US"/>
        </w:rPr>
        <w:t xml:space="preserve"> </w:t>
      </w:r>
      <w:r>
        <w:t>из</w:t>
      </w:r>
      <w:r>
        <w:rPr>
          <w:lang w:val="en-US"/>
        </w:rPr>
        <w:t xml:space="preserve"> </w:t>
      </w:r>
      <w:r>
        <w:t>стейт</w:t>
      </w:r>
      <w:r>
        <w:rPr>
          <w:lang w:val="en-US"/>
        </w:rPr>
        <w:t xml:space="preserve"> </w:t>
      </w:r>
      <w:r>
        <w:t>менеджера</w:t>
      </w:r>
      <w:r>
        <w:rPr>
          <w:lang w:val="en-GB"/>
        </w:rPr>
        <w:t xml:space="preserve"> (hide_fire)</w:t>
      </w:r>
    </w:p>
    <w:p w:rsidR="00000000" w:rsidRDefault="00EC4849">
      <w:pPr>
        <w:autoSpaceDE w:val="0"/>
        <w:ind w:firstLine="540"/>
        <w:rPr>
          <w:color w:val="008000"/>
        </w:rPr>
      </w:pPr>
      <w:r>
        <w:rPr>
          <w:lang w:val="en-US"/>
        </w:rPr>
        <w:tab/>
      </w:r>
      <w:r>
        <w:rPr>
          <w:color w:val="008000"/>
        </w:rPr>
        <w:t>Состояние, в котором мы отстреливаемся от врага, находясь на пути</w:t>
      </w:r>
    </w:p>
    <w:p w:rsidR="00000000" w:rsidRDefault="00EC4849">
      <w:pPr>
        <w:ind w:firstLine="540"/>
      </w:pPr>
      <w:r>
        <w:t>*</w:t>
      </w:r>
      <w:r>
        <w:rPr>
          <w:lang w:val="en-US"/>
        </w:rPr>
        <w:t>attack</w:t>
      </w:r>
      <w:r>
        <w:t>_</w:t>
      </w:r>
      <w:r>
        <w:rPr>
          <w:lang w:val="en-US"/>
        </w:rPr>
        <w:t>sound</w:t>
      </w:r>
      <w:r>
        <w:t xml:space="preserve"> = имя_звуковой_темы</w:t>
      </w:r>
    </w:p>
    <w:p w:rsidR="00000000" w:rsidRDefault="00EC4849">
      <w:pPr>
        <w:ind w:firstLine="540"/>
        <w:rPr>
          <w:color w:val="008000"/>
        </w:rPr>
      </w:pPr>
      <w:r>
        <w:rPr>
          <w:color w:val="008000"/>
        </w:rPr>
        <w:t>Возможность переопредел</w:t>
      </w:r>
      <w:r>
        <w:rPr>
          <w:color w:val="008000"/>
        </w:rPr>
        <w:t>ять снайперам/кемперам звук атаки. По дефолту он равен звуковой теме "</w:t>
      </w:r>
      <w:r>
        <w:rPr>
          <w:color w:val="008000"/>
          <w:lang w:val="en-US"/>
        </w:rPr>
        <w:t>fight</w:t>
      </w:r>
      <w:r>
        <w:rPr>
          <w:color w:val="008000"/>
        </w:rPr>
        <w:t>_</w:t>
      </w:r>
      <w:r>
        <w:rPr>
          <w:color w:val="008000"/>
          <w:lang w:val="en-US"/>
        </w:rPr>
        <w:t>attack</w:t>
      </w:r>
      <w:r>
        <w:rPr>
          <w:color w:val="008000"/>
        </w:rPr>
        <w:t xml:space="preserve">". Можно изменить на любое другое (для сценических потребностей) либо вообще отключить, прописав в секции кемпера: </w:t>
      </w:r>
      <w:r>
        <w:rPr>
          <w:color w:val="008000"/>
          <w:lang w:val="en-US"/>
        </w:rPr>
        <w:t>attack</w:t>
      </w:r>
      <w:r>
        <w:rPr>
          <w:color w:val="008000"/>
        </w:rPr>
        <w:t>_</w:t>
      </w:r>
      <w:r>
        <w:rPr>
          <w:color w:val="008000"/>
          <w:lang w:val="en-US"/>
        </w:rPr>
        <w:t>sound</w:t>
      </w:r>
      <w:r>
        <w:rPr>
          <w:color w:val="008000"/>
        </w:rPr>
        <w:t xml:space="preserve"> =</w:t>
      </w:r>
    </w:p>
    <w:p w:rsidR="00000000" w:rsidRDefault="00EC4849">
      <w:pPr>
        <w:ind w:firstLine="540"/>
      </w:pPr>
      <w:r>
        <w:t>*shoot = тип.</w:t>
      </w:r>
    </w:p>
    <w:p w:rsidR="00000000" w:rsidRDefault="00EC4849">
      <w:pPr>
        <w:ind w:firstLine="540"/>
        <w:rPr>
          <w:color w:val="008000"/>
        </w:rPr>
      </w:pPr>
      <w:r>
        <w:rPr>
          <w:color w:val="008000"/>
        </w:rPr>
        <w:t>Задаем тип стрельбы. Возможные</w:t>
      </w:r>
      <w:r>
        <w:rPr>
          <w:color w:val="008000"/>
        </w:rPr>
        <w:t xml:space="preserve"> значения - always|none|terminal</w:t>
      </w:r>
    </w:p>
    <w:p w:rsidR="00000000" w:rsidRDefault="00EC4849">
      <w:pPr>
        <w:ind w:firstLine="540"/>
        <w:rPr>
          <w:color w:val="008000"/>
        </w:rPr>
      </w:pPr>
      <w:r>
        <w:rPr>
          <w:color w:val="008000"/>
        </w:rPr>
        <w:t>always - значение по умолчанию, стреляет всегда, когда можно</w:t>
      </w:r>
    </w:p>
    <w:p w:rsidR="00000000" w:rsidRDefault="00EC4849">
      <w:pPr>
        <w:ind w:firstLine="540"/>
        <w:rPr>
          <w:color w:val="008000"/>
        </w:rPr>
      </w:pPr>
      <w:r>
        <w:rPr>
          <w:color w:val="008000"/>
        </w:rPr>
        <w:t>none - не стреляет вообще.</w:t>
      </w:r>
    </w:p>
    <w:p w:rsidR="00000000" w:rsidRDefault="00EC4849">
      <w:pPr>
        <w:ind w:firstLine="540"/>
        <w:rPr>
          <w:color w:val="008000"/>
        </w:rPr>
      </w:pPr>
      <w:r>
        <w:rPr>
          <w:color w:val="008000"/>
        </w:rPr>
        <w:t>terminal - стреляет только когда находится на последней точки патрульного пути. Это сделано для облегчения построение атакующих сцен.</w:t>
      </w:r>
    </w:p>
    <w:p w:rsidR="00000000" w:rsidRDefault="00EC4849">
      <w:pPr>
        <w:ind w:firstLine="540"/>
      </w:pPr>
      <w:r>
        <w:tab/>
      </w:r>
    </w:p>
    <w:p w:rsidR="00000000" w:rsidRDefault="00EC4849">
      <w:pPr>
        <w:ind w:firstLine="540"/>
        <w:rPr>
          <w:color w:val="FF0000"/>
        </w:rPr>
      </w:pPr>
      <w:r>
        <w:rPr>
          <w:color w:val="FF0000"/>
          <w:lang w:val="en-US"/>
        </w:rPr>
        <w:t>NB</w:t>
      </w:r>
      <w:r>
        <w:rPr>
          <w:color w:val="FF0000"/>
        </w:rPr>
        <w:t>! У кемпера есть один большой минус – когда ему наносится хит и он не знает откуда хит наносится (не видит противника, не слышит выстрела), то он тупо продолжает стоять на старом месте и ждать следующей пули.</w:t>
      </w:r>
    </w:p>
    <w:p w:rsidR="00000000" w:rsidRDefault="00EC4849">
      <w:pPr>
        <w:ind w:firstLine="540"/>
        <w:rPr>
          <w:color w:val="FF0000"/>
        </w:rPr>
      </w:pPr>
      <w:r>
        <w:rPr>
          <w:color w:val="FF0000"/>
        </w:rPr>
        <w:lastRenderedPageBreak/>
        <w:t xml:space="preserve">Ввиду этого не стоит расставлять кемперов в </w:t>
      </w:r>
      <w:r>
        <w:rPr>
          <w:color w:val="FF0000"/>
        </w:rPr>
        <w:t xml:space="preserve">случае, когда сталкеры должны защищаться и держать позицию в том случае, если есть несколько направлений, откуда игрок или стелкеры смогут атаковать поставленного кемпера. Используйте </w:t>
      </w:r>
      <w:r>
        <w:rPr>
          <w:color w:val="FF0000"/>
          <w:lang w:val="en-US"/>
        </w:rPr>
        <w:t>walker</w:t>
      </w:r>
      <w:r>
        <w:rPr>
          <w:color w:val="FF0000"/>
        </w:rPr>
        <w:t xml:space="preserve">ов в таких случаях, а кемперов стоить ставить для атак по путям и </w:t>
      </w:r>
      <w:r>
        <w:rPr>
          <w:color w:val="FF0000"/>
        </w:rPr>
        <w:t>как снайперов.</w:t>
      </w:r>
    </w:p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9" w:name="_%D0%A1%D1%85%D0%B5%D0%BC%D0%B0_sniper"/>
      <w:bookmarkEnd w:id="9"/>
      <w:r>
        <w:tab/>
      </w:r>
      <w:r>
        <w:tab/>
        <w:t xml:space="preserve">3.2.5.1. Схема </w:t>
      </w:r>
      <w:r>
        <w:rPr>
          <w:lang w:val="en-US"/>
        </w:rPr>
        <w:t>sniper</w:t>
      </w:r>
    </w:p>
    <w:p w:rsidR="00000000" w:rsidRDefault="00EC4849">
      <w:r>
        <w:tab/>
        <w:t>Разновидность кемпера. Отличаются тем, что стреляют только одиночными выстрелами и не смотрят по точкам патрульного пути, а сканируют пространство между ними. Скорость сканирования от точки к точке фиксирована и равн</w:t>
      </w:r>
      <w:r>
        <w:t>а 20сек.</w:t>
      </w:r>
    </w:p>
    <w:p w:rsidR="00000000" w:rsidRDefault="00EC4849">
      <w:pPr>
        <w:rPr>
          <w:color w:val="FF0000"/>
          <w:lang w:val="en-US"/>
        </w:rPr>
      </w:pPr>
      <w:r>
        <w:rPr>
          <w:color w:val="FF0000"/>
        </w:rPr>
        <w:tab/>
      </w:r>
      <w:r>
        <w:rPr>
          <w:color w:val="FF0000"/>
          <w:lang w:val="en-US"/>
        </w:rPr>
        <w:t>NB</w:t>
      </w:r>
      <w:r>
        <w:rPr>
          <w:color w:val="FF0000"/>
        </w:rPr>
        <w:t xml:space="preserve">! Ставить снайперу только 2 точки </w:t>
      </w:r>
      <w:r>
        <w:rPr>
          <w:color w:val="FF0000"/>
          <w:lang w:val="en-US"/>
        </w:rPr>
        <w:t>look</w:t>
      </w:r>
    </w:p>
    <w:p w:rsidR="00000000" w:rsidRDefault="00EC4849"/>
    <w:p w:rsidR="00000000" w:rsidRDefault="00EC4849">
      <w:r>
        <w:tab/>
        <w:t>В кастом дате кемпера прописать:</w:t>
      </w:r>
    </w:p>
    <w:p w:rsidR="00000000" w:rsidRDefault="00EC4849">
      <w:pPr>
        <w:rPr>
          <w:lang w:val="en-US"/>
        </w:rPr>
      </w:pPr>
      <w:r>
        <w:tab/>
      </w:r>
      <w:r>
        <w:rPr>
          <w:lang w:val="en-US"/>
        </w:rPr>
        <w:t>sniper = true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>: \gamedata\scripts\xr_camper.script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10" w:name="_%D0%A1%D1%85%D0%B5%D0%BC%D0%B0_attendan"/>
      <w:bookmarkEnd w:id="10"/>
      <w:r>
        <w:rPr>
          <w:lang w:val="en-US"/>
        </w:rPr>
        <w:t xml:space="preserve">3.2.6. </w:t>
      </w:r>
      <w:r>
        <w:t>Схема</w:t>
      </w:r>
      <w:r>
        <w:rPr>
          <w:lang w:val="en-US"/>
        </w:rPr>
        <w:t xml:space="preserve"> follower </w:t>
      </w:r>
    </w:p>
    <w:p w:rsidR="00000000" w:rsidRDefault="00EC4849">
      <w:pPr>
        <w:ind w:firstLine="540"/>
        <w:rPr>
          <w:lang w:val="en-US"/>
        </w:rPr>
      </w:pPr>
      <w:r>
        <w:t>В</w:t>
      </w:r>
      <w:r>
        <w:rPr>
          <w:lang w:val="en-US"/>
        </w:rPr>
        <w:t xml:space="preserve"> custom_data </w:t>
      </w:r>
      <w:r>
        <w:t>прописан</w:t>
      </w:r>
      <w:r>
        <w:rPr>
          <w:lang w:val="en-US"/>
        </w:rPr>
        <w:t xml:space="preserve"> </w:t>
      </w:r>
      <w:r>
        <w:t>как</w:t>
      </w:r>
      <w:r>
        <w:rPr>
          <w:lang w:val="en-US"/>
        </w:rPr>
        <w:t xml:space="preserve"> follower</w:t>
      </w:r>
    </w:p>
    <w:p w:rsidR="00000000" w:rsidRDefault="00EC4849">
      <w:pPr>
        <w:ind w:firstLine="540"/>
      </w:pPr>
      <w:r>
        <w:t>NPC идет за NPC лидером. Если до лидера расстояние м</w:t>
      </w:r>
      <w:r>
        <w:t>енее 5 метров, то он идет, если от 5 до 20 – бежит в режиме run, если свыше 20 – догоняет в режиме sprint. Пути не задаются.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[follower]</w:t>
      </w:r>
    </w:p>
    <w:p w:rsidR="00000000" w:rsidRDefault="00EC4849">
      <w:pPr>
        <w:ind w:firstLine="540"/>
      </w:pPr>
      <w:r>
        <w:t>leader = story id лидера из game.ltx (число!)</w:t>
      </w:r>
    </w:p>
    <w:p w:rsidR="00000000" w:rsidRDefault="00EC4849">
      <w:pPr>
        <w:ind w:firstLine="540"/>
      </w:pPr>
      <w:r>
        <w:t>*formation_line = true (постарается идти сбоку от лидера, в противном слу</w:t>
      </w:r>
      <w:r>
        <w:t>чае будет идти сзади</w:t>
      </w:r>
    </w:p>
    <w:p w:rsidR="00000000" w:rsidRDefault="00EC4849">
      <w:pPr>
        <w:ind w:firstLine="540"/>
      </w:pPr>
      <w:r>
        <w:t>*distance = расстояние в метрах, на котором будет идти от лидера attendant. По умолчанию – 1,5 метра, если идет цепью, то 5 метров.</w:t>
      </w:r>
    </w:p>
    <w:p w:rsidR="00000000" w:rsidRDefault="00EC4849">
      <w:pPr>
        <w:ind w:firstLine="540"/>
      </w:pPr>
      <w:r>
        <w:t>*state_if_leader_in_meet. Это есть строка с именем  состояния из state_manager, которое будет назначено</w:t>
      </w:r>
      <w:r>
        <w:t xml:space="preserve"> follower-ам, если командир пребывает в состоянии meet.</w:t>
      </w:r>
    </w:p>
    <w:p w:rsidR="00000000" w:rsidRDefault="00EC4849">
      <w:pPr>
        <w:ind w:firstLine="540"/>
      </w:pPr>
      <w:r>
        <w:t>*</w:t>
      </w:r>
      <w:r>
        <w:rPr>
          <w:lang w:val="en-US"/>
        </w:rPr>
        <w:t>anim</w:t>
      </w:r>
      <w:r>
        <w:t>_</w:t>
      </w:r>
      <w:r>
        <w:rPr>
          <w:lang w:val="en-US"/>
        </w:rPr>
        <w:t>walk</w:t>
      </w:r>
      <w:r>
        <w:t xml:space="preserve"> = </w:t>
      </w:r>
      <w:r>
        <w:rPr>
          <w:lang w:val="en-US"/>
        </w:rPr>
        <w:t>state</w:t>
      </w:r>
      <w:r>
        <w:t xml:space="preserve"> (состояние, в котором фолловер идет за лидером)</w:t>
      </w:r>
    </w:p>
    <w:p w:rsidR="00000000" w:rsidRDefault="00EC4849">
      <w:pPr>
        <w:ind w:firstLine="540"/>
      </w:pPr>
      <w:r>
        <w:t>*</w:t>
      </w:r>
      <w:r>
        <w:rPr>
          <w:lang w:val="en-US"/>
        </w:rPr>
        <w:t>anim</w:t>
      </w:r>
      <w:r>
        <w:t>_</w:t>
      </w:r>
      <w:r>
        <w:rPr>
          <w:lang w:val="en-US"/>
        </w:rPr>
        <w:t>run</w:t>
      </w:r>
      <w:r>
        <w:t xml:space="preserve"> = </w:t>
      </w:r>
      <w:r>
        <w:rPr>
          <w:lang w:val="en-US"/>
        </w:rPr>
        <w:t>state</w:t>
      </w:r>
      <w:r>
        <w:t xml:space="preserve"> (состояние, в котором фолловер бежит за лидером)</w:t>
      </w:r>
    </w:p>
    <w:p w:rsidR="00000000" w:rsidRDefault="00EC4849">
      <w:pPr>
        <w:ind w:firstLine="540"/>
      </w:pPr>
      <w:r>
        <w:t>*</w:t>
      </w:r>
      <w:r>
        <w:rPr>
          <w:lang w:val="en-US"/>
        </w:rPr>
        <w:t>anim</w:t>
      </w:r>
      <w:r>
        <w:t>_</w:t>
      </w:r>
      <w:r>
        <w:rPr>
          <w:lang w:val="en-US"/>
        </w:rPr>
        <w:t>sprint</w:t>
      </w:r>
      <w:r>
        <w:t xml:space="preserve"> = </w:t>
      </w:r>
      <w:r>
        <w:rPr>
          <w:lang w:val="en-US"/>
        </w:rPr>
        <w:t>state</w:t>
      </w:r>
      <w:r>
        <w:t xml:space="preserve"> (состояние, в котором фолловер спринтует за л</w:t>
      </w:r>
      <w:r>
        <w:t>идером)</w:t>
      </w: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>: \gamedata\scripts\xr_ attendant.script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t xml:space="preserve">Если все это происходит под гулагом, то вместо </w:t>
      </w:r>
      <w:r>
        <w:rPr>
          <w:lang w:val="en-US"/>
        </w:rPr>
        <w:t>story</w:t>
      </w:r>
      <w:r>
        <w:t>_</w:t>
      </w:r>
      <w:r>
        <w:rPr>
          <w:lang w:val="en-US"/>
        </w:rPr>
        <w:t>id</w:t>
      </w:r>
      <w:r>
        <w:t xml:space="preserve"> лидера, мы прописываем его секцию  логики в файле скрипта. Пример</w:t>
      </w:r>
      <w:r>
        <w:rPr>
          <w:lang w:val="en-US"/>
        </w:rPr>
        <w:t>:</w:t>
      </w:r>
    </w:p>
    <w:p w:rsidR="00000000" w:rsidRDefault="00EC4849">
      <w:pPr>
        <w:autoSpaceDE w:val="0"/>
        <w:rPr>
          <w:rFonts w:ascii="Courier New" w:hAnsi="Courier New" w:cs="Courier New"/>
          <w:color w:val="000000"/>
          <w:sz w:val="20"/>
          <w:szCs w:val="20"/>
          <w:lang w:val="uk-UA"/>
        </w:rPr>
      </w:pPr>
    </w:p>
    <w:p w:rsidR="00000000" w:rsidRDefault="00EC4849">
      <w:pPr>
        <w:autoSpaceDE w:val="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color w:val="000000"/>
          <w:sz w:val="20"/>
          <w:szCs w:val="20"/>
          <w:lang w:val="uk-UA"/>
        </w:rPr>
        <w:t>t</w:t>
      </w:r>
      <w:r>
        <w:rPr>
          <w:rFonts w:ascii="Courier New" w:hAnsi="Courier New" w:cs="Courier New"/>
          <w:sz w:val="20"/>
          <w:szCs w:val="20"/>
          <w:lang w:val="uk-UA"/>
        </w:rPr>
        <w:t xml:space="preserve"> = { </w:t>
      </w:r>
      <w:r>
        <w:rPr>
          <w:rFonts w:ascii="Courier New" w:hAnsi="Courier New" w:cs="Courier New"/>
          <w:color w:val="000000"/>
          <w:sz w:val="20"/>
          <w:szCs w:val="20"/>
          <w:lang w:val="uk-UA"/>
        </w:rPr>
        <w:t>section</w:t>
      </w:r>
      <w:r>
        <w:rPr>
          <w:rFonts w:ascii="Courier New" w:hAnsi="Courier New" w:cs="Courier New"/>
          <w:sz w:val="20"/>
          <w:szCs w:val="20"/>
          <w:lang w:val="uk-UA"/>
        </w:rPr>
        <w:t xml:space="preserve"> = "logic@bar_arena_follower_2", </w:t>
      </w:r>
    </w:p>
    <w:p w:rsidR="00000000" w:rsidRDefault="00EC4849">
      <w:pPr>
        <w:autoSpaceDE w:val="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uk-UA"/>
        </w:rPr>
        <w:t>idle</w:t>
      </w:r>
      <w:r>
        <w:rPr>
          <w:rFonts w:ascii="Courier New" w:hAnsi="Courier New" w:cs="Courier New"/>
          <w:sz w:val="20"/>
          <w:szCs w:val="20"/>
          <w:lang w:val="uk-UA"/>
        </w:rPr>
        <w:t xml:space="preserve"> = 0,</w:t>
      </w:r>
    </w:p>
    <w:p w:rsidR="00000000" w:rsidRDefault="00EC4849">
      <w:pPr>
        <w:autoSpaceDE w:val="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uk-UA"/>
        </w:rPr>
        <w:t>prior</w:t>
      </w:r>
      <w:r>
        <w:rPr>
          <w:rFonts w:ascii="Courier New" w:hAnsi="Courier New" w:cs="Courier New"/>
          <w:sz w:val="20"/>
          <w:szCs w:val="20"/>
          <w:lang w:val="uk-UA"/>
        </w:rPr>
        <w:t xml:space="preserve"> = 7, </w:t>
      </w:r>
      <w:r>
        <w:rPr>
          <w:rFonts w:ascii="Courier New" w:hAnsi="Courier New" w:cs="Courier New"/>
          <w:color w:val="000000"/>
          <w:sz w:val="20"/>
          <w:szCs w:val="20"/>
          <w:lang w:val="uk-UA"/>
        </w:rPr>
        <w:t>stat</w:t>
      </w:r>
      <w:r>
        <w:rPr>
          <w:rFonts w:ascii="Courier New" w:hAnsi="Courier New" w:cs="Courier New"/>
          <w:color w:val="000000"/>
          <w:sz w:val="20"/>
          <w:szCs w:val="20"/>
          <w:lang w:val="uk-UA"/>
        </w:rPr>
        <w:t>e</w:t>
      </w:r>
      <w:r>
        <w:rPr>
          <w:rFonts w:ascii="Courier New" w:hAnsi="Courier New" w:cs="Courier New"/>
          <w:sz w:val="20"/>
          <w:szCs w:val="20"/>
          <w:lang w:val="uk-UA"/>
        </w:rPr>
        <w:t xml:space="preserve"> = {0}, </w:t>
      </w:r>
      <w:r>
        <w:rPr>
          <w:rFonts w:ascii="Courier New" w:hAnsi="Courier New" w:cs="Courier New"/>
          <w:color w:val="000000"/>
          <w:sz w:val="20"/>
          <w:szCs w:val="20"/>
          <w:lang w:val="uk-UA"/>
        </w:rPr>
        <w:t>squad</w:t>
      </w:r>
      <w:r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r>
        <w:rPr>
          <w:rFonts w:ascii="Courier New" w:hAnsi="Courier New" w:cs="Courier New"/>
          <w:color w:val="000000"/>
          <w:sz w:val="20"/>
          <w:szCs w:val="20"/>
          <w:lang w:val="uk-UA"/>
        </w:rPr>
        <w:t>squad</w:t>
      </w:r>
      <w:r>
        <w:rPr>
          <w:rFonts w:ascii="Courier New" w:hAnsi="Courier New" w:cs="Courier New"/>
          <w:sz w:val="20"/>
          <w:szCs w:val="20"/>
          <w:lang w:val="uk-UA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  <w:lang w:val="uk-UA"/>
        </w:rPr>
        <w:t>group</w:t>
      </w:r>
      <w:r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r>
        <w:rPr>
          <w:rFonts w:ascii="Courier New" w:hAnsi="Courier New" w:cs="Courier New"/>
          <w:color w:val="000000"/>
          <w:sz w:val="20"/>
          <w:szCs w:val="20"/>
          <w:lang w:val="uk-UA"/>
        </w:rPr>
        <w:t>groups</w:t>
      </w:r>
      <w:r>
        <w:rPr>
          <w:rFonts w:ascii="Courier New" w:hAnsi="Courier New" w:cs="Courier New"/>
          <w:sz w:val="20"/>
          <w:szCs w:val="20"/>
          <w:lang w:val="uk-UA"/>
        </w:rPr>
        <w:t>[0],</w:t>
      </w:r>
    </w:p>
    <w:p w:rsidR="00000000" w:rsidRDefault="00EC4849">
      <w:pPr>
        <w:autoSpaceDE w:val="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uk-UA"/>
        </w:rPr>
        <w:t>in_rest</w:t>
      </w:r>
      <w:r>
        <w:rPr>
          <w:rFonts w:ascii="Courier New" w:hAnsi="Courier New" w:cs="Courier New"/>
          <w:sz w:val="20"/>
          <w:szCs w:val="20"/>
          <w:lang w:val="uk-UA"/>
        </w:rPr>
        <w:t xml:space="preserve"> = "", </w:t>
      </w:r>
      <w:r>
        <w:rPr>
          <w:rFonts w:ascii="Courier New" w:hAnsi="Courier New" w:cs="Courier New"/>
          <w:color w:val="000000"/>
          <w:sz w:val="20"/>
          <w:szCs w:val="20"/>
          <w:lang w:val="uk-UA"/>
        </w:rPr>
        <w:t>out_rest</w:t>
      </w:r>
      <w:r>
        <w:rPr>
          <w:rFonts w:ascii="Courier New" w:hAnsi="Courier New" w:cs="Courier New"/>
          <w:sz w:val="20"/>
          <w:szCs w:val="20"/>
          <w:lang w:val="uk-UA"/>
        </w:rPr>
        <w:t xml:space="preserve"> = "",</w:t>
      </w:r>
    </w:p>
    <w:p w:rsidR="00000000" w:rsidRDefault="00EC4849">
      <w:pPr>
        <w:autoSpaceDE w:val="0"/>
        <w:rPr>
          <w:rFonts w:ascii="Courier New" w:hAnsi="Courier New" w:cs="Courier New"/>
          <w:color w:val="FF0000"/>
          <w:sz w:val="20"/>
          <w:szCs w:val="20"/>
          <w:lang w:val="uk-UA"/>
        </w:rPr>
      </w:pPr>
      <w:r>
        <w:rPr>
          <w:rFonts w:ascii="Courier New" w:hAnsi="Courier New" w:cs="Courier New"/>
          <w:color w:val="FF0000"/>
          <w:sz w:val="20"/>
          <w:szCs w:val="20"/>
          <w:lang w:val="uk-UA"/>
        </w:rPr>
        <w:tab/>
      </w:r>
      <w:r>
        <w:rPr>
          <w:rFonts w:ascii="Courier New" w:hAnsi="Courier New" w:cs="Courier New"/>
          <w:color w:val="FF0000"/>
          <w:sz w:val="20"/>
          <w:szCs w:val="20"/>
          <w:lang w:val="uk-UA"/>
        </w:rPr>
        <w:tab/>
      </w:r>
      <w:r>
        <w:rPr>
          <w:rFonts w:ascii="Courier New" w:hAnsi="Courier New" w:cs="Courier New"/>
          <w:color w:val="FF0000"/>
          <w:sz w:val="20"/>
          <w:szCs w:val="20"/>
          <w:lang w:val="uk-UA"/>
        </w:rPr>
        <w:tab/>
      </w:r>
      <w:r>
        <w:rPr>
          <w:rFonts w:ascii="Courier New" w:hAnsi="Courier New" w:cs="Courier New"/>
          <w:color w:val="FF0000"/>
          <w:sz w:val="20"/>
          <w:szCs w:val="20"/>
          <w:lang w:val="en-US"/>
        </w:rPr>
        <w:t>dependent</w:t>
      </w:r>
      <w:r>
        <w:rPr>
          <w:rFonts w:ascii="Courier New" w:hAnsi="Courier New" w:cs="Courier New"/>
          <w:color w:val="FF0000"/>
          <w:sz w:val="20"/>
          <w:szCs w:val="20"/>
          <w:lang w:val="uk-UA"/>
        </w:rPr>
        <w:t xml:space="preserve"> = "logic@bar_arena_leader",</w:t>
      </w:r>
    </w:p>
    <w:p w:rsidR="00000000" w:rsidRDefault="00EC4849">
      <w:pPr>
        <w:autoSpaceDE w:val="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uk-UA"/>
        </w:rPr>
        <w:t>predicate</w:t>
      </w:r>
      <w:r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function</w:t>
      </w:r>
      <w:r>
        <w:rPr>
          <w:rFonts w:ascii="Courier New" w:hAnsi="Courier New" w:cs="Courier New"/>
          <w:sz w:val="20"/>
          <w:szCs w:val="20"/>
          <w:lang w:val="uk-UA"/>
        </w:rPr>
        <w:t>(</w:t>
      </w:r>
      <w:r>
        <w:rPr>
          <w:rFonts w:ascii="Courier New" w:hAnsi="Courier New" w:cs="Courier New"/>
          <w:color w:val="000000"/>
          <w:sz w:val="20"/>
          <w:szCs w:val="20"/>
          <w:lang w:val="uk-UA"/>
        </w:rPr>
        <w:t>obj</w:t>
      </w:r>
      <w:r>
        <w:rPr>
          <w:rFonts w:ascii="Courier New" w:hAnsi="Courier New" w:cs="Courier New"/>
          <w:sz w:val="20"/>
          <w:szCs w:val="20"/>
          <w:lang w:val="uk-UA"/>
        </w:rPr>
        <w:t>)</w:t>
      </w:r>
    </w:p>
    <w:p w:rsidR="00000000" w:rsidRDefault="00EC4849">
      <w:pPr>
        <w:autoSpaceDE w:val="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  <w:t xml:space="preserve">         </w:t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return</w:t>
      </w: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val="uk-UA"/>
        </w:rPr>
        <w:t>obj</w:t>
      </w:r>
      <w:r>
        <w:rPr>
          <w:rFonts w:ascii="Courier New" w:hAnsi="Courier New" w:cs="Courier New"/>
          <w:sz w:val="20"/>
          <w:szCs w:val="20"/>
          <w:lang w:val="uk-UA"/>
        </w:rPr>
        <w:t>:</w:t>
      </w:r>
      <w:r>
        <w:rPr>
          <w:rFonts w:ascii="Courier New" w:hAnsi="Courier New" w:cs="Courier New"/>
          <w:color w:val="000000"/>
          <w:sz w:val="20"/>
          <w:szCs w:val="20"/>
          <w:lang w:val="uk-UA"/>
        </w:rPr>
        <w:t>character_community</w:t>
      </w:r>
      <w:r>
        <w:rPr>
          <w:rFonts w:ascii="Courier New" w:hAnsi="Courier New" w:cs="Courier New"/>
          <w:sz w:val="20"/>
          <w:szCs w:val="20"/>
          <w:lang w:val="uk-UA"/>
        </w:rPr>
        <w:t>() == "dolg"</w:t>
      </w:r>
    </w:p>
    <w:p w:rsidR="00000000" w:rsidRDefault="00EC4849">
      <w:pPr>
        <w:ind w:firstLine="540"/>
        <w:rPr>
          <w:rFonts w:ascii="Courier New" w:hAnsi="Courier New" w:cs="Courier New"/>
          <w:color w:val="0000FF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</w:r>
      <w:r>
        <w:rPr>
          <w:rFonts w:ascii="Courier New" w:hAnsi="Courier New" w:cs="Courier New"/>
          <w:sz w:val="20"/>
          <w:szCs w:val="20"/>
          <w:lang w:val="uk-UA"/>
        </w:rPr>
        <w:tab/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  <w:lang w:val="uk-UA"/>
        </w:rPr>
        <w:t>end</w:t>
      </w:r>
    </w:p>
    <w:p w:rsidR="00000000" w:rsidRDefault="00EC4849">
      <w:r>
        <w:t>}</w:t>
      </w:r>
    </w:p>
    <w:p w:rsidR="00000000" w:rsidRDefault="00EC4849">
      <w:pPr>
        <w:ind w:firstLine="540"/>
      </w:pPr>
    </w:p>
    <w:p w:rsidR="00000000" w:rsidRDefault="00EC4849">
      <w:pPr>
        <w:pStyle w:val="3"/>
        <w:tabs>
          <w:tab w:val="left" w:pos="0"/>
        </w:tabs>
      </w:pPr>
      <w:bookmarkStart w:id="11" w:name="_%D0%A1%D1%85%D0%B5%D0%BC%D0%B0_zoneguar"/>
      <w:bookmarkEnd w:id="11"/>
      <w:r>
        <w:t>3.2.7. Схема zoneguard</w:t>
      </w:r>
    </w:p>
    <w:p w:rsidR="00000000" w:rsidRDefault="00EC4849">
      <w:pPr>
        <w:ind w:firstLine="540"/>
      </w:pPr>
      <w:r>
        <w:t xml:space="preserve">NPC есть </w:t>
      </w:r>
      <w:r>
        <w:t xml:space="preserve">две зоны (может быть одна). Он ходит по путям, но когда игрок заходит в зону, отрывает от дел, подбегает к игроку, наставляет на игрока оружие (может кричать, может говорить), если игрок заходит во вторую зону – атакует игрока 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[zoneguard]</w:t>
      </w:r>
    </w:p>
    <w:p w:rsidR="00000000" w:rsidRDefault="00EC4849">
      <w:pPr>
        <w:ind w:firstLine="540"/>
      </w:pPr>
      <w:r>
        <w:rPr>
          <w:lang w:val="en-US"/>
        </w:rPr>
        <w:t xml:space="preserve">path_walk = </w:t>
      </w:r>
      <w:r>
        <w:t>пут</w:t>
      </w:r>
      <w:r>
        <w:t>ь</w:t>
      </w:r>
      <w:r>
        <w:rPr>
          <w:lang w:val="en-US"/>
        </w:rPr>
        <w:t xml:space="preserve"> </w:t>
      </w:r>
      <w:r>
        <w:t>перемещения</w:t>
      </w:r>
    </w:p>
    <w:p w:rsidR="00000000" w:rsidRDefault="00EC4849">
      <w:pPr>
        <w:ind w:firstLine="540"/>
      </w:pPr>
      <w:r>
        <w:rPr>
          <w:lang w:val="en-US"/>
        </w:rPr>
        <w:t xml:space="preserve">*path_look = </w:t>
      </w:r>
      <w:r>
        <w:t>путь</w:t>
      </w:r>
      <w:r>
        <w:rPr>
          <w:lang w:val="en-US"/>
        </w:rPr>
        <w:t xml:space="preserve"> </w:t>
      </w:r>
      <w:r>
        <w:t>обзора</w:t>
      </w:r>
    </w:p>
    <w:p w:rsidR="00000000" w:rsidRDefault="00EC4849">
      <w:pPr>
        <w:ind w:firstLine="540"/>
      </w:pPr>
      <w:r>
        <w:lastRenderedPageBreak/>
        <w:t>team = имя команды синхронизированных zoneguard-ов (из всей команды только 1 будет реагировать на игрока)</w:t>
      </w:r>
    </w:p>
    <w:p w:rsidR="00000000" w:rsidRDefault="00EC4849">
      <w:pPr>
        <w:ind w:firstLine="540"/>
      </w:pPr>
      <w:r>
        <w:t>*zone_guard = имя зоны, в пределах которой игрок будет атакован</w:t>
      </w:r>
    </w:p>
    <w:p w:rsidR="00000000" w:rsidRDefault="00EC4849">
      <w:pPr>
        <w:ind w:firstLine="540"/>
      </w:pPr>
      <w:r>
        <w:t>zone_warn = имя зоны, в пределах которой начина</w:t>
      </w:r>
      <w:r>
        <w:t>ть разговор с игроком</w:t>
      </w:r>
    </w:p>
    <w:p w:rsidR="00000000" w:rsidRDefault="00EC4849">
      <w:pPr>
        <w:ind w:firstLine="540"/>
      </w:pPr>
      <w:r>
        <w:t>*walker_team = team для схемы перемещения его в состоянии walker (если не задан, используется значение из поля team)</w:t>
      </w:r>
    </w:p>
    <w:p w:rsidR="00000000" w:rsidRDefault="00EC4849">
      <w:pPr>
        <w:ind w:firstLine="540"/>
      </w:pPr>
      <w:r>
        <w:t>*no_move = если true, персонаж окликнет игрока с места и не будет подбегать к нему</w:t>
      </w:r>
    </w:p>
    <w:p w:rsidR="00000000" w:rsidRDefault="00EC4849">
      <w:pPr>
        <w:ind w:firstLine="540"/>
      </w:pPr>
      <w:r>
        <w:t>*snd_greet = имя звуковой схемы, и</w:t>
      </w:r>
      <w:r>
        <w:t>з которой будет проигран звук при обнаружении персонажа</w:t>
      </w:r>
    </w:p>
    <w:p w:rsidR="00000000" w:rsidRDefault="00EC4849">
      <w:pPr>
        <w:ind w:firstLine="540"/>
      </w:pPr>
      <w:r>
        <w:rPr>
          <w:color w:val="000000"/>
        </w:rPr>
        <w:t>*ignore_friends</w:t>
      </w:r>
      <w:r>
        <w:t xml:space="preserve"> = true, будет игнорировать дружественных ему персонажей.</w:t>
      </w:r>
    </w:p>
    <w:p w:rsidR="00000000" w:rsidRDefault="00EC4849">
      <w:pPr>
        <w:ind w:firstLine="540"/>
        <w:rPr>
          <w:color w:val="000000"/>
        </w:rPr>
      </w:pPr>
      <w:r>
        <w:rPr>
          <w:color w:val="000000"/>
        </w:rPr>
        <w:t>*ignore_cond = {+info -info =func !func} условия, при которых NPC игнорирует игрока</w:t>
      </w:r>
    </w:p>
    <w:p w:rsidR="00000000" w:rsidRDefault="00EC4849">
      <w:pPr>
        <w:ind w:firstLine="540"/>
        <w:rPr>
          <w:color w:val="000000"/>
        </w:rPr>
      </w:pPr>
      <w:r>
        <w:rPr>
          <w:color w:val="000000"/>
        </w:rPr>
        <w:t>*no_danger = если true, то не отыгрывает уг</w:t>
      </w:r>
      <w:r>
        <w:rPr>
          <w:color w:val="000000"/>
        </w:rPr>
        <w:t>рожающую анимацию, нейтралам.</w:t>
      </w:r>
    </w:p>
    <w:p w:rsidR="00000000" w:rsidRDefault="00EC4849">
      <w:pPr>
        <w:ind w:firstLine="540"/>
        <w:rPr>
          <w:color w:val="000000"/>
        </w:rPr>
      </w:pPr>
      <w:r>
        <w:rPr>
          <w:color w:val="000000"/>
        </w:rPr>
        <w:t>*anim = какую отыгрывает анимацию, если игрок ему не враждебен.</w:t>
      </w:r>
    </w:p>
    <w:p w:rsidR="00000000" w:rsidRDefault="00EC4849">
      <w:pPr>
        <w:ind w:firstLine="540"/>
        <w:rPr>
          <w:color w:val="000000"/>
        </w:rPr>
      </w:pPr>
      <w:r>
        <w:rPr>
          <w:color w:val="000000"/>
        </w:rPr>
        <w:t>*</w:t>
      </w:r>
      <w:r>
        <w:rPr>
          <w:color w:val="000000"/>
          <w:lang w:val="en-US"/>
        </w:rPr>
        <w:t>snd</w:t>
      </w:r>
      <w:r>
        <w:rPr>
          <w:color w:val="000000"/>
        </w:rPr>
        <w:t>_</w:t>
      </w:r>
      <w:r>
        <w:rPr>
          <w:color w:val="000000"/>
          <w:lang w:val="en-US"/>
        </w:rPr>
        <w:t>anim</w:t>
      </w:r>
      <w:r>
        <w:rPr>
          <w:color w:val="000000"/>
        </w:rPr>
        <w:t>_</w:t>
      </w:r>
      <w:r>
        <w:rPr>
          <w:color w:val="000000"/>
          <w:lang w:val="en-US"/>
        </w:rPr>
        <w:t>sync</w:t>
      </w:r>
      <w:r>
        <w:rPr>
          <w:color w:val="000000"/>
        </w:rPr>
        <w:t xml:space="preserve"> = если </w:t>
      </w:r>
      <w:r>
        <w:rPr>
          <w:color w:val="000000"/>
          <w:lang w:val="en-US"/>
        </w:rPr>
        <w:t>true</w:t>
      </w:r>
      <w:r>
        <w:rPr>
          <w:color w:val="000000"/>
        </w:rPr>
        <w:t xml:space="preserve">, то </w:t>
      </w:r>
      <w:r>
        <w:rPr>
          <w:color w:val="000000"/>
          <w:lang w:val="en-US"/>
        </w:rPr>
        <w:t>npc</w:t>
      </w:r>
      <w:r>
        <w:rPr>
          <w:color w:val="000000"/>
        </w:rPr>
        <w:t xml:space="preserve"> будет синхронизировать звук с анимацией</w:t>
      </w: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>: \gamedata\scripts\xr_zoneguard.script</w:t>
      </w:r>
    </w:p>
    <w:p w:rsidR="00000000" w:rsidRDefault="00EC4849">
      <w:pPr>
        <w:ind w:firstLine="540"/>
        <w:rPr>
          <w:color w:val="000000"/>
          <w:lang w:val="en-US"/>
        </w:rPr>
      </w:pPr>
    </w:p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12" w:name="_%D0%A1%D1%85%D0%B5%D0%BC%D0%B0_wounded"/>
      <w:bookmarkEnd w:id="12"/>
      <w:r>
        <w:rPr>
          <w:lang w:val="en-US"/>
        </w:rPr>
        <w:t xml:space="preserve">3.2.8. </w:t>
      </w:r>
      <w:r>
        <w:t>Схема</w:t>
      </w:r>
      <w:r>
        <w:rPr>
          <w:lang w:val="en-US"/>
        </w:rPr>
        <w:t xml:space="preserve"> wounded (</w:t>
      </w:r>
      <w:r>
        <w:t>раненый</w:t>
      </w:r>
      <w:r>
        <w:rPr>
          <w:lang w:val="en-US"/>
        </w:rPr>
        <w:t>)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</w:t>
      </w:r>
      <w:r>
        <w:rPr>
          <w:lang w:val="en-US"/>
        </w:rPr>
        <w:t>tive = wa</w:t>
      </w:r>
      <w:r>
        <w:rPr>
          <w:lang w:val="en-US"/>
        </w:rPr>
        <w:t>lker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</w:t>
      </w:r>
      <w:r>
        <w:rPr>
          <w:lang w:val="en-US"/>
        </w:rPr>
        <w:t>walker]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wounded</w:t>
      </w:r>
      <w:r>
        <w:rPr>
          <w:lang w:val="en-GB"/>
        </w:rPr>
        <w:t xml:space="preserve"> =</w:t>
      </w:r>
      <w:r>
        <w:rPr>
          <w:lang w:val="en-US"/>
        </w:rPr>
        <w:t xml:space="preserve"> wounded</w:t>
      </w:r>
    </w:p>
    <w:p w:rsidR="00000000" w:rsidRDefault="00EC4849">
      <w:pPr>
        <w:ind w:firstLine="540"/>
        <w:rPr>
          <w:lang w:val="en-GB"/>
        </w:rPr>
      </w:pPr>
    </w:p>
    <w:p w:rsidR="00000000" w:rsidRDefault="00EC4849">
      <w:pPr>
        <w:ind w:firstLine="540"/>
        <w:rPr>
          <w:lang w:val="en-GB"/>
        </w:rPr>
      </w:pPr>
      <w:r>
        <w:rPr>
          <w:lang w:val="en-GB"/>
        </w:rPr>
        <w:t>[</w:t>
      </w:r>
      <w:r>
        <w:rPr>
          <w:lang w:val="en-US"/>
        </w:rPr>
        <w:t>wounded</w:t>
      </w:r>
      <w:r>
        <w:rPr>
          <w:lang w:val="en-GB"/>
        </w:rPr>
        <w:t>]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color w:val="000000"/>
          <w:lang w:val="en-GB"/>
        </w:rPr>
        <w:t>hp_state</w:t>
      </w:r>
      <w:r>
        <w:rPr>
          <w:lang w:val="en-GB"/>
        </w:rPr>
        <w:t xml:space="preserve"> </w:t>
      </w:r>
      <w:r>
        <w:rPr>
          <w:lang w:val="en-GB"/>
        </w:rPr>
        <w:tab/>
      </w:r>
      <w:r>
        <w:rPr>
          <w:lang w:val="en-GB"/>
        </w:rPr>
        <w:tab/>
        <w:t>= HP|condstate@condsound|HP|condstate@condsound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color w:val="000000"/>
          <w:lang w:val="en-GB"/>
        </w:rPr>
        <w:t>hp_state_see</w:t>
      </w:r>
      <w:r>
        <w:rPr>
          <w:lang w:val="en-GB"/>
        </w:rPr>
        <w:tab/>
        <w:t>= HP|condstate@condsound|HP|condstate@condsound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color w:val="000000"/>
          <w:lang w:val="en-GB"/>
        </w:rPr>
        <w:t xml:space="preserve">psy_state </w:t>
      </w:r>
      <w:r>
        <w:rPr>
          <w:color w:val="000000"/>
          <w:lang w:val="en-GB"/>
        </w:rPr>
        <w:tab/>
      </w:r>
      <w:r>
        <w:rPr>
          <w:color w:val="000000"/>
          <w:lang w:val="en-GB"/>
        </w:rPr>
        <w:tab/>
        <w:t xml:space="preserve">= </w:t>
      </w:r>
      <w:r>
        <w:rPr>
          <w:lang w:val="en-GB"/>
        </w:rPr>
        <w:t>PSY|condstate@condsound|PSY|condstate@condsound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color w:val="000000"/>
          <w:lang w:val="en-GB"/>
        </w:rPr>
        <w:t>hp_victim</w:t>
      </w:r>
      <w:r>
        <w:rPr>
          <w:lang w:val="en-GB"/>
        </w:rPr>
        <w:tab/>
      </w:r>
      <w:r>
        <w:rPr>
          <w:lang w:val="en-GB"/>
        </w:rPr>
        <w:tab/>
        <w:t>= HP|condv</w:t>
      </w:r>
      <w:r>
        <w:rPr>
          <w:lang w:val="en-GB"/>
        </w:rPr>
        <w:t>ictim|HP|condvictim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color w:val="000000"/>
          <w:lang w:val="en-GB"/>
        </w:rPr>
        <w:t>hp_cover</w:t>
      </w:r>
      <w:r>
        <w:rPr>
          <w:lang w:val="en-GB"/>
        </w:rPr>
        <w:tab/>
      </w:r>
      <w:r>
        <w:rPr>
          <w:lang w:val="en-GB"/>
        </w:rPr>
        <w:tab/>
        <w:t>= HP|condbool|HP|condbool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color w:val="000000"/>
          <w:lang w:val="en-GB"/>
        </w:rPr>
        <w:t>hp_fight</w:t>
      </w:r>
      <w:r>
        <w:rPr>
          <w:lang w:val="en-GB"/>
        </w:rPr>
        <w:tab/>
      </w:r>
      <w:r>
        <w:rPr>
          <w:lang w:val="en-GB"/>
        </w:rPr>
        <w:tab/>
        <w:t>= HP|condbool|HP|condbool</w:t>
      </w:r>
    </w:p>
    <w:p w:rsidR="00000000" w:rsidRDefault="00EC4849">
      <w:pPr>
        <w:ind w:firstLine="540"/>
        <w:rPr>
          <w:lang w:val="en-GB"/>
        </w:rPr>
      </w:pPr>
      <w:r>
        <w:rPr>
          <w:color w:val="000000"/>
          <w:lang w:val="en-US"/>
        </w:rPr>
        <w:t>*</w:t>
      </w:r>
      <w:r>
        <w:rPr>
          <w:color w:val="000000"/>
          <w:lang w:val="en-GB"/>
        </w:rPr>
        <w:t>syndata</w:t>
      </w:r>
      <w:r>
        <w:rPr>
          <w:lang w:val="en-GB"/>
        </w:rPr>
        <w:tab/>
      </w:r>
      <w:r>
        <w:rPr>
          <w:lang w:val="en-GB"/>
        </w:rPr>
        <w:tab/>
        <w:t>= state@sound|state@sound</w:t>
      </w:r>
    </w:p>
    <w:p w:rsidR="00000000" w:rsidRDefault="00EC4849">
      <w:pPr>
        <w:ind w:firstLine="540"/>
        <w:rPr>
          <w:lang w:val="en-US"/>
        </w:rPr>
      </w:pPr>
      <w:r>
        <w:rPr>
          <w:lang w:val="en-GB"/>
        </w:rPr>
        <w:t>*help_dialog</w:t>
      </w:r>
      <w:r>
        <w:rPr>
          <w:lang w:val="en-GB"/>
        </w:rPr>
        <w:tab/>
        <w:t xml:space="preserve">= </w:t>
      </w:r>
      <w:r>
        <w:rPr>
          <w:lang w:val="en-US"/>
        </w:rPr>
        <w:t xml:space="preserve">story_id 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*help_start_dialog = story_id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t>Где</w:t>
      </w:r>
      <w:r>
        <w:rPr>
          <w:lang w:val="en-US"/>
        </w:rPr>
        <w:t>:</w:t>
      </w:r>
    </w:p>
    <w:p w:rsidR="00000000" w:rsidRDefault="00EC4849">
      <w:pPr>
        <w:ind w:firstLine="540"/>
      </w:pPr>
      <w:r>
        <w:rPr>
          <w:b/>
          <w:lang w:val="en-US"/>
        </w:rPr>
        <w:t>Condstate</w:t>
      </w:r>
      <w:r>
        <w:rPr>
          <w:b/>
        </w:rPr>
        <w:t xml:space="preserve"> </w:t>
      </w:r>
      <w:r>
        <w:t xml:space="preserve">– кондлист, возвращающий состояние персонажа, либо </w:t>
      </w:r>
      <w:r>
        <w:rPr>
          <w:lang w:val="en-US"/>
        </w:rPr>
        <w:t>true</w:t>
      </w:r>
      <w:r>
        <w:t xml:space="preserve">. </w:t>
      </w:r>
      <w:r>
        <w:t xml:space="preserve">Если он возвращает </w:t>
      </w:r>
      <w:r>
        <w:rPr>
          <w:lang w:val="en-US"/>
        </w:rPr>
        <w:t>true</w:t>
      </w:r>
      <w:r>
        <w:t xml:space="preserve"> – нпс обидится на игрока</w:t>
      </w:r>
    </w:p>
    <w:p w:rsidR="00000000" w:rsidRDefault="00EC4849">
      <w:pPr>
        <w:ind w:firstLine="540"/>
      </w:pPr>
      <w:r>
        <w:rPr>
          <w:b/>
          <w:lang w:val="en-US"/>
        </w:rPr>
        <w:t>Condsound</w:t>
      </w:r>
      <w:r>
        <w:rPr>
          <w:b/>
        </w:rPr>
        <w:t xml:space="preserve"> </w:t>
      </w:r>
      <w:r>
        <w:t>– кондлист, возвращающий саунд тему.</w:t>
      </w:r>
    </w:p>
    <w:p w:rsidR="00000000" w:rsidRDefault="00EC4849">
      <w:pPr>
        <w:ind w:firstLine="540"/>
      </w:pPr>
      <w:r>
        <w:rPr>
          <w:b/>
          <w:lang w:val="en-US"/>
        </w:rPr>
        <w:t>HP</w:t>
      </w:r>
      <w:r>
        <w:t xml:space="preserve"> – пороговые значение здоровья персонажа</w:t>
      </w:r>
    </w:p>
    <w:p w:rsidR="00000000" w:rsidRDefault="00EC4849">
      <w:pPr>
        <w:ind w:firstLine="540"/>
      </w:pPr>
      <w:r>
        <w:rPr>
          <w:b/>
          <w:lang w:val="en-US"/>
        </w:rPr>
        <w:t>PSY</w:t>
      </w:r>
      <w:r>
        <w:t xml:space="preserve"> – пороговые значения пси здоровья персонажа</w:t>
      </w:r>
    </w:p>
    <w:p w:rsidR="00000000" w:rsidRDefault="00EC4849">
      <w:pPr>
        <w:ind w:firstLine="540"/>
      </w:pPr>
      <w:r>
        <w:rPr>
          <w:b/>
          <w:lang w:val="en-US"/>
        </w:rPr>
        <w:t>Condvictim</w:t>
      </w:r>
      <w:r>
        <w:t xml:space="preserve"> – кондлист, возвращающий направление куда смотреть. Возмож</w:t>
      </w:r>
      <w:r>
        <w:t xml:space="preserve">ные значения: </w:t>
      </w:r>
      <w:r>
        <w:rPr>
          <w:lang w:val="en-US"/>
        </w:rPr>
        <w:t>nil</w:t>
      </w:r>
      <w:r>
        <w:t xml:space="preserve">, </w:t>
      </w:r>
      <w:r>
        <w:rPr>
          <w:lang w:val="en-US"/>
        </w:rPr>
        <w:t>actor</w:t>
      </w:r>
      <w:r>
        <w:t xml:space="preserve">, </w:t>
      </w:r>
      <w:r>
        <w:rPr>
          <w:lang w:val="en-US"/>
        </w:rPr>
        <w:t>number</w:t>
      </w:r>
      <w:r>
        <w:t>. В случае числа – будет смотреть на персонажа с указанными стори айди.</w:t>
      </w:r>
    </w:p>
    <w:p w:rsidR="00000000" w:rsidRDefault="00EC4849">
      <w:pPr>
        <w:ind w:firstLine="540"/>
      </w:pPr>
      <w:r>
        <w:rPr>
          <w:b/>
          <w:lang w:val="en-US"/>
        </w:rPr>
        <w:t>Condbool</w:t>
      </w:r>
      <w:r>
        <w:t xml:space="preserve"> – кондлист, возвращаюзий </w:t>
      </w:r>
      <w:r>
        <w:rPr>
          <w:lang w:val="en-US"/>
        </w:rPr>
        <w:t>true</w:t>
      </w:r>
      <w:r>
        <w:t xml:space="preserve"> либо </w:t>
      </w:r>
      <w:r>
        <w:rPr>
          <w:lang w:val="en-US"/>
        </w:rPr>
        <w:t>false</w:t>
      </w:r>
      <w:r>
        <w:t>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Значения полей:</w:t>
      </w: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  <w:lang w:val="en-GB"/>
        </w:rPr>
        <w:t>hp</w:t>
      </w:r>
      <w:r>
        <w:rPr>
          <w:color w:val="000000"/>
        </w:rPr>
        <w:t>_</w:t>
      </w:r>
      <w:r>
        <w:rPr>
          <w:color w:val="000000"/>
          <w:lang w:val="en-GB"/>
        </w:rPr>
        <w:t>state</w:t>
      </w:r>
      <w:r>
        <w:rPr>
          <w:color w:val="000000"/>
        </w:rPr>
        <w:t xml:space="preserve"> – поведение персонажа когда он не видит игрока</w:t>
      </w: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  <w:lang w:val="en-GB"/>
        </w:rPr>
        <w:t>hp</w:t>
      </w:r>
      <w:r>
        <w:rPr>
          <w:color w:val="000000"/>
        </w:rPr>
        <w:t>_</w:t>
      </w:r>
      <w:r>
        <w:rPr>
          <w:color w:val="000000"/>
          <w:lang w:val="en-GB"/>
        </w:rPr>
        <w:t>state</w:t>
      </w:r>
      <w:r>
        <w:rPr>
          <w:color w:val="000000"/>
        </w:rPr>
        <w:t>_</w:t>
      </w:r>
      <w:r>
        <w:rPr>
          <w:color w:val="000000"/>
          <w:lang w:val="en-GB"/>
        </w:rPr>
        <w:t>see</w:t>
      </w:r>
      <w:r>
        <w:rPr>
          <w:color w:val="000000"/>
        </w:rPr>
        <w:t xml:space="preserve"> – поведение пер</w:t>
      </w:r>
      <w:r>
        <w:rPr>
          <w:color w:val="000000"/>
        </w:rPr>
        <w:t>сонажа, когда он видит игрока</w:t>
      </w: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  <w:lang w:val="en-GB"/>
        </w:rPr>
        <w:t>psy</w:t>
      </w:r>
      <w:r>
        <w:rPr>
          <w:color w:val="000000"/>
        </w:rPr>
        <w:t>_</w:t>
      </w:r>
      <w:r>
        <w:rPr>
          <w:color w:val="000000"/>
          <w:lang w:val="en-GB"/>
        </w:rPr>
        <w:t>state</w:t>
      </w:r>
      <w:r>
        <w:rPr>
          <w:color w:val="000000"/>
        </w:rPr>
        <w:t xml:space="preserve"> – поведение персонажа при псиатаках</w:t>
      </w: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  <w:lang w:val="en-GB"/>
        </w:rPr>
        <w:t>hp</w:t>
      </w:r>
      <w:r>
        <w:rPr>
          <w:color w:val="000000"/>
        </w:rPr>
        <w:t>_</w:t>
      </w:r>
      <w:r>
        <w:rPr>
          <w:color w:val="000000"/>
          <w:lang w:val="en-GB"/>
        </w:rPr>
        <w:t>victim</w:t>
      </w:r>
      <w:r>
        <w:rPr>
          <w:color w:val="000000"/>
        </w:rPr>
        <w:t xml:space="preserve"> – куда смотреть, в зависимости от ХП</w:t>
      </w: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  <w:lang w:val="en-GB"/>
        </w:rPr>
        <w:t>hp</w:t>
      </w:r>
      <w:r>
        <w:rPr>
          <w:color w:val="000000"/>
        </w:rPr>
        <w:t>_</w:t>
      </w:r>
      <w:r>
        <w:rPr>
          <w:color w:val="000000"/>
          <w:lang w:val="en-GB"/>
        </w:rPr>
        <w:t>cover</w:t>
      </w:r>
      <w:r>
        <w:rPr>
          <w:color w:val="000000"/>
        </w:rPr>
        <w:t xml:space="preserve"> – идти в укрытие или нет, в зависимости от ХП</w:t>
      </w:r>
    </w:p>
    <w:p w:rsidR="00000000" w:rsidRDefault="00EC4849">
      <w:pPr>
        <w:autoSpaceDE w:val="0"/>
        <w:ind w:firstLine="540"/>
        <w:rPr>
          <w:color w:val="000000"/>
        </w:rPr>
      </w:pPr>
      <w:r>
        <w:rPr>
          <w:color w:val="000000"/>
          <w:lang w:val="en-GB"/>
        </w:rPr>
        <w:t>hp</w:t>
      </w:r>
      <w:r>
        <w:rPr>
          <w:color w:val="000000"/>
        </w:rPr>
        <w:t>_</w:t>
      </w:r>
      <w:r>
        <w:rPr>
          <w:color w:val="000000"/>
          <w:lang w:val="en-GB"/>
        </w:rPr>
        <w:t>fight</w:t>
      </w:r>
      <w:r>
        <w:rPr>
          <w:color w:val="000000"/>
        </w:rPr>
        <w:t xml:space="preserve"> – разрешено воевать или нет, в зависимости от ХП</w:t>
      </w:r>
    </w:p>
    <w:p w:rsidR="00000000" w:rsidRDefault="00EC4849">
      <w:pPr>
        <w:ind w:firstLine="540"/>
        <w:rPr>
          <w:color w:val="000000"/>
        </w:rPr>
      </w:pPr>
      <w:r>
        <w:rPr>
          <w:color w:val="000000"/>
          <w:lang w:val="en-GB"/>
        </w:rPr>
        <w:t>syndata</w:t>
      </w:r>
      <w:r>
        <w:rPr>
          <w:color w:val="000000"/>
        </w:rPr>
        <w:t xml:space="preserve"> – синхропары</w:t>
      </w:r>
      <w:r>
        <w:rPr>
          <w:color w:val="000000"/>
        </w:rPr>
        <w:t xml:space="preserve"> для красоты.</w:t>
      </w:r>
    </w:p>
    <w:p w:rsidR="00000000" w:rsidRDefault="00EC4849">
      <w:pPr>
        <w:ind w:firstLine="540"/>
      </w:pPr>
      <w:r>
        <w:rPr>
          <w:lang w:val="en-GB"/>
        </w:rPr>
        <w:t>help</w:t>
      </w:r>
      <w:r>
        <w:t>_</w:t>
      </w:r>
      <w:r>
        <w:rPr>
          <w:lang w:val="en-GB"/>
        </w:rPr>
        <w:t>dialog</w:t>
      </w:r>
      <w:r>
        <w:t xml:space="preserve"> – </w:t>
      </w:r>
      <w:r>
        <w:rPr>
          <w:lang w:val="en-US"/>
        </w:rPr>
        <w:t>story</w:t>
      </w:r>
      <w:r>
        <w:t>_</w:t>
      </w:r>
      <w:r>
        <w:rPr>
          <w:lang w:val="en-US"/>
        </w:rPr>
        <w:t>id</w:t>
      </w:r>
      <w:r>
        <w:t xml:space="preserve"> диалога вместо дефолтного </w:t>
      </w:r>
      <w:r>
        <w:rPr>
          <w:lang w:val="en-US"/>
        </w:rPr>
        <w:t>actor</w:t>
      </w:r>
      <w:r>
        <w:t>_</w:t>
      </w:r>
      <w:r>
        <w:rPr>
          <w:lang w:val="en-US"/>
        </w:rPr>
        <w:t>help</w:t>
      </w:r>
      <w:r>
        <w:t>_</w:t>
      </w:r>
      <w:r>
        <w:rPr>
          <w:lang w:val="en-US"/>
        </w:rPr>
        <w:t>wounded</w:t>
      </w:r>
      <w:r>
        <w:t>. Если вам по сюжету  необходимо заменить диалог другим, то вы в этом поле прописываете id другого диалога.</w:t>
      </w:r>
    </w:p>
    <w:p w:rsidR="00000000" w:rsidRDefault="00EC4849">
      <w:pPr>
        <w:ind w:firstLine="540"/>
      </w:pPr>
      <w:r>
        <w:t>Также мы вставляем стартовый диалог раненого. Если мы его прописыва</w:t>
      </w:r>
      <w:r>
        <w:t>ем, то все актёрские диалоги для раненых должны иметь такой precondition: dialogs.allow_wounded_dialog.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rPr>
          <w:b/>
        </w:rPr>
        <w:t>Пример</w:t>
      </w:r>
      <w:r>
        <w:t>. В качестве примера взята дефолтная настройка.</w:t>
      </w:r>
    </w:p>
    <w:p w:rsidR="00000000" w:rsidRDefault="00EC4849">
      <w:pPr>
        <w:ind w:firstLine="540"/>
      </w:pPr>
    </w:p>
    <w:p w:rsidR="00000000" w:rsidRDefault="00EC4849">
      <w:pPr>
        <w:autoSpaceDE w:val="0"/>
        <w:ind w:firstLine="540"/>
        <w:rPr>
          <w:lang w:val="en-GB"/>
        </w:rPr>
      </w:pPr>
      <w:r>
        <w:rPr>
          <w:color w:val="000000"/>
          <w:lang w:val="en-GB"/>
        </w:rPr>
        <w:t>hp_state =</w:t>
      </w:r>
      <w:r>
        <w:rPr>
          <w:lang w:val="en-GB"/>
        </w:rPr>
        <w:t xml:space="preserve"> 30|help_me@help|10|wounded_heavy@help_heavy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color w:val="000000"/>
          <w:lang w:val="en-GB"/>
        </w:rPr>
        <w:t>hp_state_see =</w:t>
      </w:r>
      <w:r>
        <w:rPr>
          <w:lang w:val="en-GB"/>
        </w:rPr>
        <w:t xml:space="preserve"> 30|wounded@help_see|10|wou</w:t>
      </w:r>
      <w:r>
        <w:rPr>
          <w:lang w:val="en-GB"/>
        </w:rPr>
        <w:t>nded_heavy@help_heavy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color w:val="000000"/>
          <w:lang w:val="en-GB"/>
        </w:rPr>
        <w:t>psy_state =</w:t>
      </w:r>
      <w:r>
        <w:rPr>
          <w:lang w:val="en-GB"/>
        </w:rPr>
        <w:t xml:space="preserve"> 50|{=best_pistol}psy_armed,psy_pain@wounded_psy|20| {=best_pistol}psy_shoot,psy_pain@{=best_pistol}wounded_psy_shoot,wounded_psy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color w:val="000000"/>
          <w:lang w:val="en-GB"/>
        </w:rPr>
        <w:t xml:space="preserve">hp_victim </w:t>
      </w:r>
      <w:r>
        <w:rPr>
          <w:lang w:val="en-GB"/>
        </w:rPr>
        <w:t>= 30|actor|10|nil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color w:val="000000"/>
          <w:lang w:val="en-GB"/>
        </w:rPr>
        <w:t xml:space="preserve">hp_cover </w:t>
      </w:r>
      <w:r>
        <w:rPr>
          <w:lang w:val="en-GB"/>
        </w:rPr>
        <w:t>= 30|true|10|false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color w:val="000000"/>
          <w:lang w:val="en-GB"/>
        </w:rPr>
        <w:t xml:space="preserve">hp_fight = </w:t>
      </w:r>
      <w:r>
        <w:rPr>
          <w:lang w:val="en-GB"/>
        </w:rPr>
        <w:t>30|true|10|false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color w:val="000000"/>
          <w:lang w:val="en-GB"/>
        </w:rPr>
        <w:t>syndata =</w:t>
      </w:r>
      <w:r>
        <w:rPr>
          <w:color w:val="000000"/>
          <w:lang w:val="en-GB"/>
        </w:rPr>
        <w:t xml:space="preserve"> </w:t>
      </w:r>
      <w:r>
        <w:rPr>
          <w:lang w:val="en-GB"/>
        </w:rPr>
        <w:t>wounded@help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</w:pPr>
      <w:r>
        <w:t>Где:</w:t>
      </w:r>
    </w:p>
    <w:p w:rsidR="00000000" w:rsidRDefault="00EC4849">
      <w:pPr>
        <w:ind w:firstLine="540"/>
      </w:pPr>
      <w:r>
        <w:rPr>
          <w:lang w:val="en-US"/>
        </w:rPr>
        <w:t>Best</w:t>
      </w:r>
      <w:r>
        <w:t>_</w:t>
      </w:r>
      <w:r>
        <w:rPr>
          <w:lang w:val="en-US"/>
        </w:rPr>
        <w:t>pistol</w:t>
      </w:r>
      <w:r>
        <w:t xml:space="preserve"> – проверка на то, что лучшее оружие НПС является пистолетом.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>: \gamedata\scripts\xr_wounded.script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pStyle w:val="3"/>
        <w:tabs>
          <w:tab w:val="left" w:pos="0"/>
        </w:tabs>
      </w:pPr>
      <w:bookmarkStart w:id="13" w:name="_%D0%A1%D1%85%D0%B5%D0%BC%D0%B0_rest"/>
      <w:bookmarkEnd w:id="13"/>
      <w:r>
        <w:t>3.2.9. Схема rest</w:t>
      </w:r>
    </w:p>
    <w:p w:rsidR="00000000" w:rsidRDefault="00EC4849">
      <w:pPr>
        <w:ind w:firstLine="540"/>
      </w:pPr>
      <w:r>
        <w:t>Чувак гуляет, хавает, спит.</w:t>
      </w:r>
    </w:p>
    <w:p w:rsidR="00000000" w:rsidRDefault="00EC4849">
      <w:pPr>
        <w:ind w:firstLine="540"/>
      </w:pPr>
      <w:r>
        <w:t>Пока нормально не работает.</w:t>
      </w:r>
    </w:p>
    <w:p w:rsidR="00000000" w:rsidRDefault="00EC4849">
      <w:pPr>
        <w:ind w:firstLine="540"/>
        <w:rPr>
          <w:lang w:val="en-US"/>
        </w:rPr>
      </w:pPr>
      <w:r>
        <w:t>Файл: \</w:t>
      </w:r>
      <w:r>
        <w:rPr>
          <w:lang w:val="en-US"/>
        </w:rPr>
        <w:t>gamedata</w:t>
      </w:r>
      <w:r>
        <w:t>\</w:t>
      </w:r>
      <w:r>
        <w:rPr>
          <w:lang w:val="en-US"/>
        </w:rPr>
        <w:t>scripts</w:t>
      </w:r>
      <w:r>
        <w:t>\</w:t>
      </w:r>
      <w:r>
        <w:rPr>
          <w:lang w:val="en-US"/>
        </w:rPr>
        <w:t>xr</w:t>
      </w:r>
      <w:r>
        <w:t>_</w:t>
      </w:r>
      <w:r>
        <w:rPr>
          <w:lang w:val="en-US"/>
        </w:rPr>
        <w:t>rest</w:t>
      </w:r>
      <w:r>
        <w:t>.</w:t>
      </w:r>
      <w:r>
        <w:rPr>
          <w:lang w:val="en-US"/>
        </w:rPr>
        <w:t>script</w:t>
      </w:r>
    </w:p>
    <w:p w:rsidR="00000000" w:rsidRDefault="00EC4849">
      <w:pPr>
        <w:rPr>
          <w:color w:val="000000"/>
        </w:rPr>
      </w:pPr>
    </w:p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14" w:name="_3.2.10._%D0%A1%D1%85%D0%B5%D0%BC%D0%B0_"/>
      <w:bookmarkEnd w:id="14"/>
      <w:r>
        <w:t>3.2.1</w:t>
      </w:r>
      <w:r>
        <w:t xml:space="preserve">0. Схема </w:t>
      </w:r>
      <w:r>
        <w:rPr>
          <w:lang w:val="en-US"/>
        </w:rPr>
        <w:t>heli</w:t>
      </w:r>
      <w:r>
        <w:t>_</w:t>
      </w:r>
      <w:r>
        <w:rPr>
          <w:lang w:val="en-US"/>
        </w:rPr>
        <w:t>hunter</w:t>
      </w:r>
    </w:p>
    <w:p w:rsidR="00000000" w:rsidRDefault="00EC4849">
      <w:r>
        <w:t>Хелихантер может стрелять либо не стрелять по вертолету в зависимости от условий. Делается это так:</w:t>
      </w:r>
    </w:p>
    <w:p w:rsidR="00000000" w:rsidRDefault="00EC4849"/>
    <w:p w:rsidR="00000000" w:rsidRDefault="00EC4849">
      <w:r>
        <w:t>[camper@bar_freedom_attack_sniper_1]</w:t>
      </w:r>
    </w:p>
    <w:p w:rsidR="00000000" w:rsidRDefault="00EC4849">
      <w:r>
        <w:t>path_walk = camper_1_walk</w:t>
      </w:r>
    </w:p>
    <w:p w:rsidR="00000000" w:rsidRDefault="00EC4849">
      <w:pPr>
        <w:rPr>
          <w:lang w:val="en-US"/>
        </w:rPr>
      </w:pPr>
      <w:r>
        <w:rPr>
          <w:lang w:val="en-US"/>
        </w:rPr>
        <w:t>path_look = camper_1_look</w:t>
      </w:r>
    </w:p>
    <w:p w:rsidR="00000000" w:rsidRDefault="00EC4849">
      <w:pPr>
        <w:rPr>
          <w:lang w:val="en-US"/>
        </w:rPr>
      </w:pPr>
      <w:r>
        <w:rPr>
          <w:lang w:val="en-US"/>
        </w:rPr>
        <w:t>on_info = {+bar_freedom_attack_ecolog} camper</w:t>
      </w:r>
      <w:r>
        <w:rPr>
          <w:lang w:val="en-US"/>
        </w:rPr>
        <w:t>1@bar_freedom_attack_sniper_1 %=bar_freedom_angry_actor%</w:t>
      </w:r>
    </w:p>
    <w:p w:rsidR="00000000" w:rsidRDefault="00EC4849">
      <w:pPr>
        <w:rPr>
          <w:lang w:val="en-US"/>
        </w:rPr>
      </w:pPr>
      <w:r>
        <w:rPr>
          <w:lang w:val="en-US"/>
        </w:rPr>
        <w:t>meet_talk_enabled = true</w:t>
      </w:r>
    </w:p>
    <w:p w:rsidR="00000000" w:rsidRDefault="00EC4849">
      <w:pPr>
        <w:rPr>
          <w:lang w:val="en-US"/>
        </w:rPr>
      </w:pPr>
      <w:r>
        <w:rPr>
          <w:lang w:val="en-US"/>
        </w:rPr>
        <w:t>meet_dialog = bar_svoboda_dialog</w:t>
      </w:r>
    </w:p>
    <w:p w:rsidR="00000000" w:rsidRDefault="00EC4849">
      <w:pPr>
        <w:rPr>
          <w:lang w:val="en-US"/>
        </w:rPr>
      </w:pPr>
      <w:r>
        <w:rPr>
          <w:lang w:val="en-US"/>
        </w:rPr>
        <w:t>heli_hunter = {-bar_ecolog_crush_heli_down} true, false</w:t>
      </w:r>
    </w:p>
    <w:p w:rsidR="00000000" w:rsidRDefault="00EC4849">
      <w:pPr>
        <w:rPr>
          <w:lang w:val="en-US"/>
        </w:rPr>
      </w:pPr>
    </w:p>
    <w:p w:rsidR="00000000" w:rsidRDefault="00EC4849">
      <w:r>
        <w:t xml:space="preserve">Если раньше оверрайд хелихантера понимал только значения true либо false, то сейчас </w:t>
      </w:r>
      <w:r>
        <w:t>он понимает кондлист, который если возвращает true - то стрельба по вертолету в данной схеме разрешена.</w:t>
      </w:r>
    </w:p>
    <w:p w:rsidR="00000000" w:rsidRDefault="00EC4849"/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15" w:name="_3.2.11._Patrol"/>
      <w:bookmarkEnd w:id="15"/>
      <w:r>
        <w:t xml:space="preserve">3.2.11. </w:t>
      </w:r>
      <w:r>
        <w:rPr>
          <w:lang w:val="en-US"/>
        </w:rPr>
        <w:t>Patrol</w:t>
      </w:r>
    </w:p>
    <w:p w:rsidR="00000000" w:rsidRDefault="00EC4849">
      <w:r>
        <w:t xml:space="preserve">  Итак, есть предварительная система патруля. Представляет собой </w:t>
      </w:r>
      <w:r>
        <w:rPr>
          <w:lang w:val="uk-UA"/>
        </w:rPr>
        <w:t xml:space="preserve">вариацию </w:t>
      </w:r>
      <w:r>
        <w:rPr>
          <w:lang w:val="en-US"/>
        </w:rPr>
        <w:t>kamp</w:t>
      </w:r>
      <w:r>
        <w:t xml:space="preserve"> только в состоянии ходьбы. Для ее работы прописываем в ку</w:t>
      </w:r>
      <w:r>
        <w:t>стовой дате следующее:</w:t>
      </w:r>
    </w:p>
    <w:p w:rsidR="00000000" w:rsidRDefault="00EC4849">
      <w:r>
        <w:t xml:space="preserve">  </w:t>
      </w:r>
    </w:p>
    <w:p w:rsidR="00000000" w:rsidRDefault="00EC4849">
      <w:r>
        <w:t xml:space="preserve">  [</w:t>
      </w:r>
      <w:r>
        <w:rPr>
          <w:lang w:val="en-US"/>
        </w:rPr>
        <w:t>patrol</w:t>
      </w:r>
      <w:r>
        <w:t>]</w:t>
      </w:r>
    </w:p>
    <w:p w:rsidR="00000000" w:rsidRDefault="00EC4849">
      <w:pPr>
        <w:rPr>
          <w:lang w:val="en-US"/>
        </w:rPr>
      </w:pPr>
      <w:r>
        <w:t xml:space="preserve">  </w:t>
      </w:r>
      <w:r>
        <w:rPr>
          <w:lang w:val="en-US"/>
        </w:rPr>
        <w:t>path</w:t>
      </w:r>
      <w:r>
        <w:t>_</w:t>
      </w:r>
      <w:r>
        <w:rPr>
          <w:lang w:val="en-US"/>
        </w:rPr>
        <w:t>walk</w:t>
      </w:r>
      <w:r>
        <w:t xml:space="preserve"> = </w:t>
      </w:r>
      <w:r>
        <w:rPr>
          <w:lang w:val="en-US"/>
        </w:rPr>
        <w:t>path</w:t>
      </w:r>
      <w:r>
        <w:t>_</w:t>
      </w:r>
      <w:r>
        <w:rPr>
          <w:lang w:val="en-US"/>
        </w:rPr>
        <w:t>walk</w:t>
      </w:r>
    </w:p>
    <w:p w:rsidR="00000000" w:rsidRDefault="00EC4849">
      <w:pPr>
        <w:rPr>
          <w:lang w:val="en-US"/>
        </w:rPr>
      </w:pPr>
      <w:r>
        <w:t xml:space="preserve">  </w:t>
      </w:r>
      <w:r>
        <w:rPr>
          <w:lang w:val="en-US"/>
        </w:rPr>
        <w:t>path_look = path_look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*formation = back</w:t>
      </w:r>
    </w:p>
    <w:p w:rsidR="00000000" w:rsidRDefault="00EC4849">
      <w:r>
        <w:rPr>
          <w:lang w:val="en-US"/>
        </w:rPr>
        <w:t xml:space="preserve">  </w:t>
      </w:r>
      <w:r>
        <w:t>*</w:t>
      </w:r>
      <w:r>
        <w:rPr>
          <w:lang w:val="en-US"/>
        </w:rPr>
        <w:t>commander</w:t>
      </w:r>
      <w:r>
        <w:t xml:space="preserve"> = </w:t>
      </w:r>
      <w:r>
        <w:rPr>
          <w:lang w:val="en-US"/>
        </w:rPr>
        <w:t>true</w:t>
      </w:r>
      <w:r>
        <w:t xml:space="preserve"> (типа назначат командиром, желательно, чтобы такой красивый он был один)</w:t>
      </w:r>
    </w:p>
    <w:p w:rsidR="00000000" w:rsidRDefault="00EC4849">
      <w:pPr>
        <w:rPr>
          <w:lang w:val="en-US"/>
        </w:rPr>
      </w:pPr>
      <w:r>
        <w:t xml:space="preserve">  *</w:t>
      </w:r>
      <w:r>
        <w:rPr>
          <w:lang w:val="en-US"/>
        </w:rPr>
        <w:t>move</w:t>
      </w:r>
      <w:r>
        <w:t>_</w:t>
      </w:r>
      <w:r>
        <w:rPr>
          <w:lang w:val="en-US"/>
        </w:rPr>
        <w:t>type</w:t>
      </w:r>
      <w:r>
        <w:t xml:space="preserve"> = задает изначальный режим перемещения, по ум</w:t>
      </w:r>
      <w:r>
        <w:t xml:space="preserve">олчанию </w:t>
      </w:r>
      <w:r>
        <w:rPr>
          <w:lang w:val="en-US"/>
        </w:rPr>
        <w:t>patrol</w:t>
      </w:r>
      <w:r>
        <w:t xml:space="preserve">. Вообще, значение этого поля есть название ходячей анимации из </w:t>
      </w:r>
      <w:r>
        <w:rPr>
          <w:lang w:val="en-US"/>
        </w:rPr>
        <w:t>state</w:t>
      </w:r>
      <w:r>
        <w:t>_</w:t>
      </w:r>
      <w:r>
        <w:rPr>
          <w:lang w:val="en-US"/>
        </w:rPr>
        <w:t>mgr</w:t>
      </w:r>
      <w:r>
        <w:t>_</w:t>
      </w:r>
      <w:r>
        <w:rPr>
          <w:lang w:val="en-US"/>
        </w:rPr>
        <w:t>lib</w:t>
      </w:r>
    </w:p>
    <w:p w:rsidR="00000000" w:rsidRDefault="00EC4849"/>
    <w:p w:rsidR="00000000" w:rsidRDefault="00EC4849">
      <w:r>
        <w:t xml:space="preserve">  </w:t>
      </w:r>
      <w:r>
        <w:rPr>
          <w:lang w:val="en-US"/>
        </w:rPr>
        <w:t>formation</w:t>
      </w:r>
      <w:r>
        <w:t xml:space="preserve">  - описывет способ построения и не является обязательным. Возможны следующие варианты:</w:t>
      </w:r>
    </w:p>
    <w:p w:rsidR="00000000" w:rsidRDefault="00EC4849">
      <w:r>
        <w:t xml:space="preserve">  </w:t>
      </w:r>
      <w:r>
        <w:rPr>
          <w:lang w:val="en-US"/>
        </w:rPr>
        <w:t>back</w:t>
      </w:r>
      <w:r>
        <w:t xml:space="preserve">    - мужики идут чуть позади командира в два ряда (по умо</w:t>
      </w:r>
      <w:r>
        <w:t>лчанию)</w:t>
      </w:r>
    </w:p>
    <w:p w:rsidR="00000000" w:rsidRDefault="00EC4849">
      <w:r>
        <w:t xml:space="preserve">  </w:t>
      </w:r>
      <w:r>
        <w:rPr>
          <w:lang w:val="en-US"/>
        </w:rPr>
        <w:t>line</w:t>
      </w:r>
      <w:r>
        <w:t xml:space="preserve">    - шеренга</w:t>
      </w:r>
    </w:p>
    <w:p w:rsidR="00000000" w:rsidRDefault="00EC4849">
      <w:r>
        <w:lastRenderedPageBreak/>
        <w:t xml:space="preserve">  </w:t>
      </w:r>
      <w:r>
        <w:rPr>
          <w:lang w:val="en-US"/>
        </w:rPr>
        <w:t>around</w:t>
      </w:r>
      <w:r>
        <w:t xml:space="preserve">  - вокруг командира</w:t>
      </w:r>
    </w:p>
    <w:p w:rsidR="00000000" w:rsidRDefault="00EC4849"/>
    <w:p w:rsidR="00000000" w:rsidRDefault="00EC4849">
      <w:r>
        <w:t>При остановке командора в meet мужики останавливаются.</w:t>
      </w:r>
    </w:p>
    <w:p w:rsidR="00000000" w:rsidRDefault="00EC4849"/>
    <w:p w:rsidR="00000000" w:rsidRDefault="00EC4849">
      <w:r>
        <w:t xml:space="preserve">  Если командор помирает, то автоматически будет выбран другой. Командиром становится тот, кто первый попал под схему. Способы построения зада</w:t>
      </w:r>
      <w:r>
        <w:t>ются в вейпоинтах следующим образом:</w:t>
      </w:r>
    </w:p>
    <w:p w:rsidR="00000000" w:rsidRDefault="00EC4849">
      <w:r>
        <w:t xml:space="preserve">  </w:t>
      </w:r>
      <w:r>
        <w:rPr>
          <w:lang w:val="en-US"/>
        </w:rPr>
        <w:t>ret</w:t>
      </w:r>
      <w:r>
        <w:t>=0...2</w:t>
      </w:r>
    </w:p>
    <w:p w:rsidR="00000000" w:rsidRDefault="00EC4849">
      <w:r>
        <w:t xml:space="preserve">  0 - линия</w:t>
      </w:r>
    </w:p>
    <w:p w:rsidR="00000000" w:rsidRDefault="00EC4849">
      <w:r>
        <w:t xml:space="preserve">  1 – вокруг старшего</w:t>
      </w:r>
    </w:p>
    <w:p w:rsidR="00000000" w:rsidRDefault="00EC4849">
      <w:r>
        <w:t xml:space="preserve">  2 – по бокам</w:t>
      </w:r>
    </w:p>
    <w:p w:rsidR="00000000" w:rsidRDefault="00EC4849"/>
    <w:p w:rsidR="00000000" w:rsidRDefault="00EC4849">
      <w:r>
        <w:t>При движении командор работает как обычный walker и сопровождающие его кадры повторяют его действия. То есть, если в параметрах вейпоинта прописано a=assault</w:t>
      </w:r>
      <w:r>
        <w:t>, то командор помчится с орудием убийства на перевес, а остальные его откопируют.</w:t>
      </w:r>
    </w:p>
    <w:p w:rsidR="00000000" w:rsidRDefault="00EC4849"/>
    <w:p w:rsidR="00000000" w:rsidRDefault="00EC4849">
      <w:r>
        <w:t xml:space="preserve">  Что еще не сделано или глючит:</w:t>
      </w:r>
    </w:p>
    <w:p w:rsidR="00000000" w:rsidRDefault="00EC4849">
      <w:r>
        <w:t xml:space="preserve">  - нет возможности автоматически перестроить команду (нужно от Шурика то, что записано в </w:t>
      </w:r>
      <w:r>
        <w:rPr>
          <w:lang w:val="en-US"/>
        </w:rPr>
        <w:t>todo</w:t>
      </w:r>
      <w:r>
        <w:t xml:space="preserve"> листе)</w:t>
      </w:r>
    </w:p>
    <w:p w:rsidR="00000000" w:rsidRDefault="00EC4849">
      <w:r>
        <w:t xml:space="preserve">  - все идут молча (когда будет манаге</w:t>
      </w:r>
      <w:r>
        <w:t>р баек, то сделаем)</w:t>
      </w:r>
    </w:p>
    <w:p w:rsidR="00000000" w:rsidRDefault="00EC4849">
      <w:r>
        <w:t xml:space="preserve">  - командор пока не отдает команд (нет озвучки)</w:t>
      </w:r>
    </w:p>
    <w:p w:rsidR="00000000" w:rsidRDefault="00EC4849">
      <w:r>
        <w:t xml:space="preserve">  - не рекомендуется включать спринт (глючит)</w:t>
      </w:r>
    </w:p>
    <w:p w:rsidR="00000000" w:rsidRDefault="00EC4849">
      <w:pPr>
        <w:pStyle w:val="2"/>
        <w:tabs>
          <w:tab w:val="left" w:pos="0"/>
        </w:tabs>
      </w:pPr>
      <w:bookmarkStart w:id="16" w:name="_%D0%A1%D0%B5%D0%BA%D1%86%D0%B8%D0%B8."/>
      <w:bookmarkEnd w:id="16"/>
    </w:p>
    <w:p w:rsidR="00000000" w:rsidRDefault="00EC4849">
      <w:pPr>
        <w:pStyle w:val="2"/>
        <w:tabs>
          <w:tab w:val="left" w:pos="0"/>
        </w:tabs>
      </w:pPr>
      <w:r>
        <w:t>3.3. Секции.</w:t>
      </w:r>
    </w:p>
    <w:p w:rsidR="00000000" w:rsidRDefault="00EC4849">
      <w:pPr>
        <w:pStyle w:val="3"/>
        <w:tabs>
          <w:tab w:val="left" w:pos="0"/>
        </w:tabs>
      </w:pPr>
      <w:bookmarkStart w:id="17" w:name="_%D0%A1%D0%B5%D0%BA%D1%86%D0%B8%D1%8F_co"/>
      <w:r>
        <w:t>3.3.1. Секция combat</w:t>
      </w:r>
    </w:p>
    <w:p w:rsidR="00000000" w:rsidRDefault="00EC4849">
      <w:pPr>
        <w:ind w:firstLine="540"/>
      </w:pPr>
      <w:r>
        <w:t xml:space="preserve">Показывает, что происходит, когда </w:t>
      </w:r>
      <w:r>
        <w:rPr>
          <w:lang w:val="en-US"/>
        </w:rPr>
        <w:t>NPC</w:t>
      </w:r>
      <w:r>
        <w:t xml:space="preserve"> срывается в бой.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</w:t>
      </w:r>
      <w:r>
        <w:t>_</w:t>
      </w:r>
      <w:r>
        <w:rPr>
          <w:lang w:val="en-US"/>
        </w:rPr>
        <w:t>combat</w:t>
      </w:r>
      <w:r>
        <w:t xml:space="preserve"> = </w:t>
      </w:r>
      <w:r>
        <w:rPr>
          <w:lang w:val="en-US"/>
        </w:rPr>
        <w:t>combat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[</w:t>
      </w:r>
      <w:r>
        <w:rPr>
          <w:lang w:val="en-US"/>
        </w:rPr>
        <w:t>combat</w:t>
      </w:r>
      <w:r>
        <w:t>]</w:t>
      </w:r>
    </w:p>
    <w:p w:rsidR="00000000" w:rsidRDefault="00EC4849">
      <w:pPr>
        <w:ind w:firstLine="540"/>
        <w:rPr>
          <w:color w:val="000000"/>
        </w:rPr>
      </w:pPr>
      <w:r>
        <w:rPr>
          <w:lang w:val="en-US"/>
        </w:rPr>
        <w:t>on</w:t>
      </w:r>
      <w:r>
        <w:t>_</w:t>
      </w:r>
      <w:r>
        <w:rPr>
          <w:lang w:val="en-US"/>
        </w:rPr>
        <w:t>info</w:t>
      </w:r>
      <w:r>
        <w:t xml:space="preserve"> =  </w:t>
      </w:r>
      <w:r>
        <w:rPr>
          <w:color w:val="000000"/>
        </w:rPr>
        <w:t>%+info -inf</w:t>
      </w:r>
      <w:r>
        <w:rPr>
          <w:color w:val="000000"/>
        </w:rPr>
        <w:t>o =func%  эффекты, которые вызываются на каждом раунде боя.</w:t>
      </w:r>
    </w:p>
    <w:p w:rsidR="00000000" w:rsidRDefault="00EC4849">
      <w:pPr>
        <w:ind w:firstLine="540"/>
        <w:rPr>
          <w:color w:val="000000"/>
        </w:rPr>
      </w:pPr>
    </w:p>
    <w:p w:rsidR="00000000" w:rsidRDefault="00EC4849">
      <w:pPr>
        <w:ind w:firstLine="540"/>
      </w:pPr>
      <w:r>
        <w:t>Для задания различных типов скриптовых боёв для различных ситуаций используется параметр combat_type.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В следующем примере сталкер сражается:</w:t>
      </w:r>
    </w:p>
    <w:p w:rsidR="00000000" w:rsidRDefault="00EC4849">
      <w:pPr>
        <w:ind w:firstLine="540"/>
      </w:pPr>
      <w:r>
        <w:t xml:space="preserve"> * по-кемперски, если враг=актёр и он дальше Х метров</w:t>
      </w:r>
    </w:p>
    <w:p w:rsidR="00000000" w:rsidRDefault="00EC4849">
      <w:pPr>
        <w:ind w:firstLine="540"/>
      </w:pPr>
      <w:r>
        <w:t xml:space="preserve"> * по-монолитовски, если любой враг дальше Y метров</w:t>
      </w:r>
    </w:p>
    <w:p w:rsidR="00000000" w:rsidRDefault="00EC4849">
      <w:pPr>
        <w:ind w:firstLine="540"/>
      </w:pPr>
      <w:r>
        <w:t xml:space="preserve"> </w:t>
      </w:r>
      <w:r>
        <w:rPr>
          <w:lang w:val="en-US"/>
        </w:rPr>
        <w:t xml:space="preserve">* </w:t>
      </w:r>
      <w:r>
        <w:t>иначе</w:t>
      </w:r>
      <w:r>
        <w:rPr>
          <w:lang w:val="en-US"/>
        </w:rPr>
        <w:t xml:space="preserve"> - </w:t>
      </w:r>
      <w:r>
        <w:t>движковый</w:t>
      </w:r>
      <w:r>
        <w:rPr>
          <w:lang w:val="en-US"/>
        </w:rPr>
        <w:t xml:space="preserve"> </w:t>
      </w:r>
      <w:r>
        <w:t>бой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active = walker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on_combat = combat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[walker]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path_walk = ...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[combat]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combat_type = {=fighting_actor =fighting_ge_X_meters} camper, {=fighting_ge_Y_meters} monolith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color w:val="008000"/>
        </w:rPr>
      </w:pPr>
      <w:r>
        <w:rPr>
          <w:color w:val="008000"/>
        </w:rPr>
        <w:t>Пр</w:t>
      </w:r>
      <w:r>
        <w:rPr>
          <w:color w:val="008000"/>
        </w:rPr>
        <w:t xml:space="preserve">имер такой функции: нам надо чтобы на расстоянии свыше 20 метров </w:t>
      </w:r>
      <w:r>
        <w:rPr>
          <w:color w:val="008000"/>
          <w:lang w:val="en-US"/>
        </w:rPr>
        <w:t>npc</w:t>
      </w:r>
      <w:r>
        <w:rPr>
          <w:color w:val="008000"/>
        </w:rPr>
        <w:t xml:space="preserve"> переходил бы в кемперский комбат.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function fighting_dist_ge_20(actor, npc)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ab/>
        <w:t xml:space="preserve">return db.storage[npc:id()].enemy:position():distance_to ( npc:position() ) &gt;= 400 </w:t>
      </w:r>
    </w:p>
    <w:p w:rsidR="00000000" w:rsidRDefault="00EC4849">
      <w:pPr>
        <w:ind w:firstLine="540"/>
      </w:pPr>
      <w:r>
        <w:t>end</w:t>
      </w:r>
    </w:p>
    <w:p w:rsidR="00000000" w:rsidRDefault="00EC4849">
      <w:pPr>
        <w:ind w:firstLine="540"/>
        <w:rPr>
          <w:color w:val="008000"/>
        </w:rPr>
      </w:pPr>
      <w:r>
        <w:rPr>
          <w:color w:val="008000"/>
        </w:rPr>
        <w:lastRenderedPageBreak/>
        <w:t>400 – это 20</w:t>
      </w:r>
      <w:r>
        <w:rPr>
          <w:color w:val="008000"/>
          <w:vertAlign w:val="superscript"/>
        </w:rPr>
        <w:t xml:space="preserve">2 </w:t>
      </w:r>
      <w:r>
        <w:rPr>
          <w:color w:val="008000"/>
        </w:rPr>
        <w:t xml:space="preserve"> . Примеч</w:t>
      </w:r>
      <w:r>
        <w:rPr>
          <w:color w:val="008000"/>
        </w:rPr>
        <w:t>ание – мы пишем квадрат нужного нам расстояния, для экономии системных ресурсов.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Ещё один пример. Сталкер ходит под симуляцией, но у него бой не движковый, а всегда зомбированый: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active = nil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on_combat = combat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</w:pPr>
      <w:r>
        <w:t>[</w:t>
      </w:r>
      <w:r>
        <w:rPr>
          <w:lang w:val="en-US"/>
        </w:rPr>
        <w:t>combat</w:t>
      </w:r>
      <w:r>
        <w:t>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combat</w:t>
      </w:r>
      <w:r>
        <w:t>_</w:t>
      </w:r>
      <w:r>
        <w:rPr>
          <w:lang w:val="en-US"/>
        </w:rPr>
        <w:t>type</w:t>
      </w:r>
      <w:r>
        <w:t xml:space="preserve"> = </w:t>
      </w:r>
      <w:r>
        <w:rPr>
          <w:lang w:val="en-US"/>
        </w:rPr>
        <w:t>zombied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Е</w:t>
      </w:r>
      <w:r>
        <w:t>сли в разных секциях для персонажа требуются разные типы боя или разные условия, то можно воспользоваться оверрайдом   combat_type.</w:t>
      </w:r>
    </w:p>
    <w:p w:rsidR="00000000" w:rsidRDefault="00EC4849">
      <w:pPr>
        <w:ind w:firstLine="540"/>
      </w:pPr>
      <w:r>
        <w:t xml:space="preserve">Помните: оверрайд всегда будет перекрывать настройку в секции combat. Т.е., если у вас логика на 5 секций и в четырёх нужен </w:t>
      </w:r>
      <w:r>
        <w:t>кемперский комбат, а в пятой монолитовский, то можно задать так: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active = walker1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on_combat = combat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[walker1]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...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[walker2]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...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[walker3]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...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[walker4]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...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[walker5]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...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combat_type = monolith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[combat]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combat_type = camper</w:t>
      </w:r>
    </w:p>
    <w:p w:rsidR="00000000" w:rsidRDefault="00EC4849">
      <w:pPr>
        <w:ind w:firstLine="540"/>
        <w:rPr>
          <w:color w:val="008000"/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(</w:t>
      </w:r>
      <w:r>
        <w:rPr>
          <w:color w:val="008000"/>
          <w:lang w:val="en-US"/>
        </w:rPr>
        <w:t xml:space="preserve">scheme - </w:t>
      </w:r>
      <w:r>
        <w:rPr>
          <w:color w:val="008000"/>
        </w:rPr>
        <w:t>задает</w:t>
      </w:r>
      <w:r>
        <w:rPr>
          <w:color w:val="008000"/>
          <w:lang w:val="en-US"/>
        </w:rPr>
        <w:t xml:space="preserve"> </w:t>
      </w:r>
      <w:r>
        <w:rPr>
          <w:color w:val="008000"/>
        </w:rPr>
        <w:t>тип</w:t>
      </w:r>
      <w:r>
        <w:rPr>
          <w:color w:val="008000"/>
          <w:lang w:val="en-US"/>
        </w:rPr>
        <w:t xml:space="preserve"> </w:t>
      </w:r>
      <w:r>
        <w:rPr>
          <w:color w:val="008000"/>
        </w:rPr>
        <w:t>боя</w:t>
      </w:r>
      <w:r>
        <w:rPr>
          <w:color w:val="008000"/>
          <w:lang w:val="en-US"/>
        </w:rPr>
        <w:t xml:space="preserve"> (monolith, camper, zombied), </w:t>
      </w:r>
      <w:r>
        <w:rPr>
          <w:color w:val="008000"/>
        </w:rPr>
        <w:t>иначе</w:t>
      </w:r>
      <w:r>
        <w:rPr>
          <w:color w:val="008000"/>
          <w:lang w:val="en-US"/>
        </w:rPr>
        <w:t xml:space="preserve"> - </w:t>
      </w:r>
      <w:r>
        <w:rPr>
          <w:color w:val="008000"/>
        </w:rPr>
        <w:t>универсальный</w:t>
      </w:r>
      <w:r>
        <w:rPr>
          <w:color w:val="008000"/>
          <w:lang w:val="en-US"/>
        </w:rPr>
        <w:t xml:space="preserve"> </w:t>
      </w:r>
      <w:r>
        <w:rPr>
          <w:color w:val="008000"/>
        </w:rPr>
        <w:t>бой</w:t>
      </w:r>
      <w:r>
        <w:rPr>
          <w:color w:val="008000"/>
          <w:lang w:val="en-US"/>
        </w:rPr>
        <w:t>)</w:t>
      </w:r>
    </w:p>
    <w:p w:rsidR="00000000" w:rsidRDefault="00EC4849">
      <w:pPr>
        <w:ind w:firstLine="540"/>
        <w:rPr>
          <w:color w:val="000000"/>
          <w:lang w:val="en-US"/>
        </w:rPr>
      </w:pPr>
    </w:p>
    <w:p w:rsidR="00000000" w:rsidRDefault="00EC4849">
      <w:pPr>
        <w:ind w:firstLine="540"/>
        <w:rPr>
          <w:color w:val="000000"/>
          <w:lang w:val="en-US"/>
        </w:rPr>
      </w:pPr>
    </w:p>
    <w:p w:rsidR="00000000" w:rsidRDefault="00EC4849">
      <w:pPr>
        <w:ind w:firstLine="540"/>
        <w:rPr>
          <w:color w:val="000000"/>
          <w:lang w:val="en-US"/>
        </w:rPr>
      </w:pPr>
    </w:p>
    <w:p w:rsidR="00000000" w:rsidRDefault="00EC4849">
      <w:pPr>
        <w:ind w:firstLine="540"/>
        <w:rPr>
          <w:color w:val="000000"/>
          <w:lang w:val="en-US"/>
        </w:rPr>
      </w:pPr>
      <w:r>
        <w:rPr>
          <w:color w:val="000000"/>
          <w:lang w:val="en-US"/>
        </w:rPr>
        <w:t xml:space="preserve">disable_combat_handler – </w:t>
      </w:r>
      <w:r>
        <w:rPr>
          <w:color w:val="000000"/>
        </w:rPr>
        <w:t>функция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отключающая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секцию</w:t>
      </w:r>
      <w:r>
        <w:rPr>
          <w:color w:val="000000"/>
          <w:lang w:val="en-US"/>
        </w:rPr>
        <w:t xml:space="preserve"> combat.</w:t>
      </w: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>: \gamedata\scripts\xr_combat.script</w:t>
      </w:r>
    </w:p>
    <w:p w:rsidR="00000000" w:rsidRDefault="00EC4849">
      <w:pPr>
        <w:ind w:firstLine="540"/>
        <w:rPr>
          <w:color w:val="000000"/>
          <w:lang w:val="en-US"/>
        </w:rPr>
      </w:pPr>
    </w:p>
    <w:p w:rsidR="00000000" w:rsidRDefault="00EC4849">
      <w:pPr>
        <w:pStyle w:val="3"/>
        <w:tabs>
          <w:tab w:val="left" w:pos="0"/>
        </w:tabs>
      </w:pPr>
      <w:bookmarkStart w:id="18" w:name="_%D0%A1%D0%B5%D0%BA%D1%86%D0%B8%D1%8F_de"/>
      <w:bookmarkEnd w:id="18"/>
      <w:r>
        <w:t>3.3.2 Секция death</w:t>
      </w:r>
    </w:p>
    <w:p w:rsidR="00000000" w:rsidRDefault="00EC4849">
      <w:pPr>
        <w:ind w:firstLine="540"/>
      </w:pPr>
      <w:r>
        <w:t xml:space="preserve">Схема показывает, что происходит при смерти </w:t>
      </w:r>
      <w:r>
        <w:rPr>
          <w:lang w:val="en-US"/>
        </w:rPr>
        <w:t>NPC</w:t>
      </w:r>
      <w:r>
        <w:t>.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on_death = death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[dea</w:t>
      </w:r>
      <w:r>
        <w:rPr>
          <w:lang w:val="en-US"/>
        </w:rPr>
        <w:t>th]</w:t>
      </w:r>
    </w:p>
    <w:p w:rsidR="00000000" w:rsidRDefault="00EC4849">
      <w:pPr>
        <w:ind w:firstLine="540"/>
        <w:rPr>
          <w:color w:val="000000"/>
          <w:lang w:val="en-US"/>
        </w:rPr>
      </w:pPr>
      <w:r>
        <w:rPr>
          <w:lang w:val="en-US"/>
        </w:rPr>
        <w:t xml:space="preserve">on_info = </w:t>
      </w:r>
      <w:r>
        <w:rPr>
          <w:color w:val="000000"/>
          <w:lang w:val="en-US"/>
        </w:rPr>
        <w:t>%+info -info =func%</w:t>
      </w: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>: \gamedata\scripts\xr_death.script</w:t>
      </w:r>
    </w:p>
    <w:p w:rsidR="00000000" w:rsidRDefault="00EC4849">
      <w:pPr>
        <w:ind w:firstLine="540"/>
        <w:rPr>
          <w:color w:val="000000"/>
          <w:lang w:val="en-US"/>
        </w:rPr>
      </w:pPr>
    </w:p>
    <w:p w:rsidR="00000000" w:rsidRDefault="00EC4849">
      <w:pPr>
        <w:pStyle w:val="3"/>
        <w:tabs>
          <w:tab w:val="left" w:pos="0"/>
        </w:tabs>
      </w:pPr>
      <w:bookmarkStart w:id="19" w:name="_C%D0%B5%D0%BA%D1%86%D0%B8%D1%8F_hit"/>
      <w:bookmarkEnd w:id="19"/>
      <w:r>
        <w:t>3.3.3. Cекция hit</w:t>
      </w:r>
    </w:p>
    <w:p w:rsidR="00000000" w:rsidRDefault="00EC4849">
      <w:pPr>
        <w:ind w:firstLine="540"/>
      </w:pPr>
      <w:r>
        <w:t xml:space="preserve">Схема показывает, что происходит при, нанесении повреждения </w:t>
      </w:r>
      <w:r>
        <w:rPr>
          <w:lang w:val="en-US"/>
        </w:rPr>
        <w:t>NPC</w:t>
      </w:r>
      <w:r>
        <w:t xml:space="preserve">. on_hit НЕ СРАБАТЫВАЕТ на звук выстрела, только на попадание по сталкеру! Это сделано, потому что </w:t>
      </w:r>
      <w:r>
        <w:lastRenderedPageBreak/>
        <w:t>в</w:t>
      </w:r>
      <w:r>
        <w:t>ыстрел в воздух в общем случае не должен восприниматься как аггрессия (игрок отстреливает, скажем, собак, а на него срывается охрана).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on_hit = hit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[hit]</w:t>
      </w:r>
    </w:p>
    <w:p w:rsidR="00000000" w:rsidRDefault="00EC4849">
      <w:pPr>
        <w:ind w:firstLine="540"/>
        <w:rPr>
          <w:color w:val="000000"/>
          <w:lang w:val="en-US"/>
        </w:rPr>
      </w:pPr>
      <w:r>
        <w:rPr>
          <w:lang w:val="en-US"/>
        </w:rPr>
        <w:t xml:space="preserve">on_info = </w:t>
      </w:r>
      <w:r>
        <w:rPr>
          <w:color w:val="000000"/>
          <w:lang w:val="en-US"/>
        </w:rPr>
        <w:t>%+info -info =func%</w:t>
      </w:r>
    </w:p>
    <w:p w:rsidR="00000000" w:rsidRDefault="00EC4849">
      <w:pPr>
        <w:ind w:firstLine="540"/>
        <w:rPr>
          <w:color w:val="000000"/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>: \gamedata\scripts\xr_hit.script</w:t>
      </w:r>
    </w:p>
    <w:p w:rsidR="00000000" w:rsidRDefault="00EC4849">
      <w:pPr>
        <w:ind w:firstLine="540"/>
        <w:rPr>
          <w:color w:val="000000"/>
          <w:lang w:val="en-US"/>
        </w:rPr>
      </w:pP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pStyle w:val="3"/>
        <w:tabs>
          <w:tab w:val="left" w:pos="0"/>
        </w:tabs>
      </w:pPr>
      <w:bookmarkStart w:id="20" w:name="_%D0%A1%D0%B5%D0%BA%D1%86%D0%B8%D1%8F_ac"/>
      <w:bookmarkEnd w:id="20"/>
      <w:r>
        <w:t>3.3.4. Секция actor_dialogs</w:t>
      </w:r>
    </w:p>
    <w:p w:rsidR="00000000" w:rsidRDefault="00EC4849">
      <w:pPr>
        <w:ind w:firstLine="540"/>
        <w:rPr>
          <w:lang w:val="en-US"/>
        </w:rPr>
      </w:pPr>
      <w:r>
        <w:t>П</w:t>
      </w:r>
      <w:r>
        <w:t xml:space="preserve">оказывает, какие диалоги будут доступны или недоступны игроку при разговоре с этим </w:t>
      </w:r>
      <w:r>
        <w:rPr>
          <w:lang w:val="en-US"/>
        </w:rPr>
        <w:t>NPC</w:t>
      </w:r>
      <w:r>
        <w:t>. Пишется</w:t>
      </w:r>
      <w:r>
        <w:rPr>
          <w:lang w:val="en-US"/>
        </w:rPr>
        <w:t xml:space="preserve"> </w:t>
      </w:r>
      <w:r>
        <w:t>практически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</w:t>
      </w:r>
      <w:r>
        <w:t>любой</w:t>
      </w:r>
      <w:r>
        <w:rPr>
          <w:lang w:val="en-US"/>
        </w:rPr>
        <w:t xml:space="preserve"> </w:t>
      </w:r>
      <w:r>
        <w:t>схеме</w:t>
      </w:r>
      <w:r>
        <w:rPr>
          <w:lang w:val="en-US"/>
        </w:rPr>
        <w:t>.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actor_dialogs = actor_dialogs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[actor_dialogs]</w:t>
      </w:r>
    </w:p>
    <w:p w:rsidR="00000000" w:rsidRDefault="00EC4849">
      <w:pPr>
        <w:ind w:firstLine="540"/>
      </w:pPr>
      <w:r>
        <w:rPr>
          <w:lang w:val="en-US"/>
        </w:rPr>
        <w:t>id</w:t>
      </w:r>
      <w:r>
        <w:t xml:space="preserve"> = доступные диалоги через запятую.</w:t>
      </w:r>
    </w:p>
    <w:p w:rsidR="00000000" w:rsidRDefault="00EC4849">
      <w:pPr>
        <w:ind w:firstLine="540"/>
      </w:pPr>
      <w:r>
        <w:rPr>
          <w:lang w:val="en-US"/>
        </w:rPr>
        <w:t>disable</w:t>
      </w:r>
      <w:r>
        <w:t xml:space="preserve"> = запрещенные диалоги, тоже через запяту</w:t>
      </w:r>
      <w:r>
        <w:t>ю.</w:t>
      </w: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>: \gamedata\scripts\xr_meet.script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pStyle w:val="3"/>
        <w:tabs>
          <w:tab w:val="left" w:pos="0"/>
        </w:tabs>
      </w:pPr>
      <w:bookmarkStart w:id="21" w:name="_%D0%A1%D0%B5%D0%BA%D1%86%D0%B8%D1%8F_us"/>
      <w:bookmarkEnd w:id="21"/>
      <w:r>
        <w:t>3.3.5. Секция use</w:t>
      </w:r>
    </w:p>
    <w:p w:rsidR="00000000" w:rsidRDefault="00EC4849">
      <w:pPr>
        <w:ind w:firstLine="540"/>
      </w:pPr>
      <w:r>
        <w:t xml:space="preserve">Схема показывает, что произойдет, если игрок юзнет </w:t>
      </w:r>
      <w:r>
        <w:rPr>
          <w:lang w:val="en-US"/>
        </w:rPr>
        <w:t>NPC</w:t>
      </w:r>
      <w:r>
        <w:t>.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on_use = use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[use]</w:t>
      </w:r>
    </w:p>
    <w:p w:rsidR="00000000" w:rsidRDefault="00EC4849">
      <w:pPr>
        <w:ind w:firstLine="540"/>
        <w:rPr>
          <w:color w:val="000000"/>
          <w:lang w:val="en-US"/>
        </w:rPr>
      </w:pPr>
      <w:r>
        <w:rPr>
          <w:lang w:val="en-US"/>
        </w:rPr>
        <w:t xml:space="preserve">on_info = </w:t>
      </w:r>
      <w:r>
        <w:rPr>
          <w:color w:val="000000"/>
          <w:lang w:val="en-US"/>
        </w:rPr>
        <w:t>%+info -info =func%</w:t>
      </w:r>
    </w:p>
    <w:p w:rsidR="00000000" w:rsidRDefault="00EC4849">
      <w:pPr>
        <w:ind w:firstLine="540"/>
        <w:rPr>
          <w:color w:val="000000"/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>: \gamedata\scripts\xr_use.script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</w:p>
    <w:bookmarkEnd w:id="17"/>
    <w:p w:rsidR="00000000" w:rsidRDefault="00EC4849">
      <w:pPr>
        <w:pStyle w:val="3"/>
        <w:tabs>
          <w:tab w:val="left" w:pos="0"/>
        </w:tabs>
      </w:pPr>
      <w:r>
        <w:t>3.3.6. Секция combat_ignore</w:t>
      </w:r>
    </w:p>
    <w:p w:rsidR="00000000" w:rsidRDefault="00EC4849">
      <w:pPr>
        <w:ind w:firstLine="540"/>
      </w:pPr>
      <w:r>
        <w:t xml:space="preserve">Если </w:t>
      </w:r>
      <w:r>
        <w:rPr>
          <w:lang w:val="en-US"/>
        </w:rPr>
        <w:t>NPC</w:t>
      </w:r>
      <w:r>
        <w:t xml:space="preserve"> в этой сх</w:t>
      </w:r>
      <w:r>
        <w:t>еме то он, не переходит в боевой режим. В любой другой схеме: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[</w:t>
      </w:r>
      <w:r>
        <w:rPr>
          <w:lang w:val="en-US"/>
        </w:rPr>
        <w:t>walker</w:t>
      </w:r>
      <w:r>
        <w:t>]</w:t>
      </w:r>
    </w:p>
    <w:p w:rsidR="00000000" w:rsidRDefault="00EC4849">
      <w:pPr>
        <w:ind w:firstLine="540"/>
      </w:pPr>
      <w:r>
        <w:rPr>
          <w:lang w:val="en-US"/>
        </w:rPr>
        <w:t>combat</w:t>
      </w:r>
      <w:r>
        <w:t>_</w:t>
      </w:r>
      <w:r>
        <w:rPr>
          <w:lang w:val="en-US"/>
        </w:rPr>
        <w:t>ignore</w:t>
      </w:r>
      <w:r>
        <w:t>_</w:t>
      </w:r>
      <w:r>
        <w:rPr>
          <w:lang w:val="en-US"/>
        </w:rPr>
        <w:t>cond</w:t>
      </w:r>
      <w:r>
        <w:t xml:space="preserve"> = {+</w:t>
      </w:r>
      <w:r>
        <w:rPr>
          <w:lang w:val="en-US"/>
        </w:rPr>
        <w:t>info</w:t>
      </w:r>
      <w:r>
        <w:t xml:space="preserve"> –</w:t>
      </w:r>
      <w:r>
        <w:rPr>
          <w:lang w:val="en-US"/>
        </w:rPr>
        <w:t>info</w:t>
      </w:r>
      <w:r>
        <w:t xml:space="preserve"> =</w:t>
      </w:r>
      <w:r>
        <w:rPr>
          <w:lang w:val="en-US"/>
        </w:rPr>
        <w:t>func</w:t>
      </w:r>
      <w:r>
        <w:t xml:space="preserve"> !</w:t>
      </w:r>
      <w:r>
        <w:rPr>
          <w:lang w:val="en-US"/>
        </w:rPr>
        <w:t>func</w:t>
      </w:r>
      <w:r>
        <w:t xml:space="preserve">} – условия для игнорирования боя (если написать </w:t>
      </w:r>
      <w:r>
        <w:rPr>
          <w:lang w:val="en-US"/>
        </w:rPr>
        <w:t>always</w:t>
      </w:r>
      <w:r>
        <w:t>, то в данной схеме игрок будет игнорировать бой всегда, пока не перейдет в схему, г</w:t>
      </w:r>
      <w:r>
        <w:t>де бой не игнорируется).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В схеме нет дополнительных полей</w:t>
      </w:r>
    </w:p>
    <w:p w:rsidR="00000000" w:rsidRDefault="00EC4849">
      <w:pPr>
        <w:ind w:firstLine="540"/>
      </w:pPr>
      <w:r>
        <w:t>[</w:t>
      </w:r>
      <w:r>
        <w:rPr>
          <w:lang w:val="en-US"/>
        </w:rPr>
        <w:t>walker</w:t>
      </w:r>
      <w:r>
        <w:t>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combat</w:t>
      </w:r>
      <w:r>
        <w:rPr>
          <w:lang w:val="en-US"/>
        </w:rPr>
        <w:t xml:space="preserve">_ignore = combat_ignore 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[combat_ignore]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</w:pPr>
      <w:r>
        <w:t>Функции, используемые для работы с кондлистом комбат игнора:</w:t>
      </w:r>
    </w:p>
    <w:p w:rsidR="00000000" w:rsidRDefault="00EC4849">
      <w:pPr>
        <w:ind w:firstLine="540"/>
      </w:pPr>
      <w:r>
        <w:rPr>
          <w:lang w:val="en-US"/>
        </w:rPr>
        <w:t>fighting</w:t>
      </w:r>
      <w:r>
        <w:t>_</w:t>
      </w:r>
      <w:r>
        <w:rPr>
          <w:lang w:val="en-US"/>
        </w:rPr>
        <w:t>dist</w:t>
      </w:r>
      <w:r>
        <w:t>_</w:t>
      </w:r>
      <w:r>
        <w:rPr>
          <w:lang w:val="en-US"/>
        </w:rPr>
        <w:t>ge</w:t>
      </w:r>
      <w:r>
        <w:t>_20 -- текущий враг на расстоянии больше или равном 20м</w:t>
      </w:r>
    </w:p>
    <w:p w:rsidR="00000000" w:rsidRDefault="00EC4849">
      <w:pPr>
        <w:ind w:left="360" w:firstLine="180"/>
      </w:pPr>
      <w:r>
        <w:rPr>
          <w:lang w:val="en-US"/>
        </w:rPr>
        <w:t>fighti</w:t>
      </w:r>
      <w:r>
        <w:rPr>
          <w:lang w:val="en-US"/>
        </w:rPr>
        <w:t>ng</w:t>
      </w:r>
      <w:r>
        <w:t>_</w:t>
      </w:r>
      <w:r>
        <w:rPr>
          <w:lang w:val="en-US"/>
        </w:rPr>
        <w:t>dist</w:t>
      </w:r>
      <w:r>
        <w:t>_</w:t>
      </w:r>
      <w:r>
        <w:rPr>
          <w:lang w:val="en-US"/>
        </w:rPr>
        <w:t>ge</w:t>
      </w:r>
      <w:r>
        <w:t>(</w:t>
      </w:r>
      <w:r>
        <w:rPr>
          <w:lang w:val="en-US"/>
        </w:rPr>
        <w:t>p</w:t>
      </w:r>
      <w:r>
        <w:t xml:space="preserve">асстояние в метрах) – универсальная функция для </w:t>
      </w:r>
      <w:r>
        <w:rPr>
          <w:lang w:val="en-US"/>
        </w:rPr>
        <w:t>combat</w:t>
      </w:r>
      <w:r>
        <w:t>_</w:t>
      </w:r>
      <w:r>
        <w:rPr>
          <w:lang w:val="en-US"/>
        </w:rPr>
        <w:t>ignore</w:t>
      </w:r>
      <w:r>
        <w:t>, проверка расстояния для игрока</w:t>
      </w:r>
    </w:p>
    <w:p w:rsidR="00000000" w:rsidRDefault="00EC4849">
      <w:pPr>
        <w:ind w:left="360"/>
      </w:pP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fighting_actor -- текущий враг актёр?</w:t>
      </w:r>
    </w:p>
    <w:p w:rsidR="00000000" w:rsidRDefault="00EC4849">
      <w:pPr>
        <w:ind w:firstLine="540"/>
      </w:pPr>
      <w:r>
        <w:rPr>
          <w:lang w:val="en-US"/>
        </w:rPr>
        <w:lastRenderedPageBreak/>
        <w:t>check</w:t>
      </w:r>
      <w:r>
        <w:t>_</w:t>
      </w:r>
      <w:r>
        <w:rPr>
          <w:lang w:val="en-US"/>
        </w:rPr>
        <w:t>fighting</w:t>
      </w:r>
      <w:r>
        <w:t xml:space="preserve"> -- проверка (по </w:t>
      </w:r>
      <w:r>
        <w:rPr>
          <w:lang w:val="en-US"/>
        </w:rPr>
        <w:t>story</w:t>
      </w:r>
      <w:r>
        <w:t>_</w:t>
      </w:r>
      <w:r>
        <w:rPr>
          <w:lang w:val="en-US"/>
        </w:rPr>
        <w:t>id</w:t>
      </w:r>
      <w:r>
        <w:t>) того, что нашим врагом есть хотя бы кото-то один из списка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>: \ga</w:t>
      </w:r>
      <w:r>
        <w:rPr>
          <w:lang w:val="en-US"/>
        </w:rPr>
        <w:t>medata\scripts\xr_combat_ignore.script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22" w:name="_%D0%A1%D0%B5%D0%BA%D1%86%D0%B8%D1%8F_do"/>
      <w:bookmarkEnd w:id="22"/>
      <w:r>
        <w:t xml:space="preserve">3.3.7. Секция </w:t>
      </w:r>
      <w:r>
        <w:rPr>
          <w:lang w:val="en-US"/>
        </w:rPr>
        <w:t>dont</w:t>
      </w:r>
      <w:r>
        <w:t>_</w:t>
      </w:r>
      <w:r>
        <w:rPr>
          <w:lang w:val="en-US"/>
        </w:rPr>
        <w:t>spawn</w:t>
      </w:r>
      <w:r>
        <w:t>_</w:t>
      </w:r>
      <w:r>
        <w:rPr>
          <w:lang w:val="en-US"/>
        </w:rPr>
        <w:t>character</w:t>
      </w:r>
      <w:r>
        <w:t>_</w:t>
      </w:r>
      <w:r>
        <w:rPr>
          <w:lang w:val="en-US"/>
        </w:rPr>
        <w:t>supplies</w:t>
      </w:r>
    </w:p>
    <w:p w:rsidR="00000000" w:rsidRDefault="00EC4849">
      <w:r>
        <w:t>Если прописать эту секцию в кастом дату персонажу, то у него внутри не заспавниться стандартный набор барахла, прописанный в профиле.</w:t>
      </w:r>
    </w:p>
    <w:p w:rsidR="00000000" w:rsidRDefault="00EC4849"/>
    <w:p w:rsidR="00000000" w:rsidRDefault="00EC4849">
      <w:pPr>
        <w:rPr>
          <w:lang w:val="en-US"/>
        </w:rPr>
      </w:pPr>
      <w:r>
        <w:rPr>
          <w:lang w:val="en-US"/>
        </w:rPr>
        <w:t>[dont_spawn_character_supplies]</w:t>
      </w:r>
    </w:p>
    <w:p w:rsidR="00000000" w:rsidRDefault="00EC4849">
      <w:pPr>
        <w:pStyle w:val="3"/>
        <w:tabs>
          <w:tab w:val="left" w:pos="0"/>
        </w:tabs>
        <w:rPr>
          <w:lang w:val="en-US"/>
        </w:rPr>
      </w:pPr>
    </w:p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23" w:name="_%D0%A1%D0%B5%D0%BA%D1%86%D0%B8%D1%8F_no"/>
      <w:bookmarkEnd w:id="23"/>
      <w:r>
        <w:rPr>
          <w:lang w:val="en-US"/>
        </w:rPr>
        <w:t>3.3.</w:t>
      </w:r>
      <w:r>
        <w:rPr>
          <w:lang w:val="en-US"/>
        </w:rPr>
        <w:t xml:space="preserve">8. </w:t>
      </w:r>
      <w:r>
        <w:t>Секция</w:t>
      </w:r>
      <w:r>
        <w:rPr>
          <w:lang w:val="en-US"/>
        </w:rPr>
        <w:t xml:space="preserve"> no_smart</w:t>
      </w:r>
    </w:p>
    <w:p w:rsidR="00000000" w:rsidRDefault="00EC4849">
      <w:r>
        <w:t xml:space="preserve">Если прописана эта секция, то </w:t>
      </w:r>
      <w:r>
        <w:rPr>
          <w:lang w:val="en-US"/>
        </w:rPr>
        <w:t>npc</w:t>
      </w:r>
      <w:r>
        <w:t xml:space="preserve"> не берется под смарттеррейн даже если он походит по всем параметрам.</w:t>
      </w:r>
    </w:p>
    <w:p w:rsidR="00000000" w:rsidRDefault="00EC4849">
      <w:r>
        <w:t>[</w:t>
      </w:r>
      <w:r>
        <w:rPr>
          <w:lang w:val="en-US"/>
        </w:rPr>
        <w:t>no</w:t>
      </w:r>
      <w:r>
        <w:t>_</w:t>
      </w:r>
      <w:r>
        <w:rPr>
          <w:lang w:val="en-US"/>
        </w:rPr>
        <w:t>smart</w:t>
      </w:r>
      <w:r>
        <w:t>]</w:t>
      </w:r>
    </w:p>
    <w:p w:rsidR="00000000" w:rsidRDefault="00EC4849"/>
    <w:p w:rsidR="00000000" w:rsidRDefault="00EC4849"/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24" w:name="_%D0%A1%D0%B5%D0%BA%D1%86%D0%B8%D1%8F_me"/>
      <w:bookmarkStart w:id="25" w:name="_3.3.10._%D0%A1%D0%B5%D0%BA%D1%86%D0%B8%"/>
      <w:bookmarkEnd w:id="24"/>
      <w:bookmarkEnd w:id="25"/>
      <w:r>
        <w:t xml:space="preserve">3.3.9. Секция </w:t>
      </w:r>
      <w:r>
        <w:rPr>
          <w:lang w:val="en-US"/>
        </w:rPr>
        <w:t>treshhold</w:t>
      </w:r>
    </w:p>
    <w:p w:rsidR="00000000" w:rsidRDefault="00EC4849">
      <w:r>
        <w:t xml:space="preserve">Есть возможность изменять у сталкеров параметры, по которым они атакуют монстров. Этих параметра </w:t>
      </w:r>
      <w:r>
        <w:t>два:</w:t>
      </w:r>
    </w:p>
    <w:p w:rsidR="00000000" w:rsidRDefault="00EC4849">
      <w:r>
        <w:t xml:space="preserve">        max_ignore_monster_distance (в данный момент дефолт 15 метров). Сталкер будет всегда атаковать монстров, которые находятся внутри данного радиуса.</w:t>
      </w:r>
    </w:p>
    <w:p w:rsidR="00000000" w:rsidRDefault="00EC4849">
      <w:r>
        <w:t xml:space="preserve">        </w:t>
      </w:r>
      <w:r>
        <w:rPr>
          <w:lang w:val="en-US"/>
        </w:rPr>
        <w:t>ignore_monstre_threshold (</w:t>
      </w:r>
      <w:r>
        <w:t>в</w:t>
      </w:r>
      <w:r>
        <w:rPr>
          <w:lang w:val="en-US"/>
        </w:rPr>
        <w:t xml:space="preserve"> </w:t>
      </w:r>
      <w:r>
        <w:t>данный</w:t>
      </w:r>
      <w:r>
        <w:rPr>
          <w:lang w:val="en-US"/>
        </w:rPr>
        <w:t xml:space="preserve"> </w:t>
      </w:r>
      <w:r>
        <w:t>момент</w:t>
      </w:r>
      <w:r>
        <w:rPr>
          <w:lang w:val="en-US"/>
        </w:rPr>
        <w:t xml:space="preserve"> </w:t>
      </w:r>
      <w:r>
        <w:t>дефолт</w:t>
      </w:r>
      <w:r>
        <w:rPr>
          <w:lang w:val="en-US"/>
        </w:rPr>
        <w:t xml:space="preserve"> 0). </w:t>
      </w:r>
      <w:r>
        <w:t>Параметр от 0 до 1. Если функция оц</w:t>
      </w:r>
      <w:r>
        <w:t>енки монстра ниже, чем этот параметр, и монстр находится за пределами вышеуказанного радиуса - он будет атакован. В данный момент все настроено так, что сталкеры вообще не атакуют монстров находящихся дальше чем 15 метров от них.</w:t>
      </w:r>
    </w:p>
    <w:p w:rsidR="00000000" w:rsidRDefault="00EC4849"/>
    <w:p w:rsidR="00000000" w:rsidRDefault="00EC4849">
      <w:r>
        <w:t>В секции логики либо в те</w:t>
      </w:r>
      <w:r>
        <w:t>кущей схеме указываете:</w:t>
      </w:r>
    </w:p>
    <w:p w:rsidR="00000000" w:rsidRDefault="00EC4849"/>
    <w:p w:rsidR="00000000" w:rsidRDefault="00EC4849">
      <w:pPr>
        <w:rPr>
          <w:lang w:val="en-US"/>
        </w:rPr>
      </w:pPr>
      <w:r>
        <w:rPr>
          <w:lang w:val="en-US"/>
        </w:rPr>
        <w:t>threshold = threshold@tratata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>[threshold@tratata]</w:t>
      </w:r>
    </w:p>
    <w:p w:rsidR="00000000" w:rsidRDefault="00EC4849">
      <w:pPr>
        <w:rPr>
          <w:lang w:val="en-US"/>
        </w:rPr>
      </w:pPr>
      <w:r>
        <w:rPr>
          <w:lang w:val="en-US"/>
        </w:rPr>
        <w:t>max_ignore_distance = &lt;number&gt;</w:t>
      </w:r>
    </w:p>
    <w:p w:rsidR="00000000" w:rsidRDefault="00EC4849">
      <w:pPr>
        <w:rPr>
          <w:lang w:val="en-US"/>
        </w:rPr>
      </w:pPr>
      <w:r>
        <w:rPr>
          <w:lang w:val="en-US"/>
        </w:rPr>
        <w:t>ignore_monster = &lt;number&gt;</w:t>
      </w:r>
    </w:p>
    <w:p w:rsidR="00000000" w:rsidRDefault="00EC4849">
      <w:pPr>
        <w:rPr>
          <w:lang w:val="en-US"/>
        </w:rPr>
      </w:pPr>
    </w:p>
    <w:p w:rsidR="00000000" w:rsidRDefault="00EC4849">
      <w:r>
        <w:t>Второй параметр следует менять ОЧЕНЬ осторожно.</w:t>
      </w:r>
    </w:p>
    <w:p w:rsidR="00000000" w:rsidRDefault="00EC4849"/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26" w:name="_3.3.10._Danger"/>
      <w:bookmarkEnd w:id="26"/>
      <w:r>
        <w:rPr>
          <w:lang w:val="en-US"/>
        </w:rPr>
        <w:t>3.3.</w:t>
      </w:r>
      <w:r>
        <w:t>10</w:t>
      </w:r>
      <w:r>
        <w:rPr>
          <w:lang w:val="en-US"/>
        </w:rPr>
        <w:t>. Danger</w:t>
      </w:r>
    </w:p>
    <w:p w:rsidR="00000000" w:rsidRDefault="00EC4849">
      <w:pPr>
        <w:rPr>
          <w:lang w:val="en-US"/>
        </w:rPr>
      </w:pPr>
    </w:p>
    <w:p w:rsidR="00000000" w:rsidRDefault="00EC4849">
      <w:pPr>
        <w:ind w:firstLine="708"/>
      </w:pPr>
      <w:r>
        <w:t>Настройка может задаваться только в какой-то схеме, напри</w:t>
      </w:r>
      <w:r>
        <w:t>мер:</w:t>
      </w:r>
    </w:p>
    <w:p w:rsidR="00000000" w:rsidRDefault="00EC4849"/>
    <w:p w:rsidR="00000000" w:rsidRDefault="00EC4849">
      <w:pPr>
        <w:rPr>
          <w:lang w:val="en-US"/>
        </w:rPr>
      </w:pPr>
      <w:r>
        <w:rPr>
          <w:lang w:val="en-US"/>
        </w:rPr>
        <w:t>[</w:t>
      </w:r>
      <w:r>
        <w:rPr>
          <w:lang w:val="en-US"/>
        </w:rPr>
        <w:t>walker]</w:t>
      </w:r>
    </w:p>
    <w:p w:rsidR="00000000" w:rsidRDefault="00EC4849">
      <w:pPr>
        <w:rPr>
          <w:lang w:val="en-US"/>
        </w:rPr>
      </w:pPr>
      <w:r>
        <w:rPr>
          <w:lang w:val="en-US"/>
        </w:rPr>
        <w:t>danger = danger_condition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>[danger_condition]</w:t>
      </w:r>
    </w:p>
    <w:p w:rsidR="00000000" w:rsidRDefault="00EC4849">
      <w:r>
        <w:rPr>
          <w:lang w:val="en-US"/>
        </w:rPr>
        <w:t>ignore</w:t>
      </w:r>
      <w:r>
        <w:t>_</w:t>
      </w:r>
      <w:r>
        <w:rPr>
          <w:lang w:val="en-US"/>
        </w:rPr>
        <w:t>distance</w:t>
      </w:r>
      <w:r>
        <w:t xml:space="preserve"> = 50 (расстояние указывается в метрах)</w:t>
      </w:r>
    </w:p>
    <w:p w:rsidR="00000000" w:rsidRDefault="00EC4849">
      <w:pPr>
        <w:rPr>
          <w:lang w:val="en-US"/>
        </w:rPr>
      </w:pPr>
      <w:r>
        <w:rPr>
          <w:lang w:val="en-US"/>
        </w:rPr>
        <w:t>ignore_</w:t>
      </w:r>
      <w:r>
        <w:rPr>
          <w:lang w:val="en-US"/>
        </w:rPr>
        <w:t xml:space="preserve">distance_grenade = 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ignore_distance_corpse = 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ignore_distance_hit = 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ignore_distance_sound = </w:t>
      </w:r>
    </w:p>
    <w:p w:rsidR="00000000" w:rsidRDefault="00EC4849">
      <w:pPr>
        <w:rPr>
          <w:lang w:val="en-US"/>
        </w:rPr>
      </w:pPr>
    </w:p>
    <w:p w:rsidR="00000000" w:rsidRDefault="00EC4849">
      <w:r>
        <w:t>Можно также указывать время ожидания д</w:t>
      </w:r>
      <w:r>
        <w:t>ля денжера в зависимости от типа:</w:t>
      </w:r>
    </w:p>
    <w:p w:rsidR="00000000" w:rsidRDefault="00EC4849"/>
    <w:p w:rsidR="00000000" w:rsidRDefault="00EC4849">
      <w:pPr>
        <w:rPr>
          <w:lang w:val="en-US"/>
        </w:rPr>
      </w:pPr>
      <w:r>
        <w:rPr>
          <w:lang w:val="en-US"/>
        </w:rPr>
        <w:t xml:space="preserve">danger_inertion_time_grenade = </w:t>
      </w:r>
    </w:p>
    <w:p w:rsidR="00000000" w:rsidRDefault="00EC4849">
      <w:pPr>
        <w:rPr>
          <w:lang w:val="en-US"/>
        </w:rPr>
      </w:pPr>
      <w:r>
        <w:rPr>
          <w:lang w:val="en-US"/>
        </w:rPr>
        <w:t>danger_inertion_time_corpse =</w:t>
      </w:r>
    </w:p>
    <w:p w:rsidR="00000000" w:rsidRDefault="00EC4849">
      <w:pPr>
        <w:rPr>
          <w:lang w:val="en-US"/>
        </w:rPr>
      </w:pPr>
      <w:r>
        <w:rPr>
          <w:lang w:val="en-US"/>
        </w:rPr>
        <w:t>danger_inertion_time_hit =</w:t>
      </w:r>
    </w:p>
    <w:p w:rsidR="00000000" w:rsidRDefault="00EC4849">
      <w:pPr>
        <w:rPr>
          <w:lang w:val="en-US"/>
        </w:rPr>
      </w:pPr>
      <w:r>
        <w:rPr>
          <w:lang w:val="en-US"/>
        </w:rPr>
        <w:t>danger_inertion_time_sound =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>Дефолтовые настройки:</w:t>
      </w:r>
    </w:p>
    <w:p w:rsidR="00000000" w:rsidRDefault="00EC4849">
      <w:pPr>
        <w:rPr>
          <w:lang w:val="en-US"/>
        </w:rPr>
      </w:pPr>
      <w:r>
        <w:rPr>
          <w:lang w:val="en-US"/>
        </w:rPr>
        <w:t>danger_inertion_time_grenade  = 20000</w:t>
      </w:r>
    </w:p>
    <w:p w:rsidR="00000000" w:rsidRDefault="00EC4849">
      <w:pPr>
        <w:rPr>
          <w:lang w:val="en-US"/>
        </w:rPr>
      </w:pPr>
      <w:r>
        <w:rPr>
          <w:lang w:val="en-US"/>
        </w:rPr>
        <w:t>danger_inertion_time_corpse   = 10000</w:t>
      </w:r>
    </w:p>
    <w:p w:rsidR="00000000" w:rsidRDefault="00EC4849">
      <w:pPr>
        <w:rPr>
          <w:lang w:val="en-US"/>
        </w:rPr>
      </w:pPr>
      <w:r>
        <w:rPr>
          <w:lang w:val="en-US"/>
        </w:rPr>
        <w:t>dang</w:t>
      </w:r>
      <w:r>
        <w:rPr>
          <w:lang w:val="en-US"/>
        </w:rPr>
        <w:t>er_inertion_time_hit      = 60000</w:t>
      </w:r>
    </w:p>
    <w:p w:rsidR="00000000" w:rsidRDefault="00EC4849">
      <w:r>
        <w:rPr>
          <w:lang w:val="en-US"/>
        </w:rPr>
        <w:t>danger</w:t>
      </w:r>
      <w:r>
        <w:t>_</w:t>
      </w:r>
      <w:r>
        <w:rPr>
          <w:lang w:val="en-US"/>
        </w:rPr>
        <w:t>inertion</w:t>
      </w:r>
      <w:r>
        <w:t>_</w:t>
      </w:r>
      <w:r>
        <w:rPr>
          <w:lang w:val="en-US"/>
        </w:rPr>
        <w:t>time</w:t>
      </w:r>
      <w:r>
        <w:t>_</w:t>
      </w:r>
      <w:r>
        <w:rPr>
          <w:lang w:val="en-US"/>
        </w:rPr>
        <w:t>sound</w:t>
      </w:r>
      <w:r>
        <w:t xml:space="preserve">    = 15000</w:t>
      </w:r>
    </w:p>
    <w:p w:rsidR="00000000" w:rsidRDefault="00EC4849"/>
    <w:p w:rsidR="00000000" w:rsidRDefault="00EC4849">
      <w:pPr>
        <w:rPr>
          <w:color w:val="FF0000"/>
        </w:rPr>
      </w:pPr>
      <w:r>
        <w:rPr>
          <w:color w:val="FF0000"/>
          <w:lang w:val="en-US"/>
        </w:rPr>
        <w:t>NB</w:t>
      </w:r>
      <w:r>
        <w:rPr>
          <w:color w:val="FF0000"/>
        </w:rPr>
        <w:t xml:space="preserve">!!Также эти настройки теперь распространяются и на схему кемпера. То есть в настройках кемпера перестало работать поле </w:t>
      </w:r>
      <w:r>
        <w:rPr>
          <w:color w:val="FF0000"/>
          <w:lang w:val="en-US"/>
        </w:rPr>
        <w:t>danger</w:t>
      </w:r>
      <w:r>
        <w:rPr>
          <w:color w:val="FF0000"/>
        </w:rPr>
        <w:t>_</w:t>
      </w:r>
      <w:r>
        <w:rPr>
          <w:color w:val="FF0000"/>
          <w:lang w:val="en-US"/>
        </w:rPr>
        <w:t>radius</w:t>
      </w:r>
      <w:r>
        <w:rPr>
          <w:color w:val="FF0000"/>
        </w:rPr>
        <w:t>. Теперь данные берутся из секции денжера согласн</w:t>
      </w:r>
      <w:r>
        <w:rPr>
          <w:color w:val="FF0000"/>
        </w:rPr>
        <w:t>о общих правил.</w:t>
      </w:r>
    </w:p>
    <w:p w:rsidR="00000000" w:rsidRDefault="00EC4849"/>
    <w:p w:rsidR="00000000" w:rsidRDefault="00EC4849">
      <w:r>
        <w:t>Алгоритм работы такой: Сперва проверяется, что расстояние до опасности не отсекается по ignore_danger. Если опасность ближе, то тогда анализируется ее тип, и проверяется по соотвествующему данному типу расстоянию. Если опасность ближе - то</w:t>
      </w:r>
      <w:r>
        <w:t>гда разрешается реакция на нее.</w:t>
      </w:r>
    </w:p>
    <w:p w:rsidR="00000000" w:rsidRDefault="00EC4849"/>
    <w:p w:rsidR="00000000" w:rsidRDefault="00EC4849">
      <w:r>
        <w:t xml:space="preserve">  В данный момент установлены следующие дефолты:</w:t>
      </w:r>
    </w:p>
    <w:p w:rsidR="00000000" w:rsidRDefault="00EC4849"/>
    <w:p w:rsidR="00000000" w:rsidRDefault="00EC4849">
      <w:pPr>
        <w:rPr>
          <w:lang w:val="en-US"/>
        </w:rPr>
      </w:pPr>
      <w:r>
        <w:t xml:space="preserve">  </w:t>
      </w:r>
      <w:r>
        <w:rPr>
          <w:lang w:val="en-US"/>
        </w:rPr>
        <w:t>ignore_distance = 50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ignore_distance_grenade = 15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ignore_distance_corpse = 10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ignore_distance_hit = 50</w:t>
      </w:r>
    </w:p>
    <w:p w:rsidR="00000000" w:rsidRDefault="00EC4849">
      <w:r>
        <w:rPr>
          <w:lang w:val="en-US"/>
        </w:rPr>
        <w:t xml:space="preserve">  </w:t>
      </w:r>
      <w:r>
        <w:t>ignore_distance_sound = 50</w:t>
      </w:r>
    </w:p>
    <w:p w:rsidR="00000000" w:rsidRDefault="00EC4849">
      <w:pPr>
        <w:rPr>
          <w:color w:val="FF0000"/>
        </w:rPr>
      </w:pPr>
    </w:p>
    <w:p w:rsidR="00000000" w:rsidRDefault="00EC4849">
      <w:pPr>
        <w:ind w:firstLine="708"/>
        <w:rPr>
          <w:color w:val="FF0000"/>
        </w:rPr>
      </w:pPr>
      <w:r>
        <w:rPr>
          <w:color w:val="FF0000"/>
          <w:lang w:val="en-US"/>
        </w:rPr>
        <w:t>NB</w:t>
      </w:r>
      <w:r>
        <w:rPr>
          <w:color w:val="FF0000"/>
        </w:rPr>
        <w:t>: если надо, чтобы в разных сл</w:t>
      </w:r>
      <w:r>
        <w:rPr>
          <w:color w:val="FF0000"/>
        </w:rPr>
        <w:t xml:space="preserve">учаях сталкер игнорировал разные типы данжеров, создается несколько секций данжера </w:t>
      </w:r>
      <w:r>
        <w:rPr>
          <w:color w:val="FF0000"/>
          <w:lang w:val="en-US"/>
        </w:rPr>
        <w:t>danger</w:t>
      </w:r>
      <w:r>
        <w:rPr>
          <w:color w:val="FF0000"/>
        </w:rPr>
        <w:t>_</w:t>
      </w:r>
      <w:r>
        <w:rPr>
          <w:color w:val="FF0000"/>
          <w:lang w:val="en-US"/>
        </w:rPr>
        <w:t>condition</w:t>
      </w:r>
      <w:r>
        <w:rPr>
          <w:color w:val="FF0000"/>
        </w:rPr>
        <w:t xml:space="preserve">@1, </w:t>
      </w:r>
      <w:r>
        <w:rPr>
          <w:color w:val="FF0000"/>
          <w:lang w:val="en-US"/>
        </w:rPr>
        <w:t>danger</w:t>
      </w:r>
      <w:r>
        <w:rPr>
          <w:color w:val="FF0000"/>
        </w:rPr>
        <w:t>_</w:t>
      </w:r>
      <w:r>
        <w:rPr>
          <w:color w:val="FF0000"/>
          <w:lang w:val="en-US"/>
        </w:rPr>
        <w:t>condition</w:t>
      </w:r>
      <w:r>
        <w:rPr>
          <w:color w:val="FF0000"/>
        </w:rPr>
        <w:t>@2 и так далее.</w:t>
      </w:r>
    </w:p>
    <w:p w:rsidR="00000000" w:rsidRDefault="00EC4849">
      <w:pPr>
        <w:ind w:firstLine="708"/>
        <w:rPr>
          <w:color w:val="FF0000"/>
        </w:rPr>
      </w:pPr>
    </w:p>
    <w:p w:rsidR="00000000" w:rsidRDefault="00EC4849">
      <w:pPr>
        <w:ind w:firstLine="708"/>
        <w:rPr>
          <w:color w:val="008000"/>
        </w:rPr>
      </w:pPr>
      <w:r>
        <w:t xml:space="preserve">* </w:t>
      </w:r>
      <w:r>
        <w:rPr>
          <w:lang w:val="en-US"/>
        </w:rPr>
        <w:t>danger</w:t>
      </w:r>
      <w:r>
        <w:t>_</w:t>
      </w:r>
      <w:r>
        <w:rPr>
          <w:lang w:val="en-US"/>
        </w:rPr>
        <w:t>expiration</w:t>
      </w:r>
      <w:r>
        <w:t>_</w:t>
      </w:r>
      <w:r>
        <w:rPr>
          <w:lang w:val="en-US"/>
        </w:rPr>
        <w:t>time</w:t>
      </w:r>
      <w:r>
        <w:t xml:space="preserve"> = </w:t>
      </w:r>
      <w:r>
        <w:rPr>
          <w:color w:val="008000"/>
        </w:rPr>
        <w:t>Через сколько времени денжер перестанет быть акутальным. Дефолт 5000 мс.</w:t>
      </w:r>
    </w:p>
    <w:p w:rsidR="00000000" w:rsidRDefault="00EC4849">
      <w:pPr>
        <w:ind w:firstLine="708"/>
        <w:rPr>
          <w:color w:val="008000"/>
        </w:rPr>
      </w:pPr>
      <w:r>
        <w:t xml:space="preserve">* </w:t>
      </w:r>
      <w:r>
        <w:rPr>
          <w:lang w:val="en-US"/>
        </w:rPr>
        <w:t>danger</w:t>
      </w:r>
      <w:r>
        <w:t>_</w:t>
      </w:r>
      <w:r>
        <w:rPr>
          <w:lang w:val="en-US"/>
        </w:rPr>
        <w:t>inertion</w:t>
      </w:r>
      <w:r>
        <w:t>_</w:t>
      </w:r>
      <w:r>
        <w:rPr>
          <w:lang w:val="en-US"/>
        </w:rPr>
        <w:t>ti</w:t>
      </w:r>
      <w:r>
        <w:rPr>
          <w:lang w:val="en-US"/>
        </w:rPr>
        <w:t>me</w:t>
      </w:r>
      <w:r>
        <w:t xml:space="preserve"> = </w:t>
      </w:r>
      <w:r>
        <w:rPr>
          <w:color w:val="008000"/>
        </w:rPr>
        <w:t>Через сколько времени персонаж забудет про денжер, на который он отреагировал. Дефолт 10000 мс.</w:t>
      </w:r>
    </w:p>
    <w:p w:rsidR="00000000" w:rsidRDefault="00EC4849">
      <w:pPr>
        <w:ind w:firstLine="708"/>
        <w:rPr>
          <w:color w:val="008000"/>
        </w:rPr>
      </w:pPr>
    </w:p>
    <w:p w:rsidR="00000000" w:rsidRDefault="00EC4849">
      <w:pPr>
        <w:pStyle w:val="3"/>
        <w:tabs>
          <w:tab w:val="left" w:pos="0"/>
        </w:tabs>
      </w:pPr>
      <w:bookmarkStart w:id="27" w:name="_3.3.11._%D0%91%D0%B0%D0%B9%D0%BA%D0%B8_"/>
      <w:bookmarkEnd w:id="27"/>
      <w:r>
        <w:t>3.3.11. Байки из склепа (Истории у костра)</w:t>
      </w:r>
    </w:p>
    <w:p w:rsidR="00000000" w:rsidRDefault="00EC4849">
      <w:pPr>
        <w:ind w:firstLine="708"/>
      </w:pPr>
      <w:r>
        <w:t>Из нового: теперь лагеря автоматически рассказывать истории не будут. Для этого вы должны того или иного сталке</w:t>
      </w:r>
      <w:r>
        <w:t>ра "научить" истории.</w:t>
      </w:r>
    </w:p>
    <w:p w:rsidR="00000000" w:rsidRDefault="00EC4849">
      <w:pPr>
        <w:ind w:firstLine="708"/>
      </w:pPr>
      <w:r>
        <w:t>Делается это так: в кастом дате пишется секция:</w:t>
      </w:r>
    </w:p>
    <w:p w:rsidR="00000000" w:rsidRDefault="00EC4849"/>
    <w:p w:rsidR="00000000" w:rsidRDefault="00EC4849">
      <w:pPr>
        <w:rPr>
          <w:lang w:val="en-US"/>
        </w:rPr>
      </w:pPr>
      <w:r>
        <w:t xml:space="preserve">  </w:t>
      </w:r>
      <w:r>
        <w:rPr>
          <w:lang w:val="en-US"/>
        </w:rPr>
        <w:t>[game_info]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stories = "story_01, legend_01"</w:t>
      </w:r>
    </w:p>
    <w:p w:rsidR="00000000" w:rsidRDefault="00EC4849">
      <w:pPr>
        <w:rPr>
          <w:lang w:val="en-US"/>
        </w:rPr>
      </w:pPr>
    </w:p>
    <w:p w:rsidR="00000000" w:rsidRDefault="00EC4849">
      <w:r>
        <w:rPr>
          <w:lang w:val="en-US"/>
        </w:rPr>
        <w:t xml:space="preserve">  </w:t>
      </w:r>
      <w:r>
        <w:tab/>
        <w:t>В кавычках список историй и легенд через запятую. Пока что существуют следующие истории и легенды:</w:t>
      </w:r>
    </w:p>
    <w:p w:rsidR="00000000" w:rsidRDefault="00EC4849"/>
    <w:p w:rsidR="00000000" w:rsidRDefault="00EC4849">
      <w:r>
        <w:t>story_01 - Граница зоны и граната</w:t>
      </w:r>
      <w:r>
        <w:t xml:space="preserve"> за 1 действие.</w:t>
      </w:r>
    </w:p>
    <w:p w:rsidR="00000000" w:rsidRDefault="00EC4849">
      <w:r>
        <w:t>story_02 - Про трамплин и про камешки</w:t>
      </w:r>
    </w:p>
    <w:p w:rsidR="00000000" w:rsidRDefault="00EC4849">
      <w:r>
        <w:t>story_03 - Про то как группа Вильнова вернулась</w:t>
      </w:r>
    </w:p>
    <w:p w:rsidR="00000000" w:rsidRDefault="00EC4849">
      <w:r>
        <w:t>story_04 - Про то как Костя Федорин наткнулся на артефакт и пропал на радаре.</w:t>
      </w:r>
    </w:p>
    <w:p w:rsidR="00000000" w:rsidRDefault="00EC4849">
      <w:r>
        <w:t>story_05 - Про то как духманам с контролером стражаться.</w:t>
      </w:r>
    </w:p>
    <w:p w:rsidR="00000000" w:rsidRDefault="00EC4849">
      <w:r>
        <w:t>story_06 - Про двер</w:t>
      </w:r>
      <w:r>
        <w:t>цу, водку и избушку.</w:t>
      </w:r>
    </w:p>
    <w:p w:rsidR="00000000" w:rsidRDefault="00EC4849">
      <w:r>
        <w:t>legend_01 - Про эксперимент в Зоне, который производят инопланетяне.</w:t>
      </w:r>
    </w:p>
    <w:p w:rsidR="00000000" w:rsidRDefault="00EC4849">
      <w:r>
        <w:t>legend_02 - Об особо засекреченных лабораториях в зоне.</w:t>
      </w:r>
    </w:p>
    <w:p w:rsidR="00000000" w:rsidRDefault="00EC4849">
      <w:r>
        <w:lastRenderedPageBreak/>
        <w:t>legend_03 - Легенда о проводнике</w:t>
      </w:r>
    </w:p>
    <w:p w:rsidR="00000000" w:rsidRDefault="00EC4849">
      <w:r>
        <w:t>legend_04 - Легенда о темном сталкере</w:t>
      </w:r>
    </w:p>
    <w:p w:rsidR="00000000" w:rsidRDefault="00EC4849">
      <w:r>
        <w:t>legend_05 - Легенда о том что глубоко в</w:t>
      </w:r>
      <w:r>
        <w:t xml:space="preserve"> Зоне спать нельзя.</w:t>
      </w:r>
    </w:p>
    <w:p w:rsidR="00000000" w:rsidRDefault="00EC4849"/>
    <w:p w:rsidR="00000000" w:rsidRDefault="00EC4849">
      <w:r>
        <w:t xml:space="preserve">  О том какие истории и легеды в каком лагере на каком уровня можно и нельзя юзать узнавать о Профа.</w:t>
      </w:r>
    </w:p>
    <w:p w:rsidR="00000000" w:rsidRDefault="00EC4849">
      <w:pPr>
        <w:rPr>
          <w:lang w:val="en-US"/>
        </w:rPr>
      </w:pPr>
    </w:p>
    <w:p w:rsidR="00000000" w:rsidRDefault="00EC4849">
      <w:pPr>
        <w:pStyle w:val="3"/>
        <w:tabs>
          <w:tab w:val="left" w:pos="0"/>
        </w:tabs>
      </w:pPr>
      <w:r>
        <w:t xml:space="preserve">3.3.12. dont_spawn_loot </w:t>
      </w:r>
    </w:p>
    <w:p w:rsidR="00000000" w:rsidRDefault="00EC4849">
      <w:pPr>
        <w:ind w:firstLine="708"/>
      </w:pPr>
      <w:r>
        <w:t>Всякого рода сюжетные персонажи которые должны быть пустыми после смерти (например раненные или пленные) ока</w:t>
      </w:r>
      <w:r>
        <w:t xml:space="preserve">зываются не пустыми. Чтобы это исправить необходимо в кастом дате персонажа прописать секцию </w:t>
      </w:r>
    </w:p>
    <w:p w:rsidR="00000000" w:rsidRDefault="00EC4849">
      <w:r>
        <w:t>[dont_spawn_loot]</w:t>
      </w:r>
    </w:p>
    <w:p w:rsidR="00000000" w:rsidRDefault="00EC4849"/>
    <w:p w:rsidR="00000000" w:rsidRDefault="00EC4849">
      <w:pPr>
        <w:pStyle w:val="2"/>
        <w:tabs>
          <w:tab w:val="left" w:pos="0"/>
        </w:tabs>
      </w:pPr>
      <w:bookmarkStart w:id="28" w:name="_%D0%9E%D0%B2%D0%B5%D1%80%D1%80%D0%B0%D0"/>
      <w:r>
        <w:t xml:space="preserve">3.4. Оверрайды: </w:t>
      </w:r>
    </w:p>
    <w:p w:rsidR="00000000" w:rsidRDefault="00EC4849">
      <w:pPr>
        <w:ind w:left="708" w:firstLine="540"/>
      </w:pPr>
      <w:r>
        <w:t>Настройки, которые меняют поведение общих схем, в зависимости от активной в данный момент обычной схемы (все они необязательны</w:t>
      </w:r>
      <w:r>
        <w:t>)</w:t>
      </w:r>
    </w:p>
    <w:p w:rsidR="00000000" w:rsidRDefault="00EC4849">
      <w:pPr>
        <w:ind w:firstLine="708"/>
      </w:pPr>
      <w:r>
        <w:t xml:space="preserve">*meet_enabled = </w:t>
      </w:r>
      <w:r>
        <w:rPr>
          <w:lang w:val="en-US"/>
        </w:rPr>
        <w:t>true</w:t>
      </w:r>
      <w:r>
        <w:t xml:space="preserve"> (запускает схему встречи)</w:t>
      </w:r>
    </w:p>
    <w:p w:rsidR="00000000" w:rsidRDefault="00EC4849">
      <w:pPr>
        <w:ind w:firstLine="540"/>
      </w:pPr>
      <w:r>
        <w:tab/>
        <w:t xml:space="preserve">*meet_talk_enabled = </w:t>
      </w:r>
      <w:r>
        <w:rPr>
          <w:lang w:val="en-US"/>
        </w:rPr>
        <w:t>true</w:t>
      </w:r>
      <w:r>
        <w:t xml:space="preserve"> (в действующую схему поведения добавляет возможность диалога)</w:t>
      </w:r>
    </w:p>
    <w:p w:rsidR="00000000" w:rsidRDefault="00EC4849">
      <w:pPr>
        <w:ind w:firstLine="540"/>
      </w:pPr>
      <w:r>
        <w:tab/>
        <w:t>*meet_dialog  = &lt;название диалога&gt;, который будет запущен при юзе.</w:t>
      </w:r>
    </w:p>
    <w:p w:rsidR="00000000" w:rsidRDefault="00EC4849">
      <w:pPr>
        <w:ind w:firstLine="540"/>
      </w:pPr>
      <w:r>
        <w:tab/>
        <w:t>*meet_state = &lt;название состояния&gt; он определяет,</w:t>
      </w:r>
      <w:r>
        <w:t xml:space="preserve"> в каком состоянии будет находиться персонаж, если  открылось диалоговое окно общения и торговли</w:t>
      </w:r>
    </w:p>
    <w:p w:rsidR="00000000" w:rsidRDefault="00EC4849">
      <w:pPr>
        <w:ind w:firstLine="540"/>
      </w:pPr>
      <w:r>
        <w:tab/>
        <w:t xml:space="preserve">*wounded_enabled = </w:t>
      </w:r>
      <w:r>
        <w:rPr>
          <w:lang w:val="en-US"/>
        </w:rPr>
        <w:t>true</w:t>
      </w:r>
      <w:r>
        <w:t xml:space="preserve"> (включает </w:t>
      </w:r>
      <w:r>
        <w:rPr>
          <w:lang w:val="en-US"/>
        </w:rPr>
        <w:t>NPC</w:t>
      </w:r>
      <w:r>
        <w:t xml:space="preserve"> возможность использовать схему раненого)</w:t>
      </w:r>
    </w:p>
    <w:p w:rsidR="00000000" w:rsidRDefault="00EC4849">
      <w:pPr>
        <w:ind w:firstLine="540"/>
      </w:pPr>
      <w:r>
        <w:tab/>
        <w:t>*combat_ignore_</w:t>
      </w:r>
      <w:r>
        <w:rPr>
          <w:lang w:val="en-US"/>
        </w:rPr>
        <w:t>cond</w:t>
      </w:r>
      <w:r>
        <w:t xml:space="preserve">  = см. выше</w:t>
      </w:r>
    </w:p>
    <w:p w:rsidR="00000000" w:rsidRDefault="00EC4849">
      <w:pPr>
        <w:ind w:firstLine="540"/>
        <w:rPr>
          <w:color w:val="008000"/>
        </w:rPr>
      </w:pPr>
      <w:r>
        <w:tab/>
        <w:t xml:space="preserve">*combat_ignore_keep_when_attacked = </w:t>
      </w:r>
      <w:r>
        <w:rPr>
          <w:lang w:val="en-US"/>
        </w:rPr>
        <w:t>true</w:t>
      </w:r>
      <w:r>
        <w:t xml:space="preserve"> (</w:t>
      </w:r>
      <w:r>
        <w:rPr>
          <w:color w:val="008000"/>
        </w:rPr>
        <w:t>игр</w:t>
      </w:r>
      <w:r>
        <w:rPr>
          <w:color w:val="008000"/>
        </w:rPr>
        <w:t>ок продолжает игнорировать бой, даже если в него стреляют – ТОЛЬКО В СЛУЧАЕ СТРЕЛЬБЫ ИГРОКА!!!!)</w:t>
      </w:r>
    </w:p>
    <w:p w:rsidR="00000000" w:rsidRDefault="00EC4849">
      <w:pPr>
        <w:ind w:firstLine="540"/>
        <w:rPr>
          <w:color w:val="008000"/>
        </w:rPr>
      </w:pPr>
      <w:r>
        <w:tab/>
        <w:t xml:space="preserve">*combat_type = {условие} </w:t>
      </w:r>
      <w:r>
        <w:rPr>
          <w:lang w:val="en-US"/>
        </w:rPr>
        <w:t>scheme</w:t>
      </w:r>
      <w:r>
        <w:t xml:space="preserve"> - </w:t>
      </w:r>
      <w:r>
        <w:rPr>
          <w:color w:val="008000"/>
        </w:rPr>
        <w:t xml:space="preserve">тип боя которым будет пользоваться </w:t>
      </w:r>
      <w:r>
        <w:rPr>
          <w:color w:val="008000"/>
          <w:lang w:val="en-US"/>
        </w:rPr>
        <w:t>npc</w:t>
      </w:r>
      <w:r>
        <w:rPr>
          <w:color w:val="008000"/>
        </w:rPr>
        <w:t xml:space="preserve"> из данной схемы</w:t>
      </w:r>
    </w:p>
    <w:p w:rsidR="00000000" w:rsidRDefault="00EC4849">
      <w:pPr>
        <w:ind w:firstLine="540"/>
      </w:pPr>
      <w:r>
        <w:tab/>
        <w:t>*on_combat = см. выше</w:t>
      </w:r>
    </w:p>
    <w:p w:rsidR="00000000" w:rsidRDefault="00EC4849">
      <w:pPr>
        <w:ind w:firstLine="708"/>
        <w:rPr>
          <w:color w:val="008000"/>
        </w:rPr>
      </w:pPr>
      <w:r>
        <w:t xml:space="preserve">*companion_enabled = true </w:t>
      </w:r>
      <w:r>
        <w:rPr>
          <w:color w:val="008000"/>
        </w:rPr>
        <w:t>(</w:t>
      </w:r>
      <w:r>
        <w:rPr>
          <w:color w:val="008000"/>
          <w:lang w:val="en-US"/>
        </w:rPr>
        <w:t>c</w:t>
      </w:r>
      <w:r>
        <w:rPr>
          <w:color w:val="008000"/>
        </w:rPr>
        <w:t>вободноходящие ста</w:t>
      </w:r>
      <w:r>
        <w:rPr>
          <w:color w:val="008000"/>
        </w:rPr>
        <w:t>лкеры могут наниматься как компаньоны (в будущем они будут брать за это деньги)).</w:t>
      </w:r>
    </w:p>
    <w:p w:rsidR="00000000" w:rsidRDefault="00EC4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r>
        <w:t>*</w:t>
      </w:r>
      <w:r>
        <w:rPr>
          <w:rFonts w:ascii="Courier New" w:hAnsi="Courier New" w:cs="Courier New"/>
          <w:sz w:val="20"/>
          <w:szCs w:val="20"/>
        </w:rPr>
        <w:t>invulnerable = true (делает персонажа неуязвимым).</w:t>
      </w:r>
    </w:p>
    <w:p w:rsidR="00000000" w:rsidRDefault="00EC4849">
      <w:pPr>
        <w:ind w:firstLine="708"/>
        <w:rPr>
          <w:color w:val="008000"/>
        </w:rPr>
      </w:pPr>
    </w:p>
    <w:p w:rsidR="00000000" w:rsidRDefault="00EC4849">
      <w:pPr>
        <w:ind w:firstLine="540"/>
      </w:pPr>
    </w:p>
    <w:p w:rsidR="00000000" w:rsidRDefault="00EC4849">
      <w:r>
        <w:tab/>
      </w:r>
    </w:p>
    <w:p w:rsidR="00000000" w:rsidRDefault="00EC4849">
      <w:pPr>
        <w:pStyle w:val="2"/>
        <w:tabs>
          <w:tab w:val="left" w:pos="0"/>
        </w:tabs>
      </w:pPr>
      <w:bookmarkStart w:id="29" w:name="_%D0%A1%D1%85%D0%B5%D0%BC%D1%8B_%D0%B4%D"/>
      <w:bookmarkEnd w:id="29"/>
      <w:r>
        <w:t>3.5. Схемы для монстров</w:t>
      </w:r>
    </w:p>
    <w:p w:rsidR="00000000" w:rsidRDefault="00EC4849">
      <w:pPr>
        <w:ind w:firstLine="540"/>
      </w:pPr>
    </w:p>
    <w:p w:rsidR="00000000" w:rsidRDefault="00EC4849">
      <w:pPr>
        <w:pStyle w:val="3"/>
        <w:tabs>
          <w:tab w:val="left" w:pos="0"/>
        </w:tabs>
      </w:pPr>
      <w:bookmarkStart w:id="30" w:name="_%D0%A1%D1%85%D0%B5%D0%BC%D0%B0_mob_walk"/>
      <w:bookmarkEnd w:id="30"/>
      <w:r>
        <w:t xml:space="preserve">3.5.1. Схема mob_walker. </w:t>
      </w:r>
    </w:p>
    <w:p w:rsidR="00000000" w:rsidRDefault="00EC4849">
      <w:pPr>
        <w:ind w:firstLine="540"/>
      </w:pPr>
      <w:r>
        <w:t xml:space="preserve">Работает аналогично схеме обычного </w:t>
      </w:r>
      <w:r>
        <w:rPr>
          <w:lang w:val="en-US"/>
        </w:rPr>
        <w:t>walker</w:t>
      </w:r>
      <w:r>
        <w:t xml:space="preserve">. Но есть некоторые </w:t>
      </w:r>
      <w:r>
        <w:t>отличия</w:t>
      </w:r>
    </w:p>
    <w:p w:rsidR="00000000" w:rsidRDefault="00EC4849">
      <w:pPr>
        <w:pStyle w:val="a8"/>
        <w:spacing w:before="0" w:after="0"/>
        <w:ind w:firstLine="540"/>
        <w:rPr>
          <w:color w:val="000000"/>
          <w:lang w:val="ru-RU"/>
        </w:rPr>
      </w:pPr>
    </w:p>
    <w:p w:rsidR="00000000" w:rsidRDefault="00EC4849">
      <w:pPr>
        <w:pStyle w:val="a8"/>
        <w:spacing w:before="0" w:after="0"/>
        <w:ind w:firstLine="540"/>
        <w:rPr>
          <w:color w:val="000000"/>
          <w:lang w:val="ru-RU"/>
        </w:rPr>
      </w:pPr>
      <w:r>
        <w:rPr>
          <w:color w:val="000000"/>
          <w:lang w:val="ru-RU"/>
        </w:rPr>
        <w:t>Флаги пути движения</w:t>
      </w:r>
    </w:p>
    <w:p w:rsidR="00000000" w:rsidRDefault="00EC4849">
      <w:pPr>
        <w:pStyle w:val="a8"/>
        <w:spacing w:before="0" w:after="0"/>
        <w:ind w:firstLine="540"/>
        <w:rPr>
          <w:color w:val="000000"/>
          <w:lang w:val="ru-RU"/>
        </w:rPr>
      </w:pPr>
      <w:r>
        <w:rPr>
          <w:color w:val="000000"/>
          <w:lang w:val="en"/>
        </w:rPr>
        <w:t>s</w:t>
      </w:r>
      <w:r>
        <w:rPr>
          <w:color w:val="000000"/>
          <w:lang w:val="ru-RU"/>
        </w:rPr>
        <w:t>=звуковая_схема (</w:t>
      </w:r>
      <w:r>
        <w:rPr>
          <w:color w:val="000000"/>
          <w:lang w:val="en"/>
        </w:rPr>
        <w:t>idle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"/>
        </w:rPr>
        <w:t>eat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"/>
        </w:rPr>
        <w:t>attack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"/>
        </w:rPr>
        <w:t>attack</w:t>
      </w:r>
      <w:r>
        <w:rPr>
          <w:color w:val="000000"/>
          <w:lang w:val="ru-RU"/>
        </w:rPr>
        <w:t>_</w:t>
      </w:r>
      <w:r>
        <w:rPr>
          <w:color w:val="000000"/>
          <w:lang w:val="en"/>
        </w:rPr>
        <w:t>hit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"/>
        </w:rPr>
        <w:t>take</w:t>
      </w:r>
      <w:r>
        <w:rPr>
          <w:color w:val="000000"/>
          <w:lang w:val="ru-RU"/>
        </w:rPr>
        <w:t>_</w:t>
      </w:r>
      <w:r>
        <w:rPr>
          <w:color w:val="000000"/>
          <w:lang w:val="en"/>
        </w:rPr>
        <w:t>damage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"/>
        </w:rPr>
        <w:t>die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"/>
        </w:rPr>
        <w:t>threaten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"/>
        </w:rPr>
        <w:t>steal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"/>
        </w:rPr>
        <w:t>panic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"/>
        </w:rPr>
        <w:t>growling</w:t>
      </w:r>
      <w:r>
        <w:rPr>
          <w:color w:val="000000"/>
          <w:lang w:val="ru-RU"/>
        </w:rPr>
        <w:t xml:space="preserve">) с - идти дальше в присяде </w:t>
      </w:r>
      <w:r>
        <w:rPr>
          <w:color w:val="000000"/>
          <w:lang w:val="en"/>
        </w:rPr>
        <w:t>r</w:t>
      </w:r>
      <w:r>
        <w:rPr>
          <w:color w:val="000000"/>
          <w:lang w:val="ru-RU"/>
        </w:rPr>
        <w:t xml:space="preserve"> - дальше бежать </w:t>
      </w:r>
      <w:r>
        <w:rPr>
          <w:color w:val="000000"/>
          <w:lang w:val="en"/>
        </w:rPr>
        <w:t>sig</w:t>
      </w:r>
      <w:r>
        <w:rPr>
          <w:color w:val="000000"/>
          <w:lang w:val="ru-RU"/>
        </w:rPr>
        <w:t>=</w:t>
      </w:r>
      <w:r>
        <w:rPr>
          <w:color w:val="000000"/>
          <w:lang w:val="en"/>
        </w:rPr>
        <w:t>signal</w:t>
      </w:r>
      <w:r>
        <w:rPr>
          <w:color w:val="000000"/>
          <w:lang w:val="ru-RU"/>
        </w:rPr>
        <w:t>_</w:t>
      </w:r>
      <w:r>
        <w:rPr>
          <w:color w:val="000000"/>
          <w:lang w:val="en"/>
        </w:rPr>
        <w:t>name</w:t>
      </w:r>
      <w:r>
        <w:rPr>
          <w:color w:val="000000"/>
          <w:lang w:val="ru-RU"/>
        </w:rPr>
        <w:t xml:space="preserve"> - установить заданный сигнал для </w:t>
      </w:r>
      <w:r>
        <w:rPr>
          <w:color w:val="000000"/>
          <w:lang w:val="en"/>
        </w:rPr>
        <w:t>xr</w:t>
      </w:r>
      <w:r>
        <w:rPr>
          <w:color w:val="000000"/>
          <w:lang w:val="ru-RU"/>
        </w:rPr>
        <w:t>_</w:t>
      </w:r>
      <w:r>
        <w:rPr>
          <w:color w:val="000000"/>
          <w:lang w:val="en"/>
        </w:rPr>
        <w:t>logic</w:t>
      </w:r>
      <w:r>
        <w:rPr>
          <w:color w:val="000000"/>
          <w:lang w:val="ru-RU"/>
        </w:rPr>
        <w:t xml:space="preserve"> </w:t>
      </w:r>
    </w:p>
    <w:p w:rsidR="00000000" w:rsidRDefault="00EC4849">
      <w:pPr>
        <w:pStyle w:val="a8"/>
        <w:spacing w:before="0" w:after="0"/>
        <w:ind w:firstLine="540"/>
        <w:rPr>
          <w:color w:val="000000"/>
          <w:lang w:val="ru-RU"/>
        </w:rPr>
      </w:pPr>
      <w:r>
        <w:rPr>
          <w:bCs/>
          <w:color w:val="000000"/>
          <w:lang w:val="ru-RU"/>
        </w:rPr>
        <w:t>Флаги пути обзора:</w:t>
      </w:r>
      <w:r>
        <w:rPr>
          <w:color w:val="000000"/>
          <w:lang w:val="ru-RU"/>
        </w:rPr>
        <w:br/>
      </w:r>
      <w:r>
        <w:rPr>
          <w:color w:val="000000"/>
          <w:lang w:val="en"/>
        </w:rPr>
        <w:t>t</w:t>
      </w:r>
      <w:r>
        <w:rPr>
          <w:color w:val="000000"/>
          <w:lang w:val="ru-RU"/>
        </w:rPr>
        <w:t>=вр</w:t>
      </w:r>
      <w:r>
        <w:rPr>
          <w:color w:val="000000"/>
          <w:lang w:val="ru-RU"/>
        </w:rPr>
        <w:t xml:space="preserve">емя_мсек - время в миллисекундах, которое нужно ждать, смотря в точку </w:t>
      </w:r>
      <w:r>
        <w:rPr>
          <w:color w:val="000000"/>
          <w:lang w:val="en"/>
        </w:rPr>
        <w:t>a</w:t>
      </w:r>
      <w:r>
        <w:rPr>
          <w:color w:val="000000"/>
          <w:lang w:val="ru-RU"/>
        </w:rPr>
        <w:t>=</w:t>
      </w:r>
      <w:r>
        <w:rPr>
          <w:color w:val="000000"/>
          <w:lang w:val="en"/>
        </w:rPr>
        <w:t>anim</w:t>
      </w:r>
      <w:r>
        <w:rPr>
          <w:color w:val="000000"/>
          <w:lang w:val="ru-RU"/>
        </w:rPr>
        <w:t>_</w:t>
      </w:r>
      <w:r>
        <w:rPr>
          <w:color w:val="000000"/>
          <w:lang w:val="en"/>
        </w:rPr>
        <w:t>set</w:t>
      </w:r>
      <w:r>
        <w:rPr>
          <w:color w:val="000000"/>
          <w:lang w:val="ru-RU"/>
        </w:rPr>
        <w:t xml:space="preserve"> - анимация (</w:t>
      </w:r>
      <w:r>
        <w:rPr>
          <w:color w:val="000000"/>
          <w:lang w:val="en"/>
        </w:rPr>
        <w:t>stand</w:t>
      </w:r>
      <w:r>
        <w:rPr>
          <w:color w:val="000000"/>
          <w:lang w:val="ru-RU"/>
        </w:rPr>
        <w:t>_</w:t>
      </w:r>
      <w:r>
        <w:rPr>
          <w:color w:val="000000"/>
          <w:lang w:val="en"/>
        </w:rPr>
        <w:t>idle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"/>
        </w:rPr>
        <w:t>sit</w:t>
      </w:r>
      <w:r>
        <w:rPr>
          <w:color w:val="000000"/>
          <w:lang w:val="ru-RU"/>
        </w:rPr>
        <w:t>_</w:t>
      </w:r>
      <w:r>
        <w:rPr>
          <w:color w:val="000000"/>
          <w:lang w:val="en"/>
        </w:rPr>
        <w:t>idle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"/>
        </w:rPr>
        <w:t>lie</w:t>
      </w:r>
      <w:r>
        <w:rPr>
          <w:color w:val="000000"/>
          <w:lang w:val="ru-RU"/>
        </w:rPr>
        <w:t>_</w:t>
      </w:r>
      <w:r>
        <w:rPr>
          <w:color w:val="000000"/>
          <w:lang w:val="en"/>
        </w:rPr>
        <w:t>idle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"/>
        </w:rPr>
        <w:t>eat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"/>
        </w:rPr>
        <w:t>sleep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"/>
        </w:rPr>
        <w:t>rest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"/>
        </w:rPr>
        <w:t>attack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"/>
        </w:rPr>
        <w:t>look</w:t>
      </w:r>
      <w:r>
        <w:rPr>
          <w:color w:val="000000"/>
          <w:lang w:val="ru-RU"/>
        </w:rPr>
        <w:t>_</w:t>
      </w:r>
      <w:r>
        <w:rPr>
          <w:color w:val="000000"/>
          <w:lang w:val="en"/>
        </w:rPr>
        <w:t>around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"/>
        </w:rPr>
        <w:t>turn</w:t>
      </w:r>
      <w:r>
        <w:rPr>
          <w:color w:val="000000"/>
          <w:lang w:val="ru-RU"/>
        </w:rPr>
        <w:t xml:space="preserve">) </w:t>
      </w:r>
    </w:p>
    <w:p w:rsidR="00000000" w:rsidRDefault="00EC4849">
      <w:pPr>
        <w:pStyle w:val="a8"/>
        <w:spacing w:before="0" w:after="0"/>
        <w:ind w:firstLine="540"/>
        <w:rPr>
          <w:color w:val="000000"/>
          <w:lang w:val="ru-RU"/>
        </w:rPr>
      </w:pPr>
      <w:r>
        <w:rPr>
          <w:color w:val="000000"/>
          <w:lang w:val="ru-RU"/>
        </w:rPr>
        <w:t xml:space="preserve">В </w:t>
      </w:r>
      <w:r>
        <w:rPr>
          <w:color w:val="000000"/>
          <w:lang w:val="en"/>
        </w:rPr>
        <w:t>customdata</w:t>
      </w:r>
      <w:r>
        <w:rPr>
          <w:color w:val="000000"/>
          <w:lang w:val="ru-RU"/>
        </w:rPr>
        <w:t xml:space="preserve"> персонажа задайте (* отмечены обязательные поля): </w:t>
      </w:r>
    </w:p>
    <w:p w:rsidR="00000000" w:rsidRDefault="00EC4849">
      <w:pPr>
        <w:pStyle w:val="a8"/>
        <w:spacing w:before="0" w:after="0"/>
        <w:ind w:firstLine="540"/>
        <w:rPr>
          <w:color w:val="000000"/>
          <w:lang w:val="en-US"/>
        </w:rPr>
      </w:pPr>
      <w:r>
        <w:rPr>
          <w:color w:val="000000"/>
          <w:lang w:val="en-US"/>
        </w:rPr>
        <w:t>[walker]</w:t>
      </w:r>
    </w:p>
    <w:p w:rsidR="00000000" w:rsidRDefault="00EC4849">
      <w:pPr>
        <w:pStyle w:val="a8"/>
        <w:spacing w:before="0" w:after="0"/>
        <w:ind w:firstLine="540"/>
        <w:rPr>
          <w:color w:val="000000"/>
          <w:lang w:val="ru-RU"/>
        </w:rPr>
      </w:pPr>
      <w:r>
        <w:rPr>
          <w:color w:val="000000"/>
          <w:lang w:val="en-US"/>
        </w:rPr>
        <w:t xml:space="preserve">path_walk = </w:t>
      </w:r>
      <w:r>
        <w:rPr>
          <w:color w:val="000000"/>
          <w:lang w:val="ru-RU"/>
        </w:rPr>
        <w:t>путь</w:t>
      </w:r>
      <w:r>
        <w:rPr>
          <w:color w:val="000000"/>
          <w:lang w:val="en-US"/>
        </w:rPr>
        <w:t xml:space="preserve"> </w:t>
      </w:r>
      <w:r>
        <w:rPr>
          <w:color w:val="000000"/>
          <w:lang w:val="ru-RU"/>
        </w:rPr>
        <w:t>перемещения</w:t>
      </w:r>
    </w:p>
    <w:p w:rsidR="00000000" w:rsidRDefault="00EC4849">
      <w:pPr>
        <w:pStyle w:val="a8"/>
        <w:spacing w:before="0" w:after="0"/>
        <w:ind w:firstLine="540"/>
        <w:rPr>
          <w:color w:val="000000"/>
          <w:lang w:val="ru-RU"/>
        </w:rPr>
      </w:pPr>
      <w:r>
        <w:rPr>
          <w:color w:val="000000"/>
          <w:lang w:val="en-US"/>
        </w:rPr>
        <w:t xml:space="preserve">path_look = </w:t>
      </w:r>
      <w:r>
        <w:rPr>
          <w:color w:val="000000"/>
          <w:lang w:val="ru-RU"/>
        </w:rPr>
        <w:t>путь</w:t>
      </w:r>
      <w:r>
        <w:rPr>
          <w:color w:val="000000"/>
          <w:lang w:val="en-US"/>
        </w:rPr>
        <w:t xml:space="preserve"> </w:t>
      </w:r>
      <w:r>
        <w:rPr>
          <w:color w:val="000000"/>
          <w:lang w:val="ru-RU"/>
        </w:rPr>
        <w:t>обзора</w:t>
      </w:r>
    </w:p>
    <w:p w:rsidR="00000000" w:rsidRDefault="00EC4849">
      <w:pPr>
        <w:pStyle w:val="a8"/>
        <w:spacing w:before="0" w:after="0"/>
        <w:ind w:firstLine="540"/>
        <w:rPr>
          <w:color w:val="000000"/>
          <w:lang w:val="ru-RU"/>
        </w:rPr>
      </w:pPr>
      <w:r>
        <w:rPr>
          <w:color w:val="000000"/>
          <w:lang w:val="ru-RU"/>
        </w:rPr>
        <w:t>*</w:t>
      </w:r>
      <w:r>
        <w:rPr>
          <w:color w:val="000000"/>
          <w:lang w:val="ru-RU"/>
        </w:rPr>
        <w:t>no_reset = true/false - не сбрасывать action предыдущей схемы (если нужно сохранить, например, звук). По умолчанию false.</w:t>
      </w:r>
    </w:p>
    <w:p w:rsidR="00000000" w:rsidRDefault="00EC4849">
      <w:pPr>
        <w:pStyle w:val="a8"/>
        <w:spacing w:before="0" w:after="0"/>
        <w:ind w:firstLine="540"/>
        <w:rPr>
          <w:color w:val="000000"/>
          <w:lang w:val="ru-RU"/>
        </w:rPr>
      </w:pPr>
      <w:r>
        <w:rPr>
          <w:color w:val="000000"/>
          <w:lang w:val="ru-RU"/>
        </w:rPr>
        <w:t>*</w:t>
      </w:r>
      <w:r>
        <w:rPr>
          <w:color w:val="000000"/>
          <w:lang w:val="ru-RU"/>
        </w:rPr>
        <w:t>actor_friendly = true/false - монстр никогда первым не нападает на игрока, но если игрок хо</w:t>
      </w:r>
      <w:r>
        <w:rPr>
          <w:color w:val="000000"/>
          <w:lang w:val="ru-RU"/>
        </w:rPr>
        <w:t>ть раз атакует монстра - этот режим навсегда отключится. По умолчанию false.</w:t>
      </w:r>
    </w:p>
    <w:p w:rsidR="00000000" w:rsidRDefault="00EC4849">
      <w:pPr>
        <w:pStyle w:val="a8"/>
        <w:spacing w:before="0" w:after="0"/>
        <w:ind w:firstLine="540"/>
        <w:rPr>
          <w:color w:val="000000"/>
          <w:lang w:val="ru-RU"/>
        </w:rPr>
      </w:pPr>
      <w:r>
        <w:rPr>
          <w:color w:val="000000"/>
          <w:lang w:val="ru-RU"/>
        </w:rPr>
        <w:lastRenderedPageBreak/>
        <w:t>*</w:t>
      </w:r>
      <w:r>
        <w:rPr>
          <w:color w:val="000000"/>
          <w:lang w:val="ru-RU"/>
        </w:rPr>
        <w:t>npc_friendly = true/false - монстр никогда первым не нападет на другого монстра (даже враждебного).</w:t>
      </w:r>
    </w:p>
    <w:p w:rsidR="00000000" w:rsidRDefault="00EC4849">
      <w:pPr>
        <w:pStyle w:val="a8"/>
        <w:spacing w:before="0" w:after="0"/>
        <w:ind w:firstLine="540"/>
        <w:rPr>
          <w:color w:val="000000"/>
          <w:lang w:val="ru-RU"/>
        </w:rPr>
      </w:pPr>
      <w:r>
        <w:rPr>
          <w:color w:val="000000"/>
          <w:lang w:val="ru-RU"/>
        </w:rPr>
        <w:t>*</w:t>
      </w:r>
      <w:r>
        <w:rPr>
          <w:color w:val="000000"/>
          <w:lang w:val="ru-RU"/>
        </w:rPr>
        <w:t>friendly = true/false - монстр не нападает ни на игрока, ни на монстров. В сл</w:t>
      </w:r>
      <w:r>
        <w:rPr>
          <w:color w:val="000000"/>
          <w:lang w:val="ru-RU"/>
        </w:rPr>
        <w:t>учае агрессии с их стороны, не запоминает их как врагов и остается дружественным ко всем. По умолчанию false.</w:t>
      </w:r>
    </w:p>
    <w:p w:rsidR="00000000" w:rsidRDefault="00EC4849">
      <w:pPr>
        <w:ind w:firstLine="540"/>
      </w:pPr>
      <w:r>
        <w:t>Файл: \gamedata\scripts\</w:t>
      </w:r>
      <w:r>
        <w:rPr>
          <w:lang w:val="en-US"/>
        </w:rPr>
        <w:t>mob</w:t>
      </w:r>
      <w:r>
        <w:t>_walker.script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color w:val="000000"/>
        </w:rPr>
      </w:pPr>
      <w:r>
        <w:rPr>
          <w:color w:val="000000"/>
        </w:rPr>
        <w:t>У кровосососов можно управлять невидимостью: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[mob_walker]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...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state = vis</w:t>
      </w:r>
    </w:p>
    <w:p w:rsidR="00000000" w:rsidRDefault="00EC4849">
      <w:pPr>
        <w:ind w:firstLine="540"/>
      </w:pPr>
      <w:r>
        <w:rPr>
          <w:lang w:val="en-US"/>
        </w:rPr>
        <w:t xml:space="preserve">  </w:t>
      </w:r>
      <w:r>
        <w:t>или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state = invis</w:t>
      </w:r>
    </w:p>
    <w:p w:rsidR="00000000" w:rsidRDefault="00EC4849">
      <w:pPr>
        <w:ind w:firstLine="540"/>
      </w:pPr>
      <w:r>
        <w:rPr>
          <w:lang w:val="en-US"/>
        </w:rPr>
        <w:t xml:space="preserve">  </w:t>
      </w:r>
      <w:r>
        <w:t>З</w:t>
      </w:r>
      <w:r>
        <w:t>адает значение по умолчанию.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 xml:space="preserve">  Также в флагах walk пути mob_walker-а можно использовать флажок b</w:t>
      </w:r>
    </w:p>
    <w:p w:rsidR="00000000" w:rsidRDefault="00EC4849">
      <w:pPr>
        <w:ind w:firstLine="540"/>
      </w:pPr>
      <w:r>
        <w:t xml:space="preserve">  (behaviour) с теми же параметрами:</w:t>
      </w:r>
    </w:p>
    <w:p w:rsidR="00000000" w:rsidRDefault="00EC4849">
      <w:pPr>
        <w:ind w:firstLine="540"/>
        <w:rPr>
          <w:lang w:val="en-US"/>
        </w:rPr>
      </w:pPr>
      <w:r>
        <w:t xml:space="preserve">  </w:t>
      </w:r>
      <w:r>
        <w:rPr>
          <w:lang w:val="en-US"/>
        </w:rPr>
        <w:t>wp00|b=vis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wp00|b=invis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 xml:space="preserve">  </w:t>
      </w:r>
    </w:p>
    <w:p w:rsidR="00000000" w:rsidRDefault="00EC4849">
      <w:pPr>
        <w:pStyle w:val="3"/>
        <w:tabs>
          <w:tab w:val="left" w:pos="0"/>
        </w:tabs>
      </w:pPr>
      <w:bookmarkStart w:id="31" w:name="_%D0%A1%D1%85%D0%B5%D0%BC%D0%B0_mob_elud"/>
      <w:bookmarkEnd w:id="31"/>
      <w:r>
        <w:t>3.5.2. Схема mob_eluder</w:t>
      </w:r>
    </w:p>
    <w:p w:rsidR="00000000" w:rsidRDefault="00EC4849">
      <w:pPr>
        <w:ind w:firstLine="540"/>
      </w:pPr>
      <w:r>
        <w:t xml:space="preserve">Монстр перемещается по точкам патрульного пути (не учитывая связи </w:t>
      </w:r>
      <w:r>
        <w:t>между точками), держась на расстоянии от игрока, при этом придерживаясь своего пути, выходя из под схемы при слишком близком приближении к игроку, и возвращаясь обратно, когда расстояние увеличиться.</w:t>
      </w:r>
    </w:p>
    <w:p w:rsidR="00000000" w:rsidRDefault="00EC4849">
      <w:pPr>
        <w:ind w:firstLine="540"/>
      </w:pPr>
      <w:r>
        <w:rPr>
          <w:lang w:val="en-US"/>
        </w:rPr>
        <w:t>path</w:t>
      </w:r>
      <w:r>
        <w:t xml:space="preserve">  = … работает как обычно </w:t>
      </w:r>
      <w:r>
        <w:rPr>
          <w:lang w:val="en-US"/>
        </w:rPr>
        <w:t>path</w:t>
      </w:r>
      <w:r>
        <w:t>_</w:t>
      </w:r>
      <w:r>
        <w:rPr>
          <w:lang w:val="en-US"/>
        </w:rPr>
        <w:t>walk</w:t>
      </w:r>
      <w:r>
        <w:t>. Набор точек пат</w:t>
      </w:r>
      <w:r>
        <w:t>рульного пути.</w:t>
      </w:r>
    </w:p>
    <w:p w:rsidR="00000000" w:rsidRDefault="00EC4849">
      <w:pPr>
        <w:ind w:firstLine="540"/>
      </w:pPr>
      <w:r>
        <w:t>*</w:t>
      </w:r>
      <w:r>
        <w:rPr>
          <w:lang w:val="en-US"/>
        </w:rPr>
        <w:t>Time</w:t>
      </w:r>
      <w:r>
        <w:t>_</w:t>
      </w:r>
      <w:r>
        <w:rPr>
          <w:lang w:val="en-US"/>
        </w:rPr>
        <w:t>capture</w:t>
      </w:r>
      <w:r>
        <w:t xml:space="preserve"> = …. (время в секундах) время, которое монстр находится под этой схемой. </w:t>
      </w:r>
      <w:r>
        <w:rPr>
          <w:lang w:val="en-US"/>
        </w:rPr>
        <w:t>Default</w:t>
      </w:r>
      <w:r>
        <w:t xml:space="preserve"> – 10.</w:t>
      </w:r>
    </w:p>
    <w:p w:rsidR="00000000" w:rsidRDefault="00EC4849">
      <w:pPr>
        <w:ind w:firstLine="540"/>
      </w:pPr>
      <w:r>
        <w:t>*</w:t>
      </w:r>
      <w:r>
        <w:rPr>
          <w:lang w:val="en-US"/>
        </w:rPr>
        <w:t>Time</w:t>
      </w:r>
      <w:r>
        <w:t>_</w:t>
      </w:r>
      <w:r>
        <w:rPr>
          <w:lang w:val="en-US"/>
        </w:rPr>
        <w:t>release</w:t>
      </w:r>
      <w:r>
        <w:t xml:space="preserve"> = …. (время в секундах) время, которое монстр находится под универсальной схемой. </w:t>
      </w:r>
      <w:r>
        <w:rPr>
          <w:lang w:val="en-US"/>
        </w:rPr>
        <w:t>Default</w:t>
      </w:r>
      <w:r>
        <w:t xml:space="preserve"> – 10.</w:t>
      </w:r>
    </w:p>
    <w:p w:rsidR="00000000" w:rsidRDefault="00EC4849">
      <w:pPr>
        <w:ind w:firstLine="540"/>
      </w:pPr>
      <w:r>
        <w:t>*</w:t>
      </w:r>
      <w:r>
        <w:rPr>
          <w:lang w:val="en-US"/>
        </w:rPr>
        <w:t>Min</w:t>
      </w:r>
      <w:r>
        <w:t>_</w:t>
      </w:r>
      <w:r>
        <w:rPr>
          <w:lang w:val="en-US"/>
        </w:rPr>
        <w:t>dist</w:t>
      </w:r>
      <w:r>
        <w:t xml:space="preserve"> = …. (расстояние в м</w:t>
      </w:r>
      <w:r>
        <w:t xml:space="preserve">етрах, если расстояние до врага меньше этого, то он переходит под универсальную схему). </w:t>
      </w:r>
      <w:r>
        <w:rPr>
          <w:lang w:val="en-US"/>
        </w:rPr>
        <w:t>Default</w:t>
      </w:r>
      <w:r>
        <w:t xml:space="preserve"> – 5.</w:t>
      </w:r>
    </w:p>
    <w:p w:rsidR="00000000" w:rsidRDefault="00EC4849">
      <w:pPr>
        <w:ind w:firstLine="540"/>
      </w:pPr>
      <w:r>
        <w:t>*</w:t>
      </w:r>
      <w:r>
        <w:rPr>
          <w:lang w:val="en-US"/>
        </w:rPr>
        <w:t>Max</w:t>
      </w:r>
      <w:r>
        <w:t>_</w:t>
      </w:r>
      <w:r>
        <w:rPr>
          <w:lang w:val="en-US"/>
        </w:rPr>
        <w:t>dist</w:t>
      </w:r>
      <w:r>
        <w:t xml:space="preserve"> = …. (расстояние в метрах, если расстояние до врага больше этого, то он переходит под </w:t>
      </w:r>
      <w:r>
        <w:rPr>
          <w:lang w:val="en-US"/>
        </w:rPr>
        <w:t>eluder</w:t>
      </w:r>
      <w:r>
        <w:t xml:space="preserve">). </w:t>
      </w:r>
      <w:r>
        <w:rPr>
          <w:lang w:val="en-US"/>
        </w:rPr>
        <w:t>Default</w:t>
      </w:r>
      <w:r>
        <w:t xml:space="preserve">  - 10</w:t>
      </w:r>
    </w:p>
    <w:p w:rsidR="00000000" w:rsidRDefault="00EC4849">
      <w:pPr>
        <w:ind w:firstLine="540"/>
      </w:pPr>
      <w:r>
        <w:t>Замечание – работает нестабильно.</w:t>
      </w:r>
    </w:p>
    <w:p w:rsidR="00000000" w:rsidRDefault="00EC4849">
      <w:pPr>
        <w:ind w:firstLine="540"/>
      </w:pPr>
      <w:r>
        <w:t>Фа</w:t>
      </w:r>
      <w:r>
        <w:t>йл: \gamedata\scripts\</w:t>
      </w:r>
      <w:r>
        <w:rPr>
          <w:lang w:val="en-US"/>
        </w:rPr>
        <w:t>mob</w:t>
      </w:r>
      <w:r>
        <w:t>_</w:t>
      </w:r>
      <w:r>
        <w:rPr>
          <w:lang w:val="en-US"/>
        </w:rPr>
        <w:t>e</w:t>
      </w:r>
      <w:r>
        <w:t>l</w:t>
      </w:r>
      <w:r>
        <w:rPr>
          <w:lang w:val="en-US"/>
        </w:rPr>
        <w:t>ud</w:t>
      </w:r>
      <w:r>
        <w:t>er.script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</w:p>
    <w:p w:rsidR="00000000" w:rsidRDefault="00EC4849">
      <w:pPr>
        <w:pStyle w:val="3"/>
        <w:tabs>
          <w:tab w:val="left" w:pos="0"/>
        </w:tabs>
      </w:pPr>
      <w:bookmarkStart w:id="32" w:name="_%D0%A1%D1%85%D0%B5%D0%BC%D0%B0_mob_rema"/>
      <w:bookmarkEnd w:id="32"/>
      <w:r>
        <w:t>3.5.3. Схема mob_remark</w:t>
      </w:r>
    </w:p>
    <w:p w:rsidR="00000000" w:rsidRDefault="00EC4849">
      <w:pPr>
        <w:ind w:firstLine="540"/>
      </w:pPr>
      <w:r>
        <w:t>Ремарковая схема, только не для сталкеров, а для монстров.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*</w:t>
      </w:r>
      <w:r>
        <w:rPr>
          <w:lang w:val="en-US"/>
        </w:rPr>
        <w:t>state</w:t>
      </w:r>
      <w:r>
        <w:t xml:space="preserve"> = специфическое состояние данного конкретного монстра (для кровососов - невидимость)</w:t>
      </w:r>
    </w:p>
    <w:p w:rsidR="00000000" w:rsidRDefault="00EC4849">
      <w:pPr>
        <w:ind w:firstLine="540"/>
      </w:pPr>
      <w:r>
        <w:t>*</w:t>
      </w:r>
      <w:r>
        <w:rPr>
          <w:lang w:val="en-US"/>
        </w:rPr>
        <w:t>dialog</w:t>
      </w:r>
      <w:r>
        <w:t>_</w:t>
      </w:r>
      <w:r>
        <w:rPr>
          <w:lang w:val="en-US"/>
        </w:rPr>
        <w:t>cond</w:t>
      </w:r>
      <w:r>
        <w:t xml:space="preserve"> = {+</w:t>
      </w:r>
      <w:r>
        <w:rPr>
          <w:lang w:val="en-US"/>
        </w:rPr>
        <w:t>info</w:t>
      </w:r>
      <w:r>
        <w:t>, =</w:t>
      </w:r>
      <w:r>
        <w:rPr>
          <w:lang w:val="en-US"/>
        </w:rPr>
        <w:t>func</w:t>
      </w:r>
      <w:r>
        <w:t>, -</w:t>
      </w:r>
      <w:r>
        <w:rPr>
          <w:lang w:val="en-US"/>
        </w:rPr>
        <w:t>info</w:t>
      </w:r>
      <w:r>
        <w:t>, !</w:t>
      </w:r>
      <w:r>
        <w:rPr>
          <w:lang w:val="en-US"/>
        </w:rPr>
        <w:t>func</w:t>
      </w:r>
      <w:r>
        <w:t>} условия для открытия окна диалога</w:t>
      </w:r>
    </w:p>
    <w:p w:rsidR="00000000" w:rsidRDefault="00EC4849">
      <w:pPr>
        <w:ind w:firstLine="540"/>
      </w:pPr>
      <w:r>
        <w:t>*</w:t>
      </w:r>
      <w:r>
        <w:rPr>
          <w:lang w:val="en-US"/>
        </w:rPr>
        <w:t>anim</w:t>
      </w:r>
      <w:r>
        <w:t xml:space="preserve"> = анимации монстра, перечисляются через запятую.</w:t>
      </w:r>
    </w:p>
    <w:p w:rsidR="00000000" w:rsidRDefault="00EC4849">
      <w:pPr>
        <w:ind w:firstLine="540"/>
      </w:pPr>
      <w:r>
        <w:t>*</w:t>
      </w:r>
      <w:r>
        <w:rPr>
          <w:lang w:val="en-US"/>
        </w:rPr>
        <w:t>anim</w:t>
      </w:r>
      <w:r>
        <w:t>.</w:t>
      </w:r>
      <w:r>
        <w:rPr>
          <w:lang w:val="en-US"/>
        </w:rPr>
        <w:t>head</w:t>
      </w:r>
      <w:r>
        <w:t xml:space="preserve"> = анимации головы монстра, через запятую перечисляются</w:t>
      </w:r>
    </w:p>
    <w:p w:rsidR="00000000" w:rsidRDefault="00EC4849">
      <w:pPr>
        <w:ind w:firstLine="540"/>
      </w:pPr>
      <w:r>
        <w:t>*</w:t>
      </w:r>
      <w:r>
        <w:rPr>
          <w:lang w:val="en-US"/>
        </w:rPr>
        <w:t>tip</w:t>
      </w:r>
      <w:r>
        <w:t xml:space="preserve"> = какой значок подсветится, при наведении на него курсора</w:t>
      </w:r>
    </w:p>
    <w:p w:rsidR="00000000" w:rsidRDefault="00EC4849">
      <w:pPr>
        <w:ind w:firstLine="540"/>
      </w:pPr>
      <w:r>
        <w:t>*</w:t>
      </w:r>
      <w:r>
        <w:rPr>
          <w:lang w:val="en-US"/>
        </w:rPr>
        <w:t>snd</w:t>
      </w:r>
      <w:r>
        <w:t xml:space="preserve"> = какой звук издает</w:t>
      </w:r>
    </w:p>
    <w:p w:rsidR="00000000" w:rsidRDefault="00EC4849">
      <w:pPr>
        <w:ind w:firstLine="540"/>
      </w:pPr>
      <w:r>
        <w:t>*</w:t>
      </w:r>
      <w:r>
        <w:rPr>
          <w:lang w:val="en-US"/>
        </w:rPr>
        <w:t>time</w:t>
      </w:r>
      <w:r>
        <w:t xml:space="preserve"> =</w:t>
      </w:r>
      <w:r>
        <w:t xml:space="preserve"> время проигрывания анимаций, используется только для отладки.</w:t>
      </w: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 xml:space="preserve"> \gamedata\scripts\mob_remark.script</w:t>
      </w:r>
    </w:p>
    <w:p w:rsidR="00000000" w:rsidRDefault="00EC4849">
      <w:pPr>
        <w:ind w:firstLine="540"/>
      </w:pPr>
      <w:r>
        <w:t xml:space="preserve">На этой схеме сделан торговец. 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</w:p>
    <w:p w:rsidR="00000000" w:rsidRDefault="00EC4849">
      <w:pPr>
        <w:pStyle w:val="3"/>
        <w:tabs>
          <w:tab w:val="left" w:pos="0"/>
        </w:tabs>
      </w:pPr>
      <w:bookmarkStart w:id="33" w:name="_%D0%A1%D1%85%D0%B5%D0%BC%D0%B0_mob_comb"/>
      <w:bookmarkEnd w:id="33"/>
      <w:r>
        <w:t>3.5.4. Схема mob_combat, mob_death</w:t>
      </w:r>
    </w:p>
    <w:p w:rsidR="00000000" w:rsidRDefault="00EC4849">
      <w:pPr>
        <w:pStyle w:val="3"/>
        <w:tabs>
          <w:tab w:val="left" w:pos="0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Работают точно также как и у сталкеров соответствующие схемы.</w:t>
      </w:r>
    </w:p>
    <w:p w:rsidR="00000000" w:rsidRDefault="00EC4849">
      <w:pPr>
        <w:ind w:firstLine="540"/>
        <w:rPr>
          <w:lang w:val="en-US"/>
        </w:rPr>
      </w:pPr>
      <w:r>
        <w:t>Файлы</w:t>
      </w:r>
      <w:r>
        <w:rPr>
          <w:lang w:val="en-US"/>
        </w:rPr>
        <w:t>: \gamedata\scri</w:t>
      </w:r>
      <w:r>
        <w:rPr>
          <w:lang w:val="en-US"/>
        </w:rPr>
        <w:t>pts\mob_combat.script, \gamedata\scripts\mob_death.script</w:t>
      </w:r>
    </w:p>
    <w:p w:rsidR="00000000" w:rsidRDefault="00EC4849">
      <w:pPr>
        <w:pStyle w:val="3"/>
        <w:tabs>
          <w:tab w:val="left" w:pos="0"/>
        </w:tabs>
      </w:pPr>
      <w:bookmarkStart w:id="34" w:name="_3.5.6_%D0%A1%D1%85%D0%B5%D0%BC%D0%B0_mo"/>
      <w:bookmarkEnd w:id="34"/>
      <w:r>
        <w:lastRenderedPageBreak/>
        <w:t xml:space="preserve">3.5.6 Схема </w:t>
      </w:r>
      <w:r>
        <w:rPr>
          <w:lang w:val="en-US"/>
        </w:rPr>
        <w:t>mob</w:t>
      </w:r>
      <w:r>
        <w:t>_</w:t>
      </w:r>
      <w:r>
        <w:rPr>
          <w:lang w:val="en-US"/>
        </w:rPr>
        <w:t>jump</w:t>
      </w:r>
      <w:r>
        <w:t xml:space="preserve"> (монстр-пружинка)</w:t>
      </w:r>
    </w:p>
    <w:p w:rsidR="00000000" w:rsidRDefault="00EC4849">
      <w:pPr>
        <w:ind w:firstLine="540"/>
      </w:pPr>
      <w:r>
        <w:t xml:space="preserve">Схема </w:t>
      </w:r>
      <w:r>
        <w:rPr>
          <w:lang w:val="en-US"/>
        </w:rPr>
        <w:t>mob</w:t>
      </w:r>
      <w:r>
        <w:t>_</w:t>
      </w:r>
      <w:r>
        <w:rPr>
          <w:lang w:val="en-US"/>
        </w:rPr>
        <w:t>jump</w:t>
      </w:r>
      <w:r>
        <w:t xml:space="preserve">. Теперь </w:t>
      </w:r>
      <w:r>
        <w:rPr>
          <w:lang w:val="en-US"/>
        </w:rPr>
        <w:t>mob</w:t>
      </w:r>
      <w:r>
        <w:t>_</w:t>
      </w:r>
      <w:r>
        <w:rPr>
          <w:lang w:val="en-US"/>
        </w:rPr>
        <w:t>jump</w:t>
      </w:r>
      <w:r>
        <w:t xml:space="preserve"> служит для задания прыжков монстров без каких либо проверок и ограничений (расстояние, углы и т.д.). Указывается позиция с помо</w:t>
      </w:r>
      <w:r>
        <w:t>щью патрульного пути, смещение относительно этой позиции и физический фактор прыжка.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Пример: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active = mob_jump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[mob_jump]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path_jump = path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ph_jump_f</w:t>
      </w:r>
      <w:r>
        <w:rPr>
          <w:lang w:val="en-US"/>
        </w:rPr>
        <w:t>actor =2.8</w:t>
      </w:r>
    </w:p>
    <w:p w:rsidR="00000000" w:rsidRDefault="00EC4849">
      <w:pPr>
        <w:ind w:firstLine="540"/>
      </w:pPr>
      <w:r>
        <w:rPr>
          <w:lang w:val="en-US"/>
        </w:rPr>
        <w:t>offset</w:t>
      </w:r>
      <w:r>
        <w:t xml:space="preserve"> = 0,10,0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</w:t>
      </w:r>
      <w:r>
        <w:t>_</w:t>
      </w:r>
      <w:r>
        <w:rPr>
          <w:lang w:val="en-US"/>
        </w:rPr>
        <w:t>signal</w:t>
      </w:r>
      <w:r>
        <w:t xml:space="preserve"> = </w:t>
      </w:r>
      <w:r>
        <w:rPr>
          <w:lang w:val="en-US"/>
        </w:rPr>
        <w:t>jumped</w:t>
      </w:r>
      <w:r>
        <w:t xml:space="preserve"> | </w:t>
      </w:r>
      <w:r>
        <w:rPr>
          <w:lang w:val="en-US"/>
        </w:rPr>
        <w:t>nil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rPr>
          <w:lang w:val="en-US"/>
        </w:rPr>
        <w:t>path</w:t>
      </w:r>
      <w:r>
        <w:t>_</w:t>
      </w:r>
      <w:r>
        <w:rPr>
          <w:lang w:val="en-US"/>
        </w:rPr>
        <w:t>jump</w:t>
      </w:r>
      <w:r>
        <w:t xml:space="preserve"> – путь, с помощью которого мы зада</w:t>
      </w:r>
      <w:r>
        <w:t xml:space="preserve">ем 1 целевую точку прыжка (с нулевым индексом). Реальная точка учитывает позицию </w:t>
      </w:r>
      <w:r>
        <w:rPr>
          <w:lang w:val="en-US"/>
        </w:rPr>
        <w:t>path</w:t>
      </w:r>
      <w:r>
        <w:t>_</w:t>
      </w:r>
      <w:r>
        <w:rPr>
          <w:lang w:val="en-US"/>
        </w:rPr>
        <w:t>jump</w:t>
      </w:r>
      <w:r>
        <w:t xml:space="preserve">[0] + смещение, заданное с помощью </w:t>
      </w:r>
      <w:r>
        <w:rPr>
          <w:lang w:val="en-US"/>
        </w:rPr>
        <w:t>offset</w:t>
      </w:r>
      <w:r>
        <w:t>.</w:t>
      </w:r>
    </w:p>
    <w:p w:rsidR="00000000" w:rsidRDefault="00EC4849">
      <w:pPr>
        <w:ind w:firstLine="540"/>
      </w:pPr>
      <w:r>
        <w:rPr>
          <w:lang w:val="en-US"/>
        </w:rPr>
        <w:t>offset</w:t>
      </w:r>
      <w:r>
        <w:t xml:space="preserve"> – смещение по осям </w:t>
      </w:r>
      <w:r>
        <w:rPr>
          <w:lang w:val="en-US"/>
        </w:rPr>
        <w:t>x</w:t>
      </w:r>
      <w:r>
        <w:t>,</w:t>
      </w:r>
      <w:r>
        <w:rPr>
          <w:lang w:val="en-US"/>
        </w:rPr>
        <w:t>y</w:t>
      </w:r>
      <w:r>
        <w:t>,</w:t>
      </w:r>
      <w:r>
        <w:rPr>
          <w:lang w:val="en-US"/>
        </w:rPr>
        <w:t>z</w:t>
      </w:r>
      <w:r>
        <w:t xml:space="preserve"> соответственно, с помощью которого задается реальная точка в пространстве (может не находит</w:t>
      </w:r>
      <w:r>
        <w:t xml:space="preserve">ся на аи-ноде). </w:t>
      </w:r>
    </w:p>
    <w:p w:rsidR="00000000" w:rsidRDefault="00EC4849">
      <w:pPr>
        <w:ind w:firstLine="540"/>
      </w:pPr>
      <w:r>
        <w:rPr>
          <w:lang w:val="en-US"/>
        </w:rPr>
        <w:t>ph</w:t>
      </w:r>
      <w:r>
        <w:t>_</w:t>
      </w:r>
      <w:r>
        <w:rPr>
          <w:lang w:val="en-US"/>
        </w:rPr>
        <w:t>jump</w:t>
      </w:r>
      <w:r>
        <w:t>_</w:t>
      </w:r>
      <w:r>
        <w:rPr>
          <w:lang w:val="en-US"/>
        </w:rPr>
        <w:t>factor</w:t>
      </w:r>
      <w:r>
        <w:t xml:space="preserve"> - влияет на время прыжка. Визуально с помощью него задается кривизна траектории полёта. Чем он больше, тем прыжок более острый, быстрый (меньше дуга). С помощью данной схемы можно делать: перепрыгивание со здания на здание, </w:t>
      </w:r>
      <w:r>
        <w:t>выпрыгивание из окна, перепрыгивание высоких ограждений и др. Дефолтное значение = 1,8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Примечание:</w:t>
      </w:r>
    </w:p>
    <w:p w:rsidR="00000000" w:rsidRDefault="00EC4849">
      <w:pPr>
        <w:ind w:firstLine="540"/>
      </w:pPr>
      <w:r>
        <w:t xml:space="preserve">Фактически </w:t>
      </w:r>
      <w:r>
        <w:rPr>
          <w:lang w:val="en-US"/>
        </w:rPr>
        <w:t>mob</w:t>
      </w:r>
      <w:r>
        <w:t>_</w:t>
      </w:r>
      <w:r>
        <w:rPr>
          <w:lang w:val="en-US"/>
        </w:rPr>
        <w:t>jump</w:t>
      </w:r>
      <w:r>
        <w:t xml:space="preserve"> - это не состояние, а разовое действие. При переходе в него монстр разворачивается в сторону прыжка и прыгает, поднимая сигнал </w:t>
      </w:r>
      <w:r>
        <w:rPr>
          <w:lang w:val="en-US"/>
        </w:rPr>
        <w:t>jumped</w:t>
      </w:r>
      <w:r>
        <w:t>. Т</w:t>
      </w:r>
      <w:r>
        <w:t>.е. "</w:t>
      </w:r>
      <w:r>
        <w:rPr>
          <w:lang w:val="en-US"/>
        </w:rPr>
        <w:t>on</w:t>
      </w:r>
      <w:r>
        <w:t>_</w:t>
      </w:r>
      <w:r>
        <w:rPr>
          <w:lang w:val="en-US"/>
        </w:rPr>
        <w:t>signal</w:t>
      </w:r>
      <w:r>
        <w:t xml:space="preserve"> = </w:t>
      </w:r>
      <w:r>
        <w:rPr>
          <w:lang w:val="en-US"/>
        </w:rPr>
        <w:t>jumped</w:t>
      </w:r>
      <w:r>
        <w:t xml:space="preserve"> | имя_схемы_или_</w:t>
      </w:r>
      <w:r>
        <w:rPr>
          <w:lang w:val="en-US"/>
        </w:rPr>
        <w:t>nil</w:t>
      </w:r>
      <w:r>
        <w:t>" – является обязательным параметром в схеме, чтобы знать куда переходить дальше.</w:t>
      </w:r>
    </w:p>
    <w:p w:rsidR="00000000" w:rsidRDefault="00EC4849">
      <w:pPr>
        <w:ind w:firstLine="540"/>
      </w:pPr>
      <w:r>
        <w:t>При выборе позиции используется первая точка патрульного пути (0-вой индекс)</w:t>
      </w:r>
    </w:p>
    <w:p w:rsidR="00000000" w:rsidRDefault="00EC4849">
      <w:pPr>
        <w:pStyle w:val="3"/>
        <w:tabs>
          <w:tab w:val="left" w:pos="0"/>
        </w:tabs>
      </w:pPr>
      <w:bookmarkStart w:id="35" w:name="_3.5.7._Mob_camp"/>
      <w:bookmarkEnd w:id="35"/>
      <w:r>
        <w:t>3.5.7. Mob_camp</w:t>
      </w:r>
    </w:p>
    <w:p w:rsidR="00000000" w:rsidRDefault="00EC4849">
      <w:r>
        <w:tab/>
        <w:t>Механика:</w:t>
      </w:r>
    </w:p>
    <w:p w:rsidR="00000000" w:rsidRDefault="00EC4849">
      <w:pPr>
        <w:ind w:firstLine="540"/>
      </w:pPr>
      <w:r>
        <w:t xml:space="preserve">  1. Сидит на позиции, смот</w:t>
      </w:r>
      <w:r>
        <w:t xml:space="preserve">рит в точку </w:t>
      </w:r>
    </w:p>
    <w:p w:rsidR="00000000" w:rsidRDefault="00EC4849">
      <w:pPr>
        <w:ind w:firstLine="540"/>
      </w:pPr>
      <w:r>
        <w:t xml:space="preserve">  2. Можно задать несколько позиций и время смены позиции.</w:t>
      </w:r>
    </w:p>
    <w:p w:rsidR="00000000" w:rsidRDefault="00EC4849">
      <w:pPr>
        <w:ind w:firstLine="540"/>
      </w:pPr>
      <w:r>
        <w:t xml:space="preserve">  3. Перемещается между позициями бегом</w:t>
      </w:r>
    </w:p>
    <w:p w:rsidR="00000000" w:rsidRDefault="00EC4849">
      <w:pPr>
        <w:ind w:firstLine="540"/>
      </w:pPr>
      <w:r>
        <w:t xml:space="preserve">  4. При виде врага переходит под универсальную схему (комбат/паника и т.д)</w:t>
      </w:r>
    </w:p>
    <w:p w:rsidR="00000000" w:rsidRDefault="00EC4849">
      <w:pPr>
        <w:ind w:firstLine="540"/>
      </w:pPr>
      <w:r>
        <w:t xml:space="preserve">  5. Задаются минимальная и максимальная дистанции от врага до текущ</w:t>
      </w:r>
      <w:r>
        <w:t>ей camp-позиции</w:t>
      </w:r>
    </w:p>
    <w:p w:rsidR="00000000" w:rsidRDefault="00EC4849">
      <w:pPr>
        <w:ind w:firstLine="540"/>
      </w:pPr>
      <w:r>
        <w:t xml:space="preserve">  6. Если враг уходит далеко - монстр возвращается на позицию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t>Использование</w:t>
      </w:r>
      <w:r>
        <w:rPr>
          <w:lang w:val="en-US"/>
        </w:rPr>
        <w:t>: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active = mob_camp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[mob_camp]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path_look = way_look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path_home = way_home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time_change_point = 30000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home_min_radius  = 20</w:t>
      </w:r>
    </w:p>
    <w:p w:rsidR="00000000" w:rsidRDefault="00EC4849">
      <w:pPr>
        <w:ind w:firstLine="540"/>
      </w:pPr>
      <w:r>
        <w:t>home_max_radius = 50</w:t>
      </w:r>
    </w:p>
    <w:p w:rsidR="00000000" w:rsidRDefault="00EC4849">
      <w:pPr>
        <w:ind w:firstLine="540"/>
      </w:pPr>
      <w:r>
        <w:t>skip_transfe</w:t>
      </w:r>
      <w:r>
        <w:t xml:space="preserve">r_enemy – если прописать в кастом дату, то монстр не будет принимать врага от друших монстров, если его увидит (для этого нужно всех монстров в разные </w:t>
      </w:r>
      <w:r>
        <w:rPr>
          <w:lang w:val="en-US"/>
        </w:rPr>
        <w:t>group</w:t>
      </w:r>
      <w:r>
        <w:t xml:space="preserve"> разнести)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Описание параметров:</w:t>
      </w:r>
    </w:p>
    <w:p w:rsidR="00000000" w:rsidRDefault="00EC4849">
      <w:pPr>
        <w:ind w:firstLine="540"/>
      </w:pPr>
      <w:r>
        <w:t>*path_home - путь, состоящий из точек, в которых будет находиться м</w:t>
      </w:r>
      <w:r>
        <w:t xml:space="preserve">онстр </w:t>
      </w:r>
    </w:p>
    <w:p w:rsidR="00000000" w:rsidRDefault="00EC4849">
      <w:pPr>
        <w:ind w:firstLine="540"/>
      </w:pPr>
      <w:r>
        <w:lastRenderedPageBreak/>
        <w:t xml:space="preserve">path_look - путь, состоящий из точек, в которые будет смотреть монстр   </w:t>
      </w:r>
    </w:p>
    <w:p w:rsidR="00000000" w:rsidRDefault="00EC4849">
      <w:pPr>
        <w:ind w:firstLine="540"/>
      </w:pPr>
      <w:r>
        <w:t>*time_change_point - время изменения текущей camp-точки  (по-умолчанию10000), мс</w:t>
      </w:r>
    </w:p>
    <w:p w:rsidR="00000000" w:rsidRDefault="00EC4849">
      <w:pPr>
        <w:ind w:firstLine="540"/>
      </w:pPr>
      <w:r>
        <w:t>* home_min_radius - минимальный радиус от врага до camp-точки (по-умолчанию 30), м</w:t>
      </w:r>
    </w:p>
    <w:p w:rsidR="00000000" w:rsidRDefault="00EC4849">
      <w:pPr>
        <w:ind w:firstLine="540"/>
      </w:pPr>
      <w:r>
        <w:t>* home_max_r</w:t>
      </w:r>
      <w:r>
        <w:t>adius - максимальный радиус  от врага до camp-точки (по-умолчанию 40), м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</w:pPr>
      <w:r>
        <w:t>Особенности:</w:t>
      </w:r>
    </w:p>
    <w:p w:rsidR="00000000" w:rsidRDefault="00EC4849">
      <w:pPr>
        <w:ind w:firstLine="540"/>
      </w:pPr>
      <w:r>
        <w:t xml:space="preserve"> Минимальный и максимальный радиус необходимы для игнорирования врага, если он убежал далеко и для возврата на текущую позицию. Учитывается дистанция от врага до текущей</w:t>
      </w:r>
      <w:r>
        <w:t xml:space="preserve"> позиции. Если дистанция меньше home_min_radius - атакуем врага, пока враг не исчезнет или дистанция не будет больше home_max_radius.</w:t>
      </w:r>
    </w:p>
    <w:p w:rsidR="00000000" w:rsidRDefault="00EC4849">
      <w:pPr>
        <w:ind w:firstLine="540"/>
      </w:pPr>
      <w:r>
        <w:t>Две дистанции необходимы для того, чтобы избежать ситуации, когда игрок стоит на границе радиуса действия и входит/выходит</w:t>
      </w:r>
      <w:r>
        <w:t xml:space="preserve"> в зону и монстр бегает то в свою camp-позицию, то на врага.</w:t>
      </w:r>
    </w:p>
    <w:p w:rsidR="00000000" w:rsidRDefault="00EC4849">
      <w:pPr>
        <w:ind w:firstLine="540"/>
      </w:pPr>
      <w:r>
        <w:t xml:space="preserve">  Выбор текущей позиции производится случайным образом</w:t>
      </w:r>
    </w:p>
    <w:p w:rsidR="00000000" w:rsidRDefault="00EC4849">
      <w:pPr>
        <w:ind w:firstLine="540"/>
      </w:pPr>
      <w:r>
        <w:t xml:space="preserve">  Индексы точек пути для path_home и path_look должны совпадать (т.е. монстр сидит во второй точке path_home и смотрит во вторую точку path_</w:t>
      </w:r>
      <w:r>
        <w:t>look)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Единственным необходимым параметром является path_look</w:t>
      </w:r>
    </w:p>
    <w:p w:rsidR="00000000" w:rsidRDefault="00EC4849">
      <w:pPr>
        <w:ind w:firstLine="540"/>
      </w:pPr>
      <w:r>
        <w:t>Если не установлен path_home, в качестве кемперской точки учитывается позиция и нода объекта на спауне.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 xml:space="preserve">Для того чтобы монстр смотрел в разные точки на кемпер-позиции, path_look может состоять </w:t>
      </w:r>
      <w:r>
        <w:t>из нескольких точек.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Обязательные требования:</w:t>
      </w:r>
    </w:p>
    <w:p w:rsidR="00000000" w:rsidRDefault="00EC4849">
      <w:pPr>
        <w:ind w:firstLine="540"/>
      </w:pPr>
      <w:r>
        <w:t>home_min_radius &lt; home_max_radius</w:t>
      </w:r>
    </w:p>
    <w:p w:rsidR="00000000" w:rsidRDefault="00EC4849">
      <w:pPr>
        <w:ind w:firstLine="540"/>
      </w:pPr>
      <w:r>
        <w:t>Количество точек путей path_look и path_home должно быть равным</w:t>
      </w:r>
    </w:p>
    <w:p w:rsidR="00000000" w:rsidRDefault="00EC4849">
      <w:pPr>
        <w:ind w:firstLine="540"/>
      </w:pPr>
      <w:r>
        <w:t>P.S. Mob_Camp можно использовать как альтернативу к монстрам под рестрикторами</w:t>
      </w:r>
    </w:p>
    <w:p w:rsidR="00000000" w:rsidRDefault="00EC4849">
      <w:pPr>
        <w:ind w:firstLine="540"/>
      </w:pPr>
    </w:p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36" w:name="_3.5.8._Mob_home"/>
      <w:bookmarkEnd w:id="36"/>
      <w:r>
        <w:t xml:space="preserve">3.5.8. </w:t>
      </w:r>
      <w:r>
        <w:rPr>
          <w:lang w:val="en-US"/>
        </w:rPr>
        <w:t>Mob</w:t>
      </w:r>
      <w:r>
        <w:t>_</w:t>
      </w:r>
      <w:r>
        <w:rPr>
          <w:lang w:val="en-US"/>
        </w:rPr>
        <w:t>home</w:t>
      </w:r>
    </w:p>
    <w:p w:rsidR="00000000" w:rsidRDefault="00EC4849">
      <w:r>
        <w:tab/>
        <w:t>Схема является</w:t>
      </w:r>
      <w:r>
        <w:t xml:space="preserve"> ещё одним решением по замене рестрикторов. Рекомендую все следующие гулаги монстров делать на </w:t>
      </w:r>
      <w:r>
        <w:rPr>
          <w:lang w:val="en-US"/>
        </w:rPr>
        <w:t>mob</w:t>
      </w:r>
      <w:r>
        <w:t>_</w:t>
      </w:r>
      <w:r>
        <w:rPr>
          <w:lang w:val="en-US"/>
        </w:rPr>
        <w:t>home</w:t>
      </w:r>
      <w:r>
        <w:t xml:space="preserve">, а старые гулаги постепенно переводить на </w:t>
      </w:r>
      <w:r>
        <w:rPr>
          <w:lang w:val="en-US"/>
        </w:rPr>
        <w:t>mob</w:t>
      </w:r>
      <w:r>
        <w:t>_</w:t>
      </w:r>
      <w:r>
        <w:rPr>
          <w:lang w:val="en-US"/>
        </w:rPr>
        <w:t>home</w:t>
      </w:r>
      <w:r>
        <w:t xml:space="preserve">. У кого рестрикторы работают хорошо и красиво, их можно не трогать. </w:t>
      </w:r>
    </w:p>
    <w:p w:rsidR="00000000" w:rsidRDefault="00EC4849"/>
    <w:p w:rsidR="00000000" w:rsidRDefault="00EC4849">
      <w:pPr>
        <w:rPr>
          <w:lang w:val="en-US"/>
        </w:rPr>
      </w:pPr>
      <w:r>
        <w:t>Пример</w:t>
      </w:r>
      <w:r>
        <w:rPr>
          <w:lang w:val="en-US"/>
        </w:rPr>
        <w:t>:</w:t>
      </w:r>
    </w:p>
    <w:p w:rsidR="00000000" w:rsidRDefault="00EC4849">
      <w:pPr>
        <w:rPr>
          <w:lang w:val="en-US"/>
        </w:rPr>
      </w:pPr>
      <w:r>
        <w:rPr>
          <w:lang w:val="en-US"/>
        </w:rPr>
        <w:t>[mob_home]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path_home = </w:t>
      </w:r>
      <w:r>
        <w:rPr>
          <w:lang w:val="en-US"/>
        </w:rPr>
        <w:t>path1</w:t>
      </w:r>
    </w:p>
    <w:p w:rsidR="00000000" w:rsidRDefault="00EC4849">
      <w:pPr>
        <w:rPr>
          <w:lang w:val="en-US"/>
        </w:rPr>
      </w:pPr>
      <w:r>
        <w:rPr>
          <w:lang w:val="en-US"/>
        </w:rPr>
        <w:t>home_min_radius = 10</w:t>
      </w:r>
    </w:p>
    <w:p w:rsidR="00000000" w:rsidRDefault="00EC4849">
      <w:pPr>
        <w:rPr>
          <w:lang w:val="en-US"/>
        </w:rPr>
      </w:pPr>
      <w:r>
        <w:rPr>
          <w:lang w:val="en-US"/>
        </w:rPr>
        <w:t>home_max_radius = 30</w:t>
      </w:r>
    </w:p>
    <w:p w:rsidR="00000000" w:rsidRDefault="00EC4849">
      <w:r>
        <w:rPr>
          <w:lang w:val="en-US"/>
        </w:rPr>
        <w:t>aggressive</w:t>
      </w:r>
      <w:r>
        <w:t>_</w:t>
      </w:r>
      <w:r>
        <w:rPr>
          <w:lang w:val="en-US"/>
        </w:rPr>
        <w:t>home</w:t>
      </w:r>
      <w:r>
        <w:tab/>
        <w:t xml:space="preserve">- в назначенную точку </w:t>
      </w:r>
      <w:r>
        <w:rPr>
          <w:lang w:val="en-US"/>
        </w:rPr>
        <w:t>path</w:t>
      </w:r>
      <w:r>
        <w:t>_</w:t>
      </w:r>
      <w:r>
        <w:rPr>
          <w:lang w:val="en-US"/>
        </w:rPr>
        <w:t>home</w:t>
      </w:r>
      <w:r>
        <w:t xml:space="preserve"> монстры бегут а не идут.</w:t>
      </w:r>
    </w:p>
    <w:p w:rsidR="00000000" w:rsidRDefault="00EC4849"/>
    <w:p w:rsidR="00000000" w:rsidRDefault="00EC4849">
      <w:r>
        <w:t>Описание:</w:t>
      </w:r>
    </w:p>
    <w:p w:rsidR="00000000" w:rsidRDefault="00EC4849">
      <w:pPr>
        <w:ind w:firstLine="708"/>
      </w:pPr>
      <w:r>
        <w:t xml:space="preserve">Монстры держатся вокруг точек пути </w:t>
      </w:r>
      <w:r>
        <w:rPr>
          <w:lang w:val="en-US"/>
        </w:rPr>
        <w:t>path</w:t>
      </w:r>
      <w:r>
        <w:t>_</w:t>
      </w:r>
      <w:r>
        <w:rPr>
          <w:lang w:val="en-US"/>
        </w:rPr>
        <w:t>home</w:t>
      </w:r>
      <w:r>
        <w:t xml:space="preserve">. В атаке бросаются на врага, если враг внутри </w:t>
      </w:r>
      <w:r>
        <w:rPr>
          <w:lang w:val="en-US"/>
        </w:rPr>
        <w:t>home</w:t>
      </w:r>
      <w:r>
        <w:t>_</w:t>
      </w:r>
      <w:r>
        <w:rPr>
          <w:lang w:val="en-US"/>
        </w:rPr>
        <w:t>min</w:t>
      </w:r>
      <w:r>
        <w:t xml:space="preserve"> радиуса, иначе прячутся </w:t>
      </w:r>
      <w:r>
        <w:t xml:space="preserve">в укрытия. Отсюда следует, что </w:t>
      </w:r>
      <w:r>
        <w:rPr>
          <w:lang w:val="en-US"/>
        </w:rPr>
        <w:t>home</w:t>
      </w:r>
      <w:r>
        <w:t>_</w:t>
      </w:r>
      <w:r>
        <w:rPr>
          <w:lang w:val="en-US"/>
        </w:rPr>
        <w:t>min</w:t>
      </w:r>
      <w:r>
        <w:t xml:space="preserve"> -радиус желательно делать таким, чтобы внитри было достаточно каверов. В айдле тоже обычно расходятся по каверам. </w:t>
      </w:r>
      <w:r>
        <w:rPr>
          <w:lang w:val="en-US"/>
        </w:rPr>
        <w:t>Home</w:t>
      </w:r>
      <w:r>
        <w:t>_</w:t>
      </w:r>
      <w:r>
        <w:rPr>
          <w:lang w:val="en-US"/>
        </w:rPr>
        <w:t>max</w:t>
      </w:r>
      <w:r>
        <w:t xml:space="preserve"> радиус сделан по принципу большого рестриктера в схеме «гнездо».</w:t>
      </w:r>
    </w:p>
    <w:p w:rsidR="00000000" w:rsidRDefault="00EC4849"/>
    <w:p w:rsidR="00000000" w:rsidRDefault="00EC4849">
      <w:r>
        <w:t>Добавлена возможность задан</w:t>
      </w:r>
      <w:r>
        <w:t xml:space="preserve">ия минимального и максимального радиусов для схемы </w:t>
      </w:r>
      <w:r>
        <w:rPr>
          <w:lang w:val="en-US"/>
        </w:rPr>
        <w:t>mob</w:t>
      </w:r>
      <w:r>
        <w:t>_</w:t>
      </w:r>
      <w:r>
        <w:rPr>
          <w:lang w:val="en-US"/>
        </w:rPr>
        <w:t>home</w:t>
      </w:r>
      <w:r>
        <w:t xml:space="preserve"> в флагах первой точки пути (</w:t>
      </w:r>
      <w:r>
        <w:rPr>
          <w:lang w:val="en-US"/>
        </w:rPr>
        <w:t>path</w:t>
      </w:r>
      <w:r>
        <w:t>_</w:t>
      </w:r>
      <w:r>
        <w:rPr>
          <w:lang w:val="en-US"/>
        </w:rPr>
        <w:t>home</w:t>
      </w:r>
      <w:r>
        <w:t xml:space="preserve">). Для этого введены флаги </w:t>
      </w:r>
      <w:r>
        <w:rPr>
          <w:lang w:val="en-US"/>
        </w:rPr>
        <w:t>minr</w:t>
      </w:r>
      <w:r>
        <w:t xml:space="preserve"> и </w:t>
      </w:r>
      <w:r>
        <w:rPr>
          <w:lang w:val="en-US"/>
        </w:rPr>
        <w:t>maxr</w:t>
      </w:r>
      <w:r>
        <w:t xml:space="preserve">. В случае, если радиусы заданы и в секции и во флагах, то значение радиуса берется из секции. Если не задано ни там, ни </w:t>
      </w:r>
      <w:r>
        <w:t>там, то берутся дефолтные значения 20 и 40 соответственно.</w:t>
      </w:r>
    </w:p>
    <w:p w:rsidR="00000000" w:rsidRDefault="00EC4849"/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37" w:name="_3.5.9._Mob_fake_death"/>
      <w:bookmarkEnd w:id="37"/>
      <w:r>
        <w:rPr>
          <w:lang w:val="en-US"/>
        </w:rPr>
        <w:t>3.5.9. Mob_fake_death</w:t>
      </w:r>
    </w:p>
    <w:p w:rsidR="00000000" w:rsidRDefault="00EC4849">
      <w:pPr>
        <w:rPr>
          <w:lang w:val="en-US"/>
        </w:rPr>
      </w:pPr>
    </w:p>
    <w:p w:rsidR="00000000" w:rsidRDefault="00EC4849">
      <w:r>
        <w:t xml:space="preserve">Появилась схема </w:t>
      </w:r>
      <w:r>
        <w:rPr>
          <w:lang w:val="en-US"/>
        </w:rPr>
        <w:t>mob</w:t>
      </w:r>
      <w:r>
        <w:t>_</w:t>
      </w:r>
      <w:r>
        <w:rPr>
          <w:lang w:val="en-US"/>
        </w:rPr>
        <w:t>fake</w:t>
      </w:r>
      <w:r>
        <w:t>_</w:t>
      </w:r>
      <w:r>
        <w:rPr>
          <w:lang w:val="en-US"/>
        </w:rPr>
        <w:t>death</w:t>
      </w:r>
      <w:r>
        <w:t xml:space="preserve"> для зомби. Необходимо для сценок, когда игрок идёт, а вокруг него начинают подниматься зомби...</w:t>
      </w:r>
    </w:p>
    <w:p w:rsidR="00000000" w:rsidRDefault="00EC4849">
      <w:pPr>
        <w:rPr>
          <w:lang w:val="en-US"/>
        </w:rPr>
      </w:pPr>
      <w:r>
        <w:lastRenderedPageBreak/>
        <w:t>Использование</w:t>
      </w:r>
      <w:r>
        <w:rPr>
          <w:lang w:val="en-US"/>
        </w:rPr>
        <w:t>: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rPr>
          <w:lang w:val="en-US"/>
        </w:rPr>
      </w:pPr>
      <w:r>
        <w:rPr>
          <w:lang w:val="en-US"/>
        </w:rPr>
        <w:t>active</w:t>
      </w:r>
      <w:r>
        <w:rPr>
          <w:lang w:val="en-US"/>
        </w:rPr>
        <w:t xml:space="preserve"> = mob_fake_deat</w:t>
      </w:r>
      <w:r>
        <w:rPr>
          <w:lang w:val="en-US"/>
        </w:rPr>
        <w:t>h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>[mob_fake_de</w:t>
      </w:r>
      <w:r>
        <w:rPr>
          <w:lang w:val="en-US"/>
        </w:rPr>
        <w:t>ath]</w:t>
      </w:r>
    </w:p>
    <w:p w:rsidR="00000000" w:rsidRDefault="00EC4849">
      <w:pPr>
        <w:rPr>
          <w:lang w:val="en-US"/>
        </w:rPr>
      </w:pPr>
      <w:r>
        <w:rPr>
          <w:lang w:val="en-US"/>
        </w:rPr>
        <w:t>on_actor_dist_le = 5 | nil</w:t>
      </w:r>
    </w:p>
    <w:p w:rsidR="00000000" w:rsidRDefault="00EC4849">
      <w:pPr>
        <w:rPr>
          <w:lang w:val="en-US"/>
        </w:rPr>
      </w:pPr>
    </w:p>
    <w:p w:rsidR="00000000" w:rsidRDefault="00EC4849">
      <w:r>
        <w:t>При входе в схему зомби падает, при выходе из схемы встает.</w:t>
      </w:r>
    </w:p>
    <w:p w:rsidR="00000000" w:rsidRDefault="00EC4849"/>
    <w:p w:rsidR="00000000" w:rsidRDefault="00EC4849">
      <w:pPr>
        <w:ind w:firstLine="540"/>
      </w:pPr>
    </w:p>
    <w:bookmarkEnd w:id="28"/>
    <w:p w:rsidR="00000000" w:rsidRDefault="00EC4849">
      <w:pPr>
        <w:pStyle w:val="2"/>
        <w:tabs>
          <w:tab w:val="left" w:pos="0"/>
        </w:tabs>
      </w:pPr>
      <w:r>
        <w:t>3.6. Оверрайды для монстров:</w:t>
      </w:r>
    </w:p>
    <w:p w:rsidR="00000000" w:rsidRDefault="00EC4849">
      <w:pPr>
        <w:ind w:firstLine="540"/>
      </w:pPr>
      <w:r>
        <w:rPr>
          <w:lang w:val="en-US"/>
        </w:rPr>
        <w:t>actor</w:t>
      </w:r>
      <w:r>
        <w:t>_</w:t>
      </w:r>
      <w:r>
        <w:rPr>
          <w:lang w:val="en-US"/>
        </w:rPr>
        <w:t>friendly</w:t>
      </w:r>
      <w:r>
        <w:t xml:space="preserve"> = если </w:t>
      </w:r>
      <w:r>
        <w:rPr>
          <w:lang w:val="en-US"/>
        </w:rPr>
        <w:t>true</w:t>
      </w:r>
      <w:r>
        <w:t>, то монстр не атакует актера, до первой атаки на него</w:t>
      </w:r>
    </w:p>
    <w:p w:rsidR="00000000" w:rsidRDefault="00EC4849">
      <w:pPr>
        <w:ind w:firstLine="540"/>
      </w:pPr>
      <w:r>
        <w:rPr>
          <w:lang w:val="en-US"/>
        </w:rPr>
        <w:t>npc</w:t>
      </w:r>
      <w:r>
        <w:t>_</w:t>
      </w:r>
      <w:r>
        <w:rPr>
          <w:lang w:val="en-US"/>
        </w:rPr>
        <w:t>friendly</w:t>
      </w:r>
      <w:r>
        <w:t xml:space="preserve"> = если </w:t>
      </w:r>
      <w:r>
        <w:rPr>
          <w:lang w:val="en-US"/>
        </w:rPr>
        <w:t>true</w:t>
      </w:r>
      <w:r>
        <w:t xml:space="preserve">, то монстр </w:t>
      </w:r>
      <w:r>
        <w:t>не атакует сталкеров и монстров, до первой атаки на него</w:t>
      </w:r>
    </w:p>
    <w:p w:rsidR="00000000" w:rsidRDefault="00EC4849">
      <w:pPr>
        <w:ind w:firstLine="540"/>
      </w:pPr>
      <w:r>
        <w:rPr>
          <w:lang w:val="en-US"/>
        </w:rPr>
        <w:t>friendly</w:t>
      </w:r>
      <w:r>
        <w:t xml:space="preserve"> = если </w:t>
      </w:r>
      <w:r>
        <w:rPr>
          <w:lang w:val="en-US"/>
        </w:rPr>
        <w:t>true</w:t>
      </w:r>
      <w:r>
        <w:t>, то монстр не атакует никого до первой атаки на него</w:t>
      </w:r>
    </w:p>
    <w:p w:rsidR="00000000" w:rsidRDefault="00EC4849">
      <w:pPr>
        <w:ind w:firstLine="540"/>
      </w:pPr>
      <w:r>
        <w:rPr>
          <w:lang w:val="en-US"/>
        </w:rPr>
        <w:t>braindead</w:t>
      </w:r>
      <w:r>
        <w:t xml:space="preserve"> = если </w:t>
      </w:r>
      <w:r>
        <w:rPr>
          <w:lang w:val="en-US"/>
        </w:rPr>
        <w:t>true</w:t>
      </w:r>
      <w:r>
        <w:t>, то монстр игнорирует любые атаки.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Секции для монстров</w:t>
      </w:r>
    </w:p>
    <w:p w:rsidR="00000000" w:rsidRDefault="00EC4849">
      <w:pPr>
        <w:ind w:firstLine="540"/>
      </w:pPr>
      <w:r>
        <w:t>[</w:t>
      </w:r>
      <w:r>
        <w:rPr>
          <w:lang w:val="en-US"/>
        </w:rPr>
        <w:t>mob</w:t>
      </w:r>
      <w:r>
        <w:t>_</w:t>
      </w:r>
      <w:r>
        <w:rPr>
          <w:lang w:val="en-US"/>
        </w:rPr>
        <w:t>death</w:t>
      </w:r>
      <w:r>
        <w:t>], [</w:t>
      </w:r>
      <w:r>
        <w:rPr>
          <w:lang w:val="en-US"/>
        </w:rPr>
        <w:t>mob</w:t>
      </w:r>
      <w:r>
        <w:t>_</w:t>
      </w:r>
      <w:r>
        <w:rPr>
          <w:lang w:val="en-US"/>
        </w:rPr>
        <w:t>hit</w:t>
      </w:r>
      <w:r>
        <w:t>]</w:t>
      </w:r>
    </w:p>
    <w:p w:rsidR="00000000" w:rsidRDefault="00EC4849">
      <w:pPr>
        <w:pStyle w:val="2"/>
        <w:tabs>
          <w:tab w:val="left" w:pos="0"/>
        </w:tabs>
        <w:rPr>
          <w:lang w:val="en-US"/>
        </w:rPr>
      </w:pPr>
      <w:bookmarkStart w:id="38" w:name="_%D0%A1%D0%B5%D0%BA%D1%86%D0%B8%D1%8F_sp"/>
      <w:bookmarkEnd w:id="38"/>
      <w:r>
        <w:t xml:space="preserve">3.7. Секция </w:t>
      </w:r>
      <w:r>
        <w:rPr>
          <w:lang w:val="en-US"/>
        </w:rPr>
        <w:t>spawner</w:t>
      </w:r>
    </w:p>
    <w:p w:rsidR="00000000" w:rsidRDefault="00EC4849">
      <w:pPr>
        <w:ind w:firstLine="540"/>
        <w:rPr>
          <w:lang w:val="en-US"/>
        </w:rPr>
      </w:pPr>
      <w:r>
        <w:t xml:space="preserve">Эта </w:t>
      </w:r>
      <w:r>
        <w:t xml:space="preserve">секция, которая присутствует как у </w:t>
      </w:r>
      <w:r>
        <w:rPr>
          <w:lang w:val="en-US"/>
        </w:rPr>
        <w:t>NPC</w:t>
      </w:r>
      <w:r>
        <w:t xml:space="preserve">, так и у монстров, спавнит их по определенному условию (выводит в онлайн). Для того, чтобы они появились в данной точке, им надо поставить в настройках в </w:t>
      </w:r>
      <w:r>
        <w:rPr>
          <w:lang w:val="en-US"/>
        </w:rPr>
        <w:t>Level</w:t>
      </w:r>
      <w:r>
        <w:t xml:space="preserve"> </w:t>
      </w:r>
      <w:r>
        <w:rPr>
          <w:lang w:val="en-US"/>
        </w:rPr>
        <w:t>editor</w:t>
      </w:r>
      <w:r>
        <w:t xml:space="preserve"> флажок </w:t>
      </w:r>
      <w:r>
        <w:rPr>
          <w:lang w:val="en-US"/>
        </w:rPr>
        <w:t>no</w:t>
      </w:r>
      <w:r>
        <w:t>_</w:t>
      </w:r>
      <w:r>
        <w:rPr>
          <w:lang w:val="en-US"/>
        </w:rPr>
        <w:t>move</w:t>
      </w:r>
      <w:r>
        <w:t>_</w:t>
      </w:r>
      <w:r>
        <w:rPr>
          <w:lang w:val="en-US"/>
        </w:rPr>
        <w:t>in</w:t>
      </w:r>
      <w:r>
        <w:t>_</w:t>
      </w:r>
      <w:r>
        <w:rPr>
          <w:lang w:val="en-US"/>
        </w:rPr>
        <w:t>offline</w:t>
      </w:r>
      <w:r>
        <w:t xml:space="preserve"> и отключен </w:t>
      </w:r>
      <w:r>
        <w:rPr>
          <w:lang w:val="en-US"/>
        </w:rPr>
        <w:t>can</w:t>
      </w:r>
      <w:r>
        <w:t>_</w:t>
      </w:r>
      <w:r>
        <w:rPr>
          <w:lang w:val="en-US"/>
        </w:rPr>
        <w:t>switch</w:t>
      </w:r>
      <w:r>
        <w:t>_</w:t>
      </w:r>
      <w:r>
        <w:rPr>
          <w:lang w:val="en-US"/>
        </w:rPr>
        <w:t>of</w:t>
      </w:r>
      <w:r>
        <w:rPr>
          <w:lang w:val="en-US"/>
        </w:rPr>
        <w:t>fline</w:t>
      </w:r>
      <w:r>
        <w:t xml:space="preserve">. Спавнер прописывается в кастом дату объекта перед секцией </w:t>
      </w:r>
      <w:r>
        <w:rPr>
          <w:lang w:val="en-US"/>
        </w:rPr>
        <w:t>logic</w:t>
      </w:r>
    </w:p>
    <w:p w:rsidR="00000000" w:rsidRDefault="00EC4849">
      <w:pPr>
        <w:ind w:firstLine="540"/>
      </w:pPr>
      <w:r>
        <w:t xml:space="preserve">Работает </w:t>
      </w:r>
      <w:r>
        <w:rPr>
          <w:lang w:val="en-US"/>
        </w:rPr>
        <w:t>spawner</w:t>
      </w:r>
      <w:r>
        <w:t xml:space="preserve"> следующим образом: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[spawner]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cond = {</w:t>
      </w:r>
      <w:r>
        <w:rPr>
          <w:color w:val="000000"/>
          <w:lang w:val="en-US"/>
        </w:rPr>
        <w:t>+info -info =func</w:t>
      </w:r>
      <w:r>
        <w:rPr>
          <w:lang w:val="en-US"/>
        </w:rPr>
        <w:t xml:space="preserve">  !func}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</w:pPr>
      <w:r>
        <w:t xml:space="preserve">Примечание. Если условия спавна не будет выполняться, то объект не заспавниться, а если он заспавнился </w:t>
      </w:r>
      <w:r>
        <w:t>и условие перестает выполняться, то объект будет спавнером уведен в оффалйн.</w:t>
      </w:r>
    </w:p>
    <w:p w:rsidR="00000000" w:rsidRDefault="00EC4849">
      <w:pPr>
        <w:ind w:firstLine="540"/>
        <w:rPr>
          <w:lang w:val="en-US"/>
        </w:rPr>
      </w:pPr>
      <w:r>
        <w:t>Пример</w:t>
      </w:r>
      <w:r>
        <w:rPr>
          <w:lang w:val="en-US"/>
        </w:rPr>
        <w:t xml:space="preserve">: 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[spawner]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cond</w:t>
      </w:r>
      <w:r>
        <w:rPr>
          <w:lang w:val="en-US"/>
        </w:rPr>
        <w:t xml:space="preserve"> = {</w:t>
      </w:r>
      <w:r>
        <w:rPr>
          <w:color w:val="000000"/>
          <w:lang w:val="en-US"/>
        </w:rPr>
        <w:t>=is_day</w:t>
      </w:r>
      <w:r>
        <w:rPr>
          <w:lang w:val="en-US"/>
        </w:rPr>
        <w:t>}</w:t>
      </w:r>
    </w:p>
    <w:p w:rsidR="00000000" w:rsidRDefault="00EC4849">
      <w:pPr>
        <w:ind w:firstLine="540"/>
      </w:pPr>
      <w:r>
        <w:t>(объект заспавниться днем и уйдет в оффлайн ночью)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t xml:space="preserve">После того, как объект заспавнился, его берет под управление скрипт </w:t>
      </w:r>
      <w:r>
        <w:rPr>
          <w:lang w:val="en-US"/>
        </w:rPr>
        <w:t>Logic</w:t>
      </w:r>
    </w:p>
    <w:p w:rsidR="00000000" w:rsidRDefault="00EC4849">
      <w:pPr>
        <w:ind w:firstLine="540"/>
      </w:pPr>
    </w:p>
    <w:p w:rsidR="00000000" w:rsidRDefault="00EC4849">
      <w:pPr>
        <w:pStyle w:val="3"/>
        <w:tabs>
          <w:tab w:val="left" w:pos="0"/>
        </w:tabs>
      </w:pPr>
      <w:bookmarkStart w:id="39" w:name="_%D0%A1%D0%BF%D0%B0%D0%B2%D0%BD_%D0%BC%D"/>
      <w:bookmarkEnd w:id="39"/>
      <w:r>
        <w:t>3.7.1. Спавн мон</w:t>
      </w:r>
      <w:r>
        <w:t>стров дневных и ночных.</w:t>
      </w:r>
    </w:p>
    <w:p w:rsidR="00000000" w:rsidRDefault="00EC4849">
      <w:pPr>
        <w:ind w:firstLine="540"/>
      </w:pPr>
      <w:r>
        <w:t>[</w:t>
      </w:r>
      <w:r>
        <w:rPr>
          <w:lang w:val="en-US"/>
        </w:rPr>
        <w:t>spawner</w:t>
      </w:r>
      <w:r>
        <w:t>]</w:t>
      </w:r>
    </w:p>
    <w:p w:rsidR="00000000" w:rsidRDefault="00EC4849">
      <w:pPr>
        <w:ind w:firstLine="540"/>
        <w:rPr>
          <w:color w:val="008000"/>
        </w:rPr>
      </w:pPr>
      <w:r>
        <w:rPr>
          <w:lang w:val="en-US"/>
        </w:rPr>
        <w:t>cond</w:t>
      </w:r>
      <w:r>
        <w:t xml:space="preserve"> = {=</w:t>
      </w:r>
      <w:r>
        <w:rPr>
          <w:lang w:val="en-US"/>
        </w:rPr>
        <w:t>is</w:t>
      </w:r>
      <w:r>
        <w:t>_</w:t>
      </w:r>
      <w:r>
        <w:rPr>
          <w:lang w:val="en-US"/>
        </w:rPr>
        <w:t>day</w:t>
      </w:r>
      <w:r>
        <w:t xml:space="preserve">} – </w:t>
      </w:r>
      <w:r>
        <w:rPr>
          <w:color w:val="008000"/>
        </w:rPr>
        <w:t>спавнить монстра только днем (если надо ночью, то пишем {!</w:t>
      </w:r>
      <w:r>
        <w:rPr>
          <w:color w:val="008000"/>
          <w:lang w:val="en-US"/>
        </w:rPr>
        <w:t>is</w:t>
      </w:r>
      <w:r>
        <w:rPr>
          <w:color w:val="008000"/>
        </w:rPr>
        <w:t>_</w:t>
      </w:r>
      <w:r>
        <w:rPr>
          <w:color w:val="008000"/>
          <w:lang w:val="en-US"/>
        </w:rPr>
        <w:t>day</w:t>
      </w:r>
      <w:r>
        <w:rPr>
          <w:color w:val="008000"/>
        </w:rPr>
        <w:t>})</w:t>
      </w:r>
    </w:p>
    <w:p w:rsidR="00000000" w:rsidRDefault="00EC4849">
      <w:pPr>
        <w:ind w:firstLine="540"/>
      </w:pPr>
      <w:r>
        <w:rPr>
          <w:lang w:val="en-US"/>
        </w:rPr>
        <w:t>check</w:t>
      </w:r>
      <w:r>
        <w:t>_</w:t>
      </w:r>
      <w:r>
        <w:rPr>
          <w:lang w:val="en-US"/>
        </w:rPr>
        <w:t>distance</w:t>
      </w:r>
      <w:r>
        <w:t xml:space="preserve"> = </w:t>
      </w:r>
      <w:r>
        <w:rPr>
          <w:lang w:val="en-US"/>
        </w:rPr>
        <w:t>true</w:t>
      </w:r>
      <w:r>
        <w:t xml:space="preserve"> – </w:t>
      </w:r>
      <w:r>
        <w:rPr>
          <w:color w:val="008000"/>
        </w:rPr>
        <w:t>проверка на наличие персонажа рядом</w:t>
      </w:r>
      <w:r>
        <w:t>.</w:t>
      </w:r>
    </w:p>
    <w:p w:rsidR="00000000" w:rsidRDefault="00EC4849">
      <w:pPr>
        <w:ind w:firstLine="540"/>
        <w:rPr>
          <w:color w:val="008000"/>
        </w:rPr>
      </w:pPr>
      <w:r>
        <w:rPr>
          <w:lang w:val="en-US"/>
        </w:rPr>
        <w:t>min</w:t>
      </w:r>
      <w:r>
        <w:t>_</w:t>
      </w:r>
      <w:r>
        <w:rPr>
          <w:lang w:val="en-US"/>
        </w:rPr>
        <w:t>distance</w:t>
      </w:r>
      <w:r>
        <w:t xml:space="preserve"> = 100 – </w:t>
      </w:r>
      <w:r>
        <w:rPr>
          <w:color w:val="008000"/>
        </w:rPr>
        <w:t>если игрок ближе указанной дистанции, то монстр не зас</w:t>
      </w:r>
      <w:r>
        <w:rPr>
          <w:color w:val="008000"/>
        </w:rPr>
        <w:t>павниться (по дефолту 150 метров, но на самом деле это много).</w:t>
      </w:r>
    </w:p>
    <w:p w:rsidR="00000000" w:rsidRDefault="00EC4849">
      <w:pPr>
        <w:ind w:firstLine="540"/>
      </w:pPr>
    </w:p>
    <w:p w:rsidR="00000000" w:rsidRDefault="00EC4849">
      <w:pPr>
        <w:rPr>
          <w:rFonts w:ascii="Arial" w:hAnsi="Arial"/>
          <w:b/>
          <w:bCs/>
          <w:color w:val="000000"/>
          <w:sz w:val="28"/>
          <w:szCs w:val="28"/>
        </w:rPr>
      </w:pPr>
      <w:r>
        <w:rPr>
          <w:rFonts w:ascii="Arial" w:hAnsi="Arial"/>
          <w:b/>
          <w:bCs/>
          <w:color w:val="000000"/>
          <w:sz w:val="28"/>
          <w:szCs w:val="28"/>
        </w:rPr>
        <w:t>3.7.2. Спавн предмета в объект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color w:val="000000"/>
        </w:rPr>
      </w:pPr>
      <w:r>
        <w:rPr>
          <w:color w:val="000000"/>
        </w:rPr>
        <w:t>Функция спауна объекта в объект</w:t>
      </w:r>
    </w:p>
    <w:p w:rsidR="00000000" w:rsidRDefault="00EC4849">
      <w:pPr>
        <w:ind w:firstLine="540"/>
        <w:rPr>
          <w:rFonts w:cs="Courier New"/>
          <w:color w:val="000000"/>
          <w:lang w:val="uk-UA"/>
        </w:rPr>
      </w:pPr>
      <w:r>
        <w:rPr>
          <w:rFonts w:cs="Courier New"/>
          <w:color w:val="000000"/>
          <w:lang w:val="uk-UA"/>
        </w:rPr>
        <w:t>=spawn_object_in(имя предмета:имя спауна)</w:t>
      </w:r>
    </w:p>
    <w:p w:rsidR="00000000" w:rsidRDefault="00EC4849">
      <w:pPr>
        <w:ind w:firstLine="540"/>
        <w:rPr>
          <w:rFonts w:cs="Courier New"/>
          <w:color w:val="000000"/>
          <w:lang w:val="uk-UA"/>
        </w:rPr>
      </w:pPr>
      <w:r>
        <w:rPr>
          <w:rFonts w:cs="Courier New"/>
          <w:color w:val="000000"/>
          <w:lang w:val="uk-UA"/>
        </w:rPr>
        <w:t>=spawn_object_in(wpn_ak74:esc_story_box)</w:t>
      </w:r>
    </w:p>
    <w:p w:rsidR="00000000" w:rsidRDefault="00EC4849">
      <w:pPr>
        <w:ind w:firstLine="540"/>
        <w:rPr>
          <w:rFonts w:cs="Courier New"/>
          <w:color w:val="000000"/>
          <w:lang w:val="uk-UA"/>
        </w:rPr>
      </w:pPr>
    </w:p>
    <w:p w:rsidR="00000000" w:rsidRDefault="00EC4849">
      <w:pPr>
        <w:pStyle w:val="2"/>
        <w:tabs>
          <w:tab w:val="left" w:pos="0"/>
        </w:tabs>
        <w:rPr>
          <w:lang w:val="en-US"/>
        </w:rPr>
      </w:pPr>
      <w:bookmarkStart w:id="40" w:name="_%D0%A1%D0%BA%D1%80%D0%B8%D0%BF%D1%82_lo"/>
      <w:bookmarkEnd w:id="40"/>
      <w:r>
        <w:lastRenderedPageBreak/>
        <w:t xml:space="preserve">3.8. Скрипт </w:t>
      </w:r>
      <w:r>
        <w:rPr>
          <w:lang w:val="en-US"/>
        </w:rPr>
        <w:t>logic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color w:val="FF0000"/>
        </w:rPr>
      </w:pPr>
      <w:r>
        <w:rPr>
          <w:color w:val="FF0000"/>
          <w:lang w:val="en-US"/>
        </w:rPr>
        <w:t>NB</w:t>
      </w:r>
      <w:r>
        <w:rPr>
          <w:color w:val="FF0000"/>
        </w:rPr>
        <w:t>: если хотите заспавнит</w:t>
      </w:r>
      <w:r>
        <w:rPr>
          <w:color w:val="FF0000"/>
        </w:rPr>
        <w:t xml:space="preserve">ь у </w:t>
      </w:r>
      <w:r>
        <w:rPr>
          <w:color w:val="FF0000"/>
          <w:lang w:val="en-US"/>
        </w:rPr>
        <w:t>npc</w:t>
      </w:r>
      <w:r>
        <w:rPr>
          <w:color w:val="FF0000"/>
        </w:rPr>
        <w:t xml:space="preserve"> что-то из вещей из </w:t>
      </w:r>
      <w:r>
        <w:rPr>
          <w:color w:val="FF0000"/>
          <w:lang w:val="en-US"/>
        </w:rPr>
        <w:t>custom</w:t>
      </w:r>
      <w:r>
        <w:rPr>
          <w:color w:val="FF0000"/>
        </w:rPr>
        <w:t xml:space="preserve"> </w:t>
      </w:r>
      <w:r>
        <w:rPr>
          <w:color w:val="FF0000"/>
          <w:lang w:val="en-US"/>
        </w:rPr>
        <w:t>data</w:t>
      </w:r>
      <w:r>
        <w:rPr>
          <w:color w:val="FF0000"/>
        </w:rPr>
        <w:t xml:space="preserve">, то описание того, как это делается находится в Общей части в настройке профилей персонажей (только тег </w:t>
      </w:r>
      <w:r>
        <w:rPr>
          <w:color w:val="FF0000"/>
          <w:lang w:val="en-US"/>
        </w:rPr>
        <w:t>supplies</w:t>
      </w:r>
      <w:r>
        <w:rPr>
          <w:color w:val="FF0000"/>
        </w:rPr>
        <w:t xml:space="preserve"> писать не надо!)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 xml:space="preserve">Скрипт </w:t>
      </w:r>
      <w:r>
        <w:rPr>
          <w:lang w:val="en-US"/>
        </w:rPr>
        <w:t>logic</w:t>
      </w:r>
      <w:r>
        <w:t xml:space="preserve"> управляет переключением схем. </w:t>
      </w:r>
    </w:p>
    <w:p w:rsidR="00000000" w:rsidRDefault="00EC4849">
      <w:pPr>
        <w:ind w:firstLine="540"/>
      </w:pPr>
      <w:r>
        <w:t>В customdata любого персонажа (кроме свобо</w:t>
      </w:r>
      <w:r>
        <w:t xml:space="preserve">дных) должна присутствовать секция [logic]. 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Функции, на которые ссылается секция [</w:t>
      </w:r>
      <w:r>
        <w:rPr>
          <w:lang w:val="en-US"/>
        </w:rPr>
        <w:t>logic</w:t>
      </w:r>
      <w:r>
        <w:t>] должны находится в файлах \</w:t>
      </w:r>
      <w:r>
        <w:rPr>
          <w:lang w:val="en-US"/>
        </w:rPr>
        <w:t>gamedata</w:t>
      </w:r>
      <w:r>
        <w:t>\</w:t>
      </w:r>
      <w:r>
        <w:rPr>
          <w:lang w:val="en-US"/>
        </w:rPr>
        <w:t>scripts</w:t>
      </w:r>
      <w:r>
        <w:t>\</w:t>
      </w:r>
      <w:r>
        <w:rPr>
          <w:lang w:val="en-US"/>
        </w:rPr>
        <w:t>xr</w:t>
      </w:r>
      <w:r>
        <w:t>_</w:t>
      </w:r>
      <w:r>
        <w:rPr>
          <w:lang w:val="en-US"/>
        </w:rPr>
        <w:t>effects</w:t>
      </w:r>
      <w:r>
        <w:t>.</w:t>
      </w:r>
      <w:r>
        <w:rPr>
          <w:lang w:val="en-US"/>
        </w:rPr>
        <w:t>script</w:t>
      </w:r>
      <w:r>
        <w:t xml:space="preserve"> или \</w:t>
      </w:r>
      <w:r>
        <w:rPr>
          <w:lang w:val="en-US"/>
        </w:rPr>
        <w:t>gamedata</w:t>
      </w:r>
      <w:r>
        <w:t>\</w:t>
      </w:r>
      <w:r>
        <w:rPr>
          <w:lang w:val="en-US"/>
        </w:rPr>
        <w:t>scripts</w:t>
      </w:r>
      <w:r>
        <w:t>\</w:t>
      </w:r>
      <w:r>
        <w:rPr>
          <w:lang w:val="en-US"/>
        </w:rPr>
        <w:t>xr</w:t>
      </w:r>
      <w:r>
        <w:t>_</w:t>
      </w:r>
      <w:r>
        <w:rPr>
          <w:lang w:val="en-US"/>
        </w:rPr>
        <w:t>conditions</w:t>
      </w:r>
      <w:r>
        <w:t>.</w:t>
      </w:r>
      <w:r>
        <w:rPr>
          <w:lang w:val="en-US"/>
        </w:rPr>
        <w:t>script</w:t>
      </w:r>
      <w:r>
        <w:t>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 xml:space="preserve">В секции должно присутствовать одно из полей: </w:t>
      </w:r>
    </w:p>
    <w:p w:rsidR="00000000" w:rsidRDefault="00EC4849">
      <w:pPr>
        <w:ind w:firstLine="540"/>
      </w:pPr>
      <w:r>
        <w:t>active = ак</w:t>
      </w:r>
      <w:r>
        <w:t>тивная схема, запускающаяся первой.</w:t>
      </w:r>
    </w:p>
    <w:p w:rsidR="00000000" w:rsidRDefault="00EC4849">
      <w:pPr>
        <w:ind w:firstLine="540"/>
      </w:pPr>
      <w:r>
        <w:t>cfg = имя_ltx_файла_с_настройками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 xml:space="preserve">Если задано поле cfg, то в качестве настроек персонажа будет использовано содержимое указанного файла. </w:t>
      </w:r>
    </w:p>
    <w:p w:rsidR="00000000" w:rsidRDefault="00EC4849">
      <w:pPr>
        <w:ind w:firstLine="540"/>
      </w:pPr>
      <w:r>
        <w:t xml:space="preserve">Пример. Настройки простого walker-а: 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active = walker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[walker]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path_wal</w:t>
      </w:r>
      <w:r>
        <w:rPr>
          <w:lang w:val="en-US"/>
        </w:rPr>
        <w:t>k = walk1</w:t>
      </w:r>
    </w:p>
    <w:p w:rsidR="00000000" w:rsidRDefault="00EC4849">
      <w:pPr>
        <w:ind w:firstLine="540"/>
      </w:pPr>
      <w:r>
        <w:t>path_look = look1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 xml:space="preserve">Переключение схем выполняется с помощью дополнительных условий схемы logic, которые прописываются в секции текущей активной схемы. Существуют следующие условия переключения: </w:t>
      </w:r>
    </w:p>
    <w:p w:rsidR="00000000" w:rsidRDefault="00EC4849">
      <w:pPr>
        <w:ind w:firstLine="540"/>
      </w:pPr>
      <w:r>
        <w:t>Список доступных схем перечислен в главе схемы.</w:t>
      </w:r>
    </w:p>
    <w:p w:rsidR="00000000" w:rsidRDefault="00EC4849">
      <w:pPr>
        <w:ind w:firstLine="540"/>
        <w:rPr>
          <w:color w:val="008000"/>
        </w:rPr>
      </w:pPr>
      <w:r>
        <w:rPr>
          <w:color w:val="008000"/>
        </w:rPr>
        <w:t>Прим</w:t>
      </w:r>
      <w:r>
        <w:rPr>
          <w:color w:val="008000"/>
        </w:rPr>
        <w:t xml:space="preserve">ечание: если </w:t>
      </w:r>
      <w:r>
        <w:rPr>
          <w:color w:val="008000"/>
          <w:lang w:val="en-US"/>
        </w:rPr>
        <w:t>logic</w:t>
      </w:r>
      <w:r>
        <w:rPr>
          <w:color w:val="008000"/>
        </w:rPr>
        <w:t xml:space="preserve"> переключает между несколькими одноименными схемами (например несколькими </w:t>
      </w:r>
      <w:r>
        <w:rPr>
          <w:color w:val="008000"/>
          <w:lang w:val="en-US"/>
        </w:rPr>
        <w:t>walker</w:t>
      </w:r>
      <w:r>
        <w:rPr>
          <w:color w:val="008000"/>
        </w:rPr>
        <w:t>), то их можно нумеровать (</w:t>
      </w:r>
      <w:r>
        <w:rPr>
          <w:color w:val="008000"/>
          <w:lang w:val="en-US"/>
        </w:rPr>
        <w:t>walker</w:t>
      </w:r>
      <w:r>
        <w:rPr>
          <w:color w:val="008000"/>
        </w:rPr>
        <w:t xml:space="preserve">1, </w:t>
      </w:r>
      <w:r>
        <w:rPr>
          <w:color w:val="008000"/>
          <w:lang w:val="en-US"/>
        </w:rPr>
        <w:t>walker</w:t>
      </w:r>
      <w:r>
        <w:rPr>
          <w:color w:val="008000"/>
        </w:rPr>
        <w:t xml:space="preserve">2) или через @ давать более информативные названия </w:t>
      </w:r>
      <w:r>
        <w:rPr>
          <w:color w:val="008000"/>
          <w:lang w:val="en-US"/>
        </w:rPr>
        <w:t>walker</w:t>
      </w:r>
      <w:r>
        <w:rPr>
          <w:color w:val="008000"/>
        </w:rPr>
        <w:t>@</w:t>
      </w:r>
      <w:r>
        <w:rPr>
          <w:color w:val="008000"/>
          <w:lang w:val="en-US"/>
        </w:rPr>
        <w:t>day</w:t>
      </w:r>
      <w:r>
        <w:rPr>
          <w:color w:val="008000"/>
        </w:rPr>
        <w:t xml:space="preserve">, </w:t>
      </w:r>
      <w:r>
        <w:rPr>
          <w:color w:val="008000"/>
          <w:lang w:val="en-US"/>
        </w:rPr>
        <w:t>walker</w:t>
      </w:r>
      <w:r>
        <w:rPr>
          <w:color w:val="008000"/>
        </w:rPr>
        <w:t>@</w:t>
      </w:r>
      <w:r>
        <w:rPr>
          <w:color w:val="008000"/>
          <w:lang w:val="en-US"/>
        </w:rPr>
        <w:t>alarm</w:t>
      </w:r>
      <w:r>
        <w:rPr>
          <w:color w:val="008000"/>
        </w:rPr>
        <w:t xml:space="preserve"> и т.д.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color w:val="008000"/>
          <w:lang w:val="en-US"/>
        </w:rPr>
      </w:pPr>
      <w:r>
        <w:rPr>
          <w:lang w:val="en-US"/>
        </w:rPr>
        <w:t>on_actor_dist_le = number | sche</w:t>
      </w:r>
      <w:r>
        <w:rPr>
          <w:lang w:val="en-US"/>
        </w:rPr>
        <w:t xml:space="preserve">me - </w:t>
      </w:r>
      <w:r>
        <w:rPr>
          <w:color w:val="008000"/>
        </w:rPr>
        <w:t>дистанция</w:t>
      </w:r>
      <w:r>
        <w:rPr>
          <w:color w:val="008000"/>
          <w:lang w:val="en-US"/>
        </w:rPr>
        <w:t xml:space="preserve"> </w:t>
      </w:r>
      <w:r>
        <w:rPr>
          <w:color w:val="008000"/>
        </w:rPr>
        <w:t>до</w:t>
      </w:r>
      <w:r>
        <w:rPr>
          <w:color w:val="008000"/>
          <w:lang w:val="en-US"/>
        </w:rPr>
        <w:t xml:space="preserve"> </w:t>
      </w:r>
      <w:r>
        <w:rPr>
          <w:color w:val="008000"/>
        </w:rPr>
        <w:t>игрока</w:t>
      </w:r>
      <w:r>
        <w:rPr>
          <w:color w:val="008000"/>
          <w:lang w:val="en-US"/>
        </w:rPr>
        <w:t xml:space="preserve"> &lt;= number</w:t>
      </w:r>
    </w:p>
    <w:p w:rsidR="00000000" w:rsidRDefault="00EC4849">
      <w:pPr>
        <w:ind w:firstLine="540"/>
        <w:rPr>
          <w:color w:val="008000"/>
        </w:rPr>
      </w:pPr>
      <w:r>
        <w:t xml:space="preserve">on_actor_dist_le_nvis = number | scheme - </w:t>
      </w:r>
      <w:r>
        <w:rPr>
          <w:color w:val="008000"/>
        </w:rPr>
        <w:t>дистанция до игрока &lt;= number без проверки на видимость</w:t>
      </w:r>
    </w:p>
    <w:p w:rsidR="00000000" w:rsidRDefault="00EC4849">
      <w:pPr>
        <w:ind w:firstLine="540"/>
        <w:rPr>
          <w:color w:val="008000"/>
          <w:lang w:val="en-US"/>
        </w:rPr>
      </w:pPr>
      <w:r>
        <w:rPr>
          <w:lang w:val="en-US"/>
        </w:rPr>
        <w:t>on_actor_dist_ge = number | sc</w:t>
      </w:r>
      <w:r>
        <w:rPr>
          <w:lang w:val="en-US"/>
        </w:rPr>
        <w:t xml:space="preserve">heme - </w:t>
      </w:r>
      <w:r>
        <w:rPr>
          <w:color w:val="008000"/>
        </w:rPr>
        <w:t>если</w:t>
      </w:r>
      <w:r>
        <w:rPr>
          <w:color w:val="008000"/>
          <w:lang w:val="en-US"/>
        </w:rPr>
        <w:t xml:space="preserve"> </w:t>
      </w:r>
      <w:r>
        <w:rPr>
          <w:color w:val="008000"/>
        </w:rPr>
        <w:t>дистанция</w:t>
      </w:r>
      <w:r>
        <w:rPr>
          <w:color w:val="008000"/>
          <w:lang w:val="en-US"/>
        </w:rPr>
        <w:t xml:space="preserve"> </w:t>
      </w:r>
      <w:r>
        <w:rPr>
          <w:color w:val="008000"/>
        </w:rPr>
        <w:t>до</w:t>
      </w:r>
      <w:r>
        <w:rPr>
          <w:color w:val="008000"/>
          <w:lang w:val="en-US"/>
        </w:rPr>
        <w:t xml:space="preserve"> </w:t>
      </w:r>
      <w:r>
        <w:rPr>
          <w:color w:val="008000"/>
        </w:rPr>
        <w:t>игрока</w:t>
      </w:r>
      <w:r>
        <w:rPr>
          <w:color w:val="008000"/>
          <w:lang w:val="en-US"/>
        </w:rPr>
        <w:t xml:space="preserve"> &gt; number</w:t>
      </w:r>
    </w:p>
    <w:p w:rsidR="00000000" w:rsidRDefault="00EC4849">
      <w:pPr>
        <w:ind w:firstLine="540"/>
        <w:rPr>
          <w:color w:val="008000"/>
        </w:rPr>
      </w:pPr>
      <w:r>
        <w:t xml:space="preserve">on_actor_dist_ge_nvis = number | scheme - </w:t>
      </w:r>
      <w:r>
        <w:rPr>
          <w:color w:val="008000"/>
        </w:rPr>
        <w:t>если диста</w:t>
      </w:r>
      <w:r>
        <w:rPr>
          <w:color w:val="008000"/>
        </w:rPr>
        <w:t>нция до игрока &gt; number без проверки на видимость</w:t>
      </w:r>
    </w:p>
    <w:p w:rsidR="00000000" w:rsidRDefault="00EC4849">
      <w:pPr>
        <w:ind w:firstLine="540"/>
        <w:rPr>
          <w:color w:val="008000"/>
        </w:rPr>
      </w:pPr>
      <w:r>
        <w:t xml:space="preserve">on_signal = signal | scheme - </w:t>
      </w:r>
      <w:r>
        <w:rPr>
          <w:color w:val="008000"/>
        </w:rPr>
        <w:t>срабатывает по приходу сигнала signal от текущей активной схемы</w:t>
      </w:r>
    </w:p>
    <w:p w:rsidR="00000000" w:rsidRDefault="00EC4849">
      <w:pPr>
        <w:ind w:firstLine="540"/>
        <w:rPr>
          <w:color w:val="008000"/>
        </w:rPr>
      </w:pPr>
      <w:r>
        <w:t xml:space="preserve">on_info = scheme - </w:t>
      </w:r>
      <w:r>
        <w:rPr>
          <w:color w:val="008000"/>
        </w:rPr>
        <w:t>срабатывает всегда</w:t>
      </w:r>
    </w:p>
    <w:p w:rsidR="00000000" w:rsidRDefault="00EC4849">
      <w:pPr>
        <w:ind w:firstLine="540"/>
        <w:rPr>
          <w:color w:val="008000"/>
        </w:rPr>
      </w:pPr>
      <w:r>
        <w:t xml:space="preserve">on_timer = msec | scheme - </w:t>
      </w:r>
      <w:r>
        <w:rPr>
          <w:color w:val="008000"/>
        </w:rPr>
        <w:t>срабатывает через msec мс после включения схемы</w:t>
      </w:r>
    </w:p>
    <w:p w:rsidR="00000000" w:rsidRDefault="00EC4849">
      <w:pPr>
        <w:ind w:firstLine="540"/>
        <w:rPr>
          <w:color w:val="008000"/>
        </w:rPr>
      </w:pPr>
      <w:r>
        <w:rPr>
          <w:lang w:val="en-US"/>
        </w:rPr>
        <w:t>on</w:t>
      </w:r>
      <w:r>
        <w:t>_</w:t>
      </w:r>
      <w:r>
        <w:rPr>
          <w:lang w:val="en-US"/>
        </w:rPr>
        <w:t>game</w:t>
      </w:r>
      <w:r>
        <w:t>_</w:t>
      </w:r>
      <w:r>
        <w:rPr>
          <w:lang w:val="en-US"/>
        </w:rPr>
        <w:t>timer</w:t>
      </w:r>
      <w:r>
        <w:t xml:space="preserve"> = </w:t>
      </w:r>
      <w:r>
        <w:rPr>
          <w:lang w:val="en-US"/>
        </w:rPr>
        <w:t>sec</w:t>
      </w:r>
      <w:r>
        <w:t xml:space="preserve">| </w:t>
      </w:r>
      <w:r>
        <w:rPr>
          <w:lang w:val="en-US"/>
        </w:rPr>
        <w:t>scheme</w:t>
      </w:r>
      <w:r>
        <w:t xml:space="preserve"> – </w:t>
      </w:r>
      <w:r>
        <w:rPr>
          <w:color w:val="008000"/>
        </w:rPr>
        <w:t xml:space="preserve">срабатывает через </w:t>
      </w:r>
      <w:r>
        <w:rPr>
          <w:color w:val="008000"/>
          <w:lang w:val="en-US"/>
        </w:rPr>
        <w:t>sec</w:t>
      </w:r>
      <w:r>
        <w:rPr>
          <w:color w:val="008000"/>
        </w:rPr>
        <w:t xml:space="preserve"> секунд игрового времени, после включения схемы</w:t>
      </w:r>
    </w:p>
    <w:p w:rsidR="00000000" w:rsidRDefault="00EC4849">
      <w:pPr>
        <w:ind w:firstLine="540"/>
        <w:rPr>
          <w:color w:val="008000"/>
        </w:rPr>
      </w:pPr>
      <w:r>
        <w:t xml:space="preserve">on_actor_in_zone = restrictor_name | scheme – </w:t>
      </w:r>
      <w:r>
        <w:rPr>
          <w:color w:val="008000"/>
        </w:rPr>
        <w:t>если актер в зоне, (указывается имя рестриктора)</w:t>
      </w:r>
    </w:p>
    <w:p w:rsidR="00000000" w:rsidRDefault="00EC4849">
      <w:pPr>
        <w:ind w:firstLine="540"/>
        <w:rPr>
          <w:color w:val="008000"/>
        </w:rPr>
      </w:pPr>
      <w:r>
        <w:t xml:space="preserve">on_actor_not_in_zone = restrictor_name | scheme – </w:t>
      </w:r>
      <w:r>
        <w:rPr>
          <w:color w:val="008000"/>
        </w:rPr>
        <w:t xml:space="preserve">если актер </w:t>
      </w:r>
      <w:r>
        <w:rPr>
          <w:color w:val="008000"/>
        </w:rPr>
        <w:t>не в зоне, (указывается имя рестриктора)</w:t>
      </w:r>
    </w:p>
    <w:p w:rsidR="00000000" w:rsidRDefault="00EC4849">
      <w:pPr>
        <w:ind w:firstLine="540"/>
        <w:rPr>
          <w:color w:val="008000"/>
        </w:rPr>
      </w:pPr>
      <w:r>
        <w:t xml:space="preserve">on_npc_in_zone = npc_story_id | restrictor_name | scheme – </w:t>
      </w:r>
      <w:r>
        <w:rPr>
          <w:color w:val="008000"/>
        </w:rPr>
        <w:t xml:space="preserve">если </w:t>
      </w:r>
      <w:r>
        <w:rPr>
          <w:color w:val="008000"/>
          <w:lang w:val="en-US"/>
        </w:rPr>
        <w:t>NPC</w:t>
      </w:r>
      <w:r>
        <w:rPr>
          <w:color w:val="008000"/>
        </w:rPr>
        <w:t xml:space="preserve"> в зоне, указывается </w:t>
      </w:r>
      <w:r>
        <w:rPr>
          <w:color w:val="008000"/>
          <w:lang w:val="en-US"/>
        </w:rPr>
        <w:t>story</w:t>
      </w:r>
      <w:r>
        <w:rPr>
          <w:color w:val="008000"/>
        </w:rPr>
        <w:t>_</w:t>
      </w:r>
      <w:r>
        <w:rPr>
          <w:color w:val="008000"/>
          <w:lang w:val="en-US"/>
        </w:rPr>
        <w:t>id</w:t>
      </w:r>
      <w:r>
        <w:rPr>
          <w:color w:val="008000"/>
        </w:rPr>
        <w:t xml:space="preserve"> </w:t>
      </w:r>
      <w:r>
        <w:rPr>
          <w:color w:val="008000"/>
          <w:lang w:val="en-US"/>
        </w:rPr>
        <w:t>NPC</w:t>
      </w:r>
      <w:r>
        <w:rPr>
          <w:color w:val="008000"/>
        </w:rPr>
        <w:t>, и имя рестриктора</w:t>
      </w:r>
    </w:p>
    <w:p w:rsidR="00000000" w:rsidRDefault="00EC4849">
      <w:pPr>
        <w:ind w:firstLine="540"/>
        <w:rPr>
          <w:color w:val="008000"/>
        </w:rPr>
      </w:pPr>
      <w:r>
        <w:t xml:space="preserve">on_npc_not_in_zone = npc_story_id | restrictor_name | scheme - </w:t>
      </w:r>
      <w:r>
        <w:rPr>
          <w:color w:val="008000"/>
        </w:rPr>
        <w:t xml:space="preserve">если </w:t>
      </w:r>
      <w:r>
        <w:rPr>
          <w:color w:val="008000"/>
          <w:lang w:val="en-US"/>
        </w:rPr>
        <w:t>NPC</w:t>
      </w:r>
      <w:r>
        <w:rPr>
          <w:color w:val="008000"/>
        </w:rPr>
        <w:t xml:space="preserve"> не в зоне, указывается </w:t>
      </w:r>
      <w:r>
        <w:rPr>
          <w:color w:val="008000"/>
          <w:lang w:val="en-US"/>
        </w:rPr>
        <w:t>story</w:t>
      </w:r>
      <w:r>
        <w:rPr>
          <w:color w:val="008000"/>
        </w:rPr>
        <w:t>_</w:t>
      </w:r>
      <w:r>
        <w:rPr>
          <w:color w:val="008000"/>
          <w:lang w:val="en-US"/>
        </w:rPr>
        <w:t>id</w:t>
      </w:r>
      <w:r>
        <w:rPr>
          <w:color w:val="008000"/>
        </w:rPr>
        <w:t xml:space="preserve"> </w:t>
      </w:r>
      <w:r>
        <w:rPr>
          <w:color w:val="008000"/>
          <w:lang w:val="en-US"/>
        </w:rPr>
        <w:t>NPC</w:t>
      </w:r>
      <w:r>
        <w:rPr>
          <w:color w:val="008000"/>
        </w:rPr>
        <w:t>, и имя рестриктора</w:t>
      </w:r>
    </w:p>
    <w:p w:rsidR="00000000" w:rsidRDefault="00EC4849">
      <w:pPr>
        <w:ind w:firstLine="540"/>
        <w:rPr>
          <w:color w:val="008000"/>
        </w:rPr>
      </w:pPr>
      <w:r>
        <w:t xml:space="preserve">on_actor_inside = scheme - </w:t>
      </w:r>
      <w:r>
        <w:rPr>
          <w:color w:val="008000"/>
        </w:rPr>
        <w:t>зона проверяет, находится ли игрок внутри нее</w:t>
      </w:r>
    </w:p>
    <w:p w:rsidR="00000000" w:rsidRDefault="00EC4849">
      <w:pPr>
        <w:ind w:firstLine="540"/>
        <w:rPr>
          <w:color w:val="008000"/>
        </w:rPr>
      </w:pPr>
      <w:r>
        <w:t xml:space="preserve">on_actor_outside = scheme </w:t>
      </w:r>
      <w:r>
        <w:rPr>
          <w:color w:val="008000"/>
        </w:rPr>
        <w:t>- зона проверяет, находится ли игрок за ее пределами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color w:val="FF0000"/>
        </w:rPr>
      </w:pPr>
      <w:r>
        <w:rPr>
          <w:color w:val="FF0000"/>
          <w:lang w:val="en-US"/>
        </w:rPr>
        <w:t>NB</w:t>
      </w:r>
      <w:r>
        <w:rPr>
          <w:color w:val="FF0000"/>
        </w:rPr>
        <w:t>: с любыми из вышеперечисленных параметров можно работать следующим о</w:t>
      </w:r>
      <w:r>
        <w:rPr>
          <w:color w:val="FF0000"/>
        </w:rPr>
        <w:t>бразом:</w:t>
      </w:r>
    </w:p>
    <w:p w:rsidR="00000000" w:rsidRDefault="00EC4849">
      <w:pPr>
        <w:ind w:firstLine="540"/>
        <w:rPr>
          <w:color w:val="FF0000"/>
          <w:lang w:val="en-US"/>
        </w:rPr>
      </w:pPr>
      <w:r>
        <w:rPr>
          <w:color w:val="FF0000"/>
          <w:lang w:val="en-US"/>
        </w:rPr>
        <w:t>on_info = {….} %...%</w:t>
      </w:r>
    </w:p>
    <w:p w:rsidR="00000000" w:rsidRDefault="00EC4849">
      <w:pPr>
        <w:ind w:firstLine="540"/>
        <w:rPr>
          <w:color w:val="FF0000"/>
          <w:lang w:val="en-US"/>
        </w:rPr>
      </w:pPr>
      <w:r>
        <w:rPr>
          <w:color w:val="FF0000"/>
          <w:lang w:val="en-US"/>
        </w:rPr>
        <w:lastRenderedPageBreak/>
        <w:t>on_info2 = {….} %...%</w:t>
      </w:r>
    </w:p>
    <w:p w:rsidR="00000000" w:rsidRDefault="00EC4849">
      <w:pPr>
        <w:ind w:firstLine="540"/>
        <w:rPr>
          <w:color w:val="FF0000"/>
          <w:lang w:val="en-US"/>
        </w:rPr>
      </w:pPr>
      <w:r>
        <w:rPr>
          <w:color w:val="FF0000"/>
          <w:lang w:val="en-US"/>
        </w:rPr>
        <w:t>on_info3 = {…} %...%</w:t>
      </w:r>
    </w:p>
    <w:p w:rsidR="00000000" w:rsidRDefault="00EC4849">
      <w:pPr>
        <w:ind w:firstLine="540"/>
        <w:rPr>
          <w:color w:val="FF0000"/>
        </w:rPr>
      </w:pPr>
      <w:r>
        <w:rPr>
          <w:color w:val="FF0000"/>
        </w:rPr>
        <w:t>и так далее до посинения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а также условия для переключения на описанные выше секции.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comba</w:t>
      </w:r>
      <w:r>
        <w:rPr>
          <w:lang w:val="en-US"/>
        </w:rPr>
        <w:t xml:space="preserve">t_ignore_cond = 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 xml:space="preserve">on_hit = 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 xml:space="preserve">on_death = 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 xml:space="preserve">on_combat = 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on_use =</w:t>
      </w:r>
    </w:p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41" w:name="_%D0%A1%D0%B8%D0%BD%D1%82%D0%B0%D0%BA%D1"/>
      <w:bookmarkEnd w:id="41"/>
      <w:r>
        <w:t xml:space="preserve">3.8.1. Синтаксис скрипта </w:t>
      </w:r>
      <w:r>
        <w:rPr>
          <w:lang w:val="en-US"/>
        </w:rPr>
        <w:t>Logic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 xml:space="preserve">Пример: для того, чтобы персонаж ходил по пути walk1, а при приближении игрока на дистанцию 5 метров, переключался на путь walk2 (но только при условии, что он видит игрока), нужно написать следующее: 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active = walker1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[walker1]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path_walk = walk1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path_look = look1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on_actor_dist_le = 5 | walker2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[walker2]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path_walk = walk2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path_look = look2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</w:pPr>
      <w:r>
        <w:t xml:space="preserve">Выше рассмотрено безусловное переключение секций. Перед именем секции в фигурных скобках {} можно задавать дополнительные условия, а после имени секции - так </w:t>
      </w:r>
      <w:r>
        <w:t xml:space="preserve">называемые "эффекты", которые заключить в знаки процента: %%. Эффекты будут применены только в случае активации секции. Можно не задавать имя секции, а задать только условия и/или эффекты. Тогда активной останется старая секция, но условия и эффекты будут </w:t>
      </w:r>
      <w:r>
        <w:t xml:space="preserve">все равно обработаны. Если все условия в фигурных скобках не выполняются, секция активирована не будет. 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t>Пример</w:t>
      </w:r>
      <w:r>
        <w:rPr>
          <w:lang w:val="en-US"/>
        </w:rPr>
        <w:t xml:space="preserve">: 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on_actor_dist_le = 5 | {</w:t>
      </w:r>
      <w:r>
        <w:t>условие</w:t>
      </w:r>
      <w:r>
        <w:rPr>
          <w:lang w:val="en-US"/>
        </w:rPr>
        <w:t>} walker2 %</w:t>
      </w:r>
      <w:r>
        <w:t>эффекты</w:t>
      </w:r>
      <w:r>
        <w:rPr>
          <w:lang w:val="en-US"/>
        </w:rPr>
        <w:t>%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</w:pPr>
      <w:r>
        <w:t xml:space="preserve">Условия могут быть следующими: 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+infoportion  - требуется присутствие infoportion у act</w:t>
      </w:r>
      <w:r>
        <w:t>or</w:t>
      </w:r>
    </w:p>
    <w:p w:rsidR="00000000" w:rsidRDefault="00EC4849">
      <w:pPr>
        <w:ind w:firstLine="540"/>
      </w:pPr>
      <w:r>
        <w:t>-infoportion  - требуется отсутствие infoportion у actor</w:t>
      </w:r>
    </w:p>
    <w:p w:rsidR="00000000" w:rsidRDefault="00EC4849">
      <w:pPr>
        <w:ind w:firstLine="540"/>
      </w:pPr>
      <w:r>
        <w:t>=func  - требуется, чтобы func вернула true</w:t>
      </w:r>
    </w:p>
    <w:p w:rsidR="00000000" w:rsidRDefault="00EC4849">
      <w:pPr>
        <w:ind w:firstLine="540"/>
      </w:pPr>
      <w:r>
        <w:t>!func  - требуется, чтобы func вернулся false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 xml:space="preserve">Эффекты могут быть следующими: 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+infoportion  - в случае включения секции у actor будет установлен infop</w:t>
      </w:r>
      <w:r>
        <w:t>ortion</w:t>
      </w:r>
    </w:p>
    <w:p w:rsidR="00000000" w:rsidRDefault="00EC4849">
      <w:pPr>
        <w:ind w:firstLine="540"/>
      </w:pPr>
      <w:r>
        <w:t>-infoportion  - в случае включения секции у actor будет убран infoportion</w:t>
      </w:r>
    </w:p>
    <w:p w:rsidR="00000000" w:rsidRDefault="00EC4849">
      <w:pPr>
        <w:ind w:firstLine="540"/>
      </w:pPr>
      <w:r>
        <w:t>=func  - в случае включения секции стартует функция func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 xml:space="preserve">Несколько условия или эффектов разделяются проблемами: 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on_actor_dist_le = 5 | {+info1 -info2 +info3} walker2 %+info</w:t>
      </w:r>
      <w:r>
        <w:rPr>
          <w:lang w:val="en-US"/>
        </w:rPr>
        <w:t>4 =func%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</w:pPr>
      <w:r>
        <w:t>Можно задавать сразу несколько секций, разделенных запятыми. Порядок обхода при этом - слева направо. После срабатывания первого из условий, обход прекращается. В примере ниже, если установлен info1, будет включена схема walker2, иначе, если уста</w:t>
      </w:r>
      <w:r>
        <w:t xml:space="preserve">новлен info2, будет включена схема walker3, иначе будет включен walker4: 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on_actor_dist_le = 5 | {+info1} walker2, {+info2} walker3, walker4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</w:pPr>
      <w:r>
        <w:t xml:space="preserve">В описанном выше поле active секции logic, можно также задавать условия, например: 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active = {=actor_fri</w:t>
      </w:r>
      <w:r>
        <w:rPr>
          <w:lang w:val="en-US"/>
        </w:rPr>
        <w:t>end} walker@friendly, walker@enemy</w:t>
      </w:r>
    </w:p>
    <w:p w:rsidR="00000000" w:rsidRDefault="00EC4849">
      <w:pPr>
        <w:pStyle w:val="3"/>
        <w:tabs>
          <w:tab w:val="left" w:pos="0"/>
        </w:tabs>
        <w:rPr>
          <w:rFonts w:ascii="Times New Roman" w:hAnsi="Times New Roman" w:cs="Times New Roman"/>
          <w:b w:val="0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 w:val="0"/>
          <w:color w:val="000000"/>
          <w:sz w:val="24"/>
          <w:szCs w:val="24"/>
        </w:rPr>
        <w:t xml:space="preserve">В логических условиях теперь принимается ключевое слово </w:t>
      </w:r>
      <w:r>
        <w:rPr>
          <w:rFonts w:ascii="Times New Roman" w:hAnsi="Times New Roman" w:cs="Times New Roman"/>
          <w:b w:val="0"/>
          <w:color w:val="000000"/>
          <w:sz w:val="24"/>
          <w:szCs w:val="24"/>
          <w:lang w:val="en"/>
        </w:rPr>
        <w:t>never</w:t>
      </w:r>
      <w:r>
        <w:rPr>
          <w:rFonts w:ascii="Times New Roman" w:hAnsi="Times New Roman" w:cs="Times New Roman"/>
          <w:b w:val="0"/>
          <w:color w:val="000000"/>
          <w:sz w:val="24"/>
          <w:szCs w:val="24"/>
        </w:rPr>
        <w:t>, которое означает, что условие ложно. Например</w:t>
      </w:r>
      <w:r>
        <w:rPr>
          <w:rFonts w:ascii="Times New Roman" w:hAnsi="Times New Roman" w:cs="Times New Roman"/>
          <w:b w:val="0"/>
          <w:color w:val="000000"/>
          <w:sz w:val="24"/>
          <w:szCs w:val="24"/>
          <w:lang w:val="en-US"/>
        </w:rPr>
        <w:t>: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combat_ignore_cond</w:t>
      </w:r>
      <w:r>
        <w:rPr>
          <w:lang w:val="en-US"/>
        </w:rPr>
        <w:t xml:space="preserve"> = {=actor_enemy =actor_has_suit} always, {=actor_enemy} never %...</w:t>
      </w:r>
      <w:r>
        <w:t>эффекты</w:t>
      </w:r>
      <w:r>
        <w:rPr>
          <w:lang w:val="en-US"/>
        </w:rPr>
        <w:t>...%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color w:val="000000"/>
        </w:rPr>
      </w:pPr>
      <w:r>
        <w:t>Вышеприведенн</w:t>
      </w:r>
      <w:r>
        <w:t xml:space="preserve">ая конструкция включает игнорирование боя, если у NPC враг - игрок в костюме, но отключит его, если врагом является игрок, но без костюма, при этом сработают эффекты (%%) секции never. </w:t>
      </w:r>
      <w:r>
        <w:rPr>
          <w:color w:val="000000"/>
        </w:rPr>
        <w:t xml:space="preserve">Таким образом, выбор секции </w:t>
      </w:r>
      <w:r>
        <w:rPr>
          <w:color w:val="000000"/>
          <w:lang w:val="en"/>
        </w:rPr>
        <w:t>never</w:t>
      </w:r>
      <w:r>
        <w:rPr>
          <w:color w:val="000000"/>
        </w:rPr>
        <w:t xml:space="preserve"> равносилен отсутствию секции (несраба</w:t>
      </w:r>
      <w:r>
        <w:rPr>
          <w:color w:val="000000"/>
        </w:rPr>
        <w:t>тыванию условия), но эффекты в знаках процента при этом срабатывают.</w:t>
      </w:r>
    </w:p>
    <w:p w:rsidR="00000000" w:rsidRDefault="00EC4849">
      <w:pPr>
        <w:ind w:firstLine="540"/>
        <w:rPr>
          <w:color w:val="000000"/>
        </w:rPr>
      </w:pPr>
    </w:p>
    <w:p w:rsidR="00000000" w:rsidRDefault="00EC4849">
      <w:pPr>
        <w:ind w:firstLine="540"/>
        <w:rPr>
          <w:color w:val="000000"/>
        </w:rPr>
      </w:pPr>
      <w:r>
        <w:rPr>
          <w:color w:val="000000"/>
        </w:rPr>
        <w:t xml:space="preserve">Пример работы с секцией </w:t>
      </w:r>
      <w:r>
        <w:rPr>
          <w:color w:val="000000"/>
          <w:lang w:val="en-US"/>
        </w:rPr>
        <w:t>nil</w:t>
      </w:r>
      <w:r>
        <w:rPr>
          <w:color w:val="000000"/>
        </w:rPr>
        <w:t xml:space="preserve">. Секция </w:t>
      </w:r>
      <w:r>
        <w:rPr>
          <w:color w:val="000000"/>
          <w:lang w:val="en-US"/>
        </w:rPr>
        <w:t>nil</w:t>
      </w:r>
      <w:r>
        <w:rPr>
          <w:color w:val="000000"/>
        </w:rPr>
        <w:t xml:space="preserve"> выводит из-под скриптовых схем персонажа, монстра или объект и отпускает его под управление движка. Это надо если какое-либо условие выполнившись </w:t>
      </w:r>
      <w:r>
        <w:rPr>
          <w:color w:val="000000"/>
        </w:rPr>
        <w:t>1 раз больше не нуждается в проверке, при этом экономятся ресурсы машины, которые на каждом апдейте проверяют это условие.</w:t>
      </w:r>
    </w:p>
    <w:p w:rsidR="00000000" w:rsidRDefault="00EC4849">
      <w:pPr>
        <w:autoSpaceDE w:val="0"/>
        <w:ind w:firstLine="540"/>
      </w:pP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active = sr_idle</w:t>
      </w:r>
    </w:p>
    <w:p w:rsidR="00000000" w:rsidRDefault="00EC4849">
      <w:pPr>
        <w:autoSpaceDE w:val="0"/>
        <w:ind w:firstLine="540"/>
        <w:rPr>
          <w:lang w:val="en-US"/>
        </w:rPr>
      </w:pP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[sr_idle]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on_actor_inside = nil %+esc_actor_inside%</w:t>
      </w:r>
    </w:p>
    <w:p w:rsidR="00000000" w:rsidRDefault="00EC4849">
      <w:pPr>
        <w:ind w:firstLine="540"/>
      </w:pPr>
      <w:r>
        <w:t>То есть, при входе актера в рестриктор выдается инфопо</w:t>
      </w:r>
      <w:r>
        <w:t>ршн и рестриктор уходит в секцию nil, больше не проверяя наличие игрока.</w:t>
      </w:r>
    </w:p>
    <w:p w:rsidR="00000000" w:rsidRDefault="00EC4849">
      <w:pPr>
        <w:ind w:firstLine="540"/>
      </w:pPr>
      <w:r>
        <w:rPr>
          <w:lang w:val="en-US"/>
        </w:rPr>
        <w:t>NB</w:t>
      </w:r>
      <w:r>
        <w:t xml:space="preserve">: Обратно из секции </w:t>
      </w:r>
      <w:r>
        <w:rPr>
          <w:lang w:val="en-US"/>
        </w:rPr>
        <w:t>nil</w:t>
      </w:r>
      <w:r>
        <w:t xml:space="preserve"> под скрипты объект вернуть уже невозможно! Учитывайте это, используя </w:t>
      </w:r>
    </w:p>
    <w:p w:rsidR="00000000" w:rsidRDefault="00EC4849">
      <w:pPr>
        <w:ind w:firstLine="540"/>
      </w:pPr>
      <w:r>
        <w:t>ее.</w:t>
      </w:r>
    </w:p>
    <w:p w:rsidR="00000000" w:rsidRDefault="00EC4849">
      <w:pPr>
        <w:pStyle w:val="3"/>
        <w:tabs>
          <w:tab w:val="left" w:pos="0"/>
        </w:tabs>
      </w:pPr>
      <w:bookmarkStart w:id="42" w:name="_%D0%92%D0%BE%D1%82_%D0%BF%D1%80%D0%B8%D"/>
      <w:bookmarkEnd w:id="42"/>
      <w:r>
        <w:t xml:space="preserve">3.8.2. Вот пример достаточно сложной логики: 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[logic]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active = walker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combat_ignor</w:t>
      </w:r>
      <w:r>
        <w:rPr>
          <w:lang w:val="en-US"/>
        </w:rPr>
        <w:t>e = combat_ignore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on_hit = hit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on_death = death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[hit]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on_info = %+alert%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[death]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on_info = %+alert +trup3%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[walker]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path_walk = walk_svoboda3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path_look = look_svoboda3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combat_ignore_cond = {-alert}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lastRenderedPageBreak/>
        <w:t>on_timer = 25000 | remark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[remark]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anim = idle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snd = s</w:t>
      </w:r>
      <w:r>
        <w:rPr>
          <w:lang w:val="en-US"/>
        </w:rPr>
        <w:t>talker_talk_kampfire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no_move = true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no_rotate = true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on_hit = hit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on_death = death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combat_ignore_cond = {-alert}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[combat_ignore]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</w:pPr>
      <w:r>
        <w:t xml:space="preserve">Рассмотрим ее пошагово. Вначале сталкер работает по схеме </w:t>
      </w:r>
      <w:r>
        <w:rPr>
          <w:lang w:val="en-US"/>
        </w:rPr>
        <w:t>walker</w:t>
      </w:r>
      <w:r>
        <w:t>-</w:t>
      </w:r>
      <w:r>
        <w:rPr>
          <w:lang w:val="en-US"/>
        </w:rPr>
        <w:t>a</w:t>
      </w:r>
      <w:r>
        <w:t>. При этом он игнорирует бой, пока не будет поставлен инфоп</w:t>
      </w:r>
      <w:r>
        <w:t xml:space="preserve">оршн </w:t>
      </w:r>
      <w:r>
        <w:rPr>
          <w:lang w:val="en-US"/>
        </w:rPr>
        <w:t>alert</w:t>
      </w:r>
      <w:r>
        <w:t xml:space="preserve">. Он ждет 25 секунд, после чего переходит в схему </w:t>
      </w:r>
      <w:r>
        <w:rPr>
          <w:lang w:val="en-US"/>
        </w:rPr>
        <w:t>remark</w:t>
      </w:r>
      <w:r>
        <w:t>. В ремарке он проигрывает идловую анимацию, говорит на указанные темы, не поворачивается и не двигается и точно также игнорирует бой. Если по нему попадут (</w:t>
      </w:r>
      <w:r>
        <w:rPr>
          <w:lang w:val="en-US"/>
        </w:rPr>
        <w:t>on</w:t>
      </w:r>
      <w:r>
        <w:t>_</w:t>
      </w:r>
      <w:r>
        <w:rPr>
          <w:lang w:val="en-US"/>
        </w:rPr>
        <w:t>hit</w:t>
      </w:r>
      <w:r>
        <w:t>) или убьют (</w:t>
      </w:r>
      <w:r>
        <w:rPr>
          <w:lang w:val="en-US"/>
        </w:rPr>
        <w:t>on</w:t>
      </w:r>
      <w:r>
        <w:t>_</w:t>
      </w:r>
      <w:r>
        <w:rPr>
          <w:lang w:val="en-US"/>
        </w:rPr>
        <w:t>death</w:t>
      </w:r>
      <w:r>
        <w:t>), буд</w:t>
      </w:r>
      <w:r>
        <w:t xml:space="preserve">ет поставлен инфопоршн </w:t>
      </w:r>
      <w:r>
        <w:rPr>
          <w:lang w:val="en-US"/>
        </w:rPr>
        <w:t>alert</w:t>
      </w:r>
      <w:r>
        <w:t xml:space="preserve"> и он перестанет игнорировать бой (понятно, что если он будет трупом, то это ему не поможет, но их в сценке трое, и тогда сорвутся в бой все остальные). Если его убьют, то также будет поставлен инфопоршн </w:t>
      </w:r>
      <w:r>
        <w:rPr>
          <w:lang w:val="en-US"/>
        </w:rPr>
        <w:t>trup</w:t>
      </w:r>
      <w:r>
        <w:t xml:space="preserve">3 который сообщит о </w:t>
      </w:r>
      <w:r>
        <w:t>том, что этот сталкер убит.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А  вот логика его противника: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active = walker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combat_ignore = combat_ignore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[walker]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path_walk = soldier_walk1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path_look = soldier_look1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combat_ignore_cond = always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team = assault_group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on_signal = assault | camper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[c</w:t>
      </w:r>
      <w:r>
        <w:rPr>
          <w:lang w:val="en-US"/>
        </w:rPr>
        <w:t>amper]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path_walk = soldier_walk1_2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path_look = soldier_look1_2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radius = 5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on_info = {+trup1 +trup2 +trup3} walker2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[walker2]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path_walk = soldier_walk1_3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path_look = soldier_look1_3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[combat_ignore]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</w:pPr>
      <w:r>
        <w:t xml:space="preserve">Он идет в схеме </w:t>
      </w:r>
      <w:r>
        <w:rPr>
          <w:lang w:val="en-US"/>
        </w:rPr>
        <w:t>walker</w:t>
      </w:r>
      <w:r>
        <w:t>, игнорируя бой (причем игнорируя</w:t>
      </w:r>
      <w:r>
        <w:t xml:space="preserve"> в любой ситуации). Идет в составе группы </w:t>
      </w:r>
      <w:r>
        <w:rPr>
          <w:lang w:val="en-US"/>
        </w:rPr>
        <w:t>assault</w:t>
      </w:r>
      <w:r>
        <w:t>_</w:t>
      </w:r>
      <w:r>
        <w:rPr>
          <w:lang w:val="en-US"/>
        </w:rPr>
        <w:t>group</w:t>
      </w:r>
      <w:r>
        <w:t xml:space="preserve">. Когда он приходит в конечную точку маршрута (там он синхронизируется с остальными из группы, это приписано в путях) и получает сигнал </w:t>
      </w:r>
      <w:r>
        <w:rPr>
          <w:lang w:val="en-US"/>
        </w:rPr>
        <w:t>assault</w:t>
      </w:r>
      <w:r>
        <w:t xml:space="preserve">, то переходит в схему </w:t>
      </w:r>
      <w:r>
        <w:rPr>
          <w:lang w:val="en-US"/>
        </w:rPr>
        <w:t>camper</w:t>
      </w:r>
      <w:r>
        <w:t>. В этой схеме у него не проп</w:t>
      </w:r>
      <w:r>
        <w:t xml:space="preserve">исан </w:t>
      </w:r>
      <w:r>
        <w:rPr>
          <w:lang w:val="en-US"/>
        </w:rPr>
        <w:t>combat</w:t>
      </w:r>
      <w:r>
        <w:t>_</w:t>
      </w:r>
      <w:r>
        <w:rPr>
          <w:lang w:val="en-US"/>
        </w:rPr>
        <w:t>ignore</w:t>
      </w:r>
      <w:r>
        <w:t xml:space="preserve">, поэтому он начинает стрелять по противнику. После того, как все трое противников будут убиты, каждый из них, умирая ставит инфопоршн </w:t>
      </w:r>
      <w:r>
        <w:rPr>
          <w:lang w:val="en-US"/>
        </w:rPr>
        <w:t>trup</w:t>
      </w:r>
      <w:r>
        <w:t xml:space="preserve">1, </w:t>
      </w:r>
      <w:r>
        <w:rPr>
          <w:lang w:val="en-US"/>
        </w:rPr>
        <w:t>trup</w:t>
      </w:r>
      <w:r>
        <w:t xml:space="preserve">2 или </w:t>
      </w:r>
      <w:r>
        <w:rPr>
          <w:lang w:val="en-US"/>
        </w:rPr>
        <w:t>trup</w:t>
      </w:r>
      <w:r>
        <w:t xml:space="preserve">3 и когда все трое будут убиты, то он переключится на схему </w:t>
      </w:r>
      <w:r>
        <w:rPr>
          <w:lang w:val="en-US"/>
        </w:rPr>
        <w:t>walker</w:t>
      </w:r>
      <w:r>
        <w:t>2 (подойдет к ко</w:t>
      </w:r>
      <w:r>
        <w:t>стру).</w:t>
      </w:r>
    </w:p>
    <w:p w:rsidR="00000000" w:rsidRDefault="00EC4849">
      <w:pPr>
        <w:ind w:firstLine="540"/>
      </w:pPr>
    </w:p>
    <w:p w:rsidR="00000000" w:rsidRDefault="00EC4849">
      <w:pPr>
        <w:pStyle w:val="2"/>
        <w:tabs>
          <w:tab w:val="left" w:pos="0"/>
        </w:tabs>
        <w:rPr>
          <w:lang w:val="en-US"/>
        </w:rPr>
      </w:pPr>
      <w:bookmarkStart w:id="43" w:name="_%D0%A1%D1%85%D0%B5%D0%BC%D1%8B_%D0%BB%D"/>
      <w:bookmarkEnd w:id="43"/>
      <w:r>
        <w:lastRenderedPageBreak/>
        <w:t xml:space="preserve">3.9. Схемы логики </w:t>
      </w:r>
      <w:r>
        <w:rPr>
          <w:lang w:val="en-US"/>
        </w:rPr>
        <w:t>space</w:t>
      </w:r>
      <w:r>
        <w:t>_</w:t>
      </w:r>
      <w:r>
        <w:rPr>
          <w:lang w:val="en-US"/>
        </w:rPr>
        <w:t>restrictor</w:t>
      </w:r>
    </w:p>
    <w:p w:rsidR="00000000" w:rsidRDefault="00EC4849"/>
    <w:p w:rsidR="00000000" w:rsidRDefault="00EC4849">
      <w:pPr>
        <w:ind w:firstLine="540"/>
        <w:rPr>
          <w:color w:val="FF0000"/>
        </w:rPr>
      </w:pPr>
      <w:r>
        <w:rPr>
          <w:color w:val="FF0000"/>
        </w:rPr>
        <w:t>Общее замечание: Чтобы исключить ситуацию, когда актёр проскакивает через рестриктор и тот не успевает сработать, старайтесь ставить рестриктор так, чтоб минимальная ширина была больше 2 метров.</w:t>
      </w:r>
    </w:p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44" w:name="_%D0%A1%D1%85%D0%B5%D0%BC%D0%B0_%5Bsr_id"/>
      <w:bookmarkEnd w:id="44"/>
      <w:r>
        <w:rPr>
          <w:lang w:val="en-US"/>
        </w:rPr>
        <w:t xml:space="preserve">3.9.1. </w:t>
      </w:r>
      <w:r>
        <w:t>Схема</w:t>
      </w:r>
      <w:r>
        <w:rPr>
          <w:lang w:val="en-US"/>
        </w:rPr>
        <w:t xml:space="preserve"> [sr_</w:t>
      </w:r>
      <w:r>
        <w:rPr>
          <w:lang w:val="en-US"/>
        </w:rPr>
        <w:t>idle]</w:t>
      </w:r>
      <w:r>
        <w:rPr>
          <w:lang w:val="en-US"/>
        </w:rPr>
        <w:tab/>
      </w:r>
    </w:p>
    <w:p w:rsidR="00000000" w:rsidRDefault="00EC4849">
      <w:pPr>
        <w:autoSpaceDE w:val="0"/>
        <w:ind w:firstLine="540"/>
      </w:pPr>
      <w:r>
        <w:t>Предназначение данной схемы – включить другую схему при срабатывании одного из стандартных условий логической схемы.</w:t>
      </w:r>
    </w:p>
    <w:p w:rsidR="00000000" w:rsidRDefault="00EC4849">
      <w:pPr>
        <w:autoSpaceDE w:val="0"/>
        <w:ind w:firstLine="540"/>
      </w:pPr>
      <w:r>
        <w:tab/>
        <w:t>Сама по себе схема ничего не делает.</w:t>
      </w:r>
    </w:p>
    <w:p w:rsidR="00000000" w:rsidRDefault="00EC4849">
      <w:pPr>
        <w:autoSpaceDE w:val="0"/>
        <w:ind w:firstLine="540"/>
      </w:pPr>
      <w:r>
        <w:tab/>
        <w:t>Пример настроек рестриктора:</w:t>
      </w:r>
    </w:p>
    <w:p w:rsidR="00000000" w:rsidRDefault="00EC4849">
      <w:pPr>
        <w:autoSpaceDE w:val="0"/>
        <w:ind w:firstLine="540"/>
      </w:pPr>
    </w:p>
    <w:p w:rsidR="00000000" w:rsidRDefault="00EC4849">
      <w:pPr>
        <w:autoSpaceDE w:val="0"/>
        <w:ind w:firstLine="540"/>
      </w:pPr>
      <w:r>
        <w:t>[</w:t>
      </w:r>
      <w:r>
        <w:rPr>
          <w:lang w:val="en-US"/>
        </w:rPr>
        <w:t>logic</w:t>
      </w:r>
      <w:r>
        <w:t>]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active</w:t>
      </w:r>
      <w:r>
        <w:t xml:space="preserve"> = </w:t>
      </w:r>
      <w:r>
        <w:rPr>
          <w:lang w:val="en-US"/>
        </w:rPr>
        <w:t>sr</w:t>
      </w:r>
      <w:r>
        <w:t>_</w:t>
      </w:r>
      <w:r>
        <w:rPr>
          <w:lang w:val="en-US"/>
        </w:rPr>
        <w:t>idle</w:t>
      </w:r>
    </w:p>
    <w:p w:rsidR="00000000" w:rsidRDefault="00EC4849">
      <w:pPr>
        <w:autoSpaceDE w:val="0"/>
        <w:ind w:firstLine="540"/>
      </w:pP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[</w:t>
      </w:r>
      <w:r>
        <w:rPr>
          <w:lang w:val="en-US"/>
        </w:rPr>
        <w:t>sr_idle]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on_actor_inside = nil %+esc</w:t>
      </w:r>
      <w:r>
        <w:rPr>
          <w:lang w:val="en-US"/>
        </w:rPr>
        <w:t>_actor_inside%</w:t>
      </w:r>
    </w:p>
    <w:p w:rsidR="00000000" w:rsidRDefault="00EC4849">
      <w:pPr>
        <w:autoSpaceDE w:val="0"/>
        <w:ind w:firstLine="540"/>
        <w:rPr>
          <w:lang w:val="en-US"/>
        </w:rPr>
      </w:pPr>
    </w:p>
    <w:p w:rsidR="00000000" w:rsidRDefault="00EC4849">
      <w:pPr>
        <w:autoSpaceDE w:val="0"/>
        <w:ind w:firstLine="540"/>
      </w:pPr>
      <w:r>
        <w:rPr>
          <w:lang w:val="en-US"/>
        </w:rPr>
        <w:tab/>
      </w:r>
      <w:r>
        <w:t xml:space="preserve">Обратите внимание, что после срабатывания проверки активная схема переключается в </w:t>
      </w:r>
      <w:r>
        <w:rPr>
          <w:lang w:val="en-US"/>
        </w:rPr>
        <w:t>nil</w:t>
      </w:r>
      <w:r>
        <w:t xml:space="preserve">, чтобы не продолжать бесполезную проверку на каждом апдейте. Можно не задавать </w:t>
      </w:r>
      <w:r>
        <w:rPr>
          <w:lang w:val="en-US"/>
        </w:rPr>
        <w:t>nil</w:t>
      </w:r>
      <w:r>
        <w:t>.</w:t>
      </w:r>
    </w:p>
    <w:p w:rsidR="00000000" w:rsidRDefault="00EC4849">
      <w:pPr>
        <w:ind w:firstLine="540"/>
      </w:pPr>
      <w:r>
        <w:t>Часто эта схема работает вместе со спавнером, рестриктор выдает инфоп</w:t>
      </w:r>
      <w:r>
        <w:t>оршн, при входе в зону, а спавнер по нему уже кого-то спавнит.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 xml:space="preserve"> \gamedata\scripts\sr_idle.script</w:t>
      </w:r>
    </w:p>
    <w:p w:rsidR="00000000" w:rsidRDefault="00EC4849">
      <w:pPr>
        <w:pStyle w:val="3"/>
        <w:tabs>
          <w:tab w:val="left" w:pos="0"/>
        </w:tabs>
      </w:pPr>
      <w:bookmarkStart w:id="45" w:name="_%D0%A1%D0%B5%D0%BA%D1%86%D0%B8%D1%8F_%5"/>
      <w:r>
        <w:t>3.9.2. Секция [sr_no_weapon]</w:t>
      </w:r>
    </w:p>
    <w:p w:rsidR="00000000" w:rsidRDefault="00EC4849">
      <w:pPr>
        <w:ind w:firstLine="540"/>
      </w:pPr>
      <w:r>
        <w:t>Данная схема убирает оружие у игрока при входе в зону.</w:t>
      </w:r>
    </w:p>
    <w:p w:rsidR="00000000" w:rsidRDefault="00EC4849">
      <w:pPr>
        <w:autoSpaceDE w:val="0"/>
        <w:ind w:firstLine="540"/>
      </w:pPr>
      <w:r>
        <w:t>Пример настроек рестриктора:</w:t>
      </w:r>
    </w:p>
    <w:p w:rsidR="00000000" w:rsidRDefault="00EC4849">
      <w:pPr>
        <w:autoSpaceDE w:val="0"/>
        <w:ind w:firstLine="540"/>
      </w:pPr>
    </w:p>
    <w:p w:rsidR="00000000" w:rsidRDefault="00EC4849">
      <w:pPr>
        <w:autoSpaceDE w:val="0"/>
        <w:ind w:firstLine="540"/>
      </w:pPr>
      <w:r>
        <w:t>[</w:t>
      </w:r>
      <w:r>
        <w:rPr>
          <w:lang w:val="en-US"/>
        </w:rPr>
        <w:t>logic</w:t>
      </w:r>
      <w:r>
        <w:t>]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active</w:t>
      </w:r>
      <w:r>
        <w:t xml:space="preserve"> = </w:t>
      </w:r>
      <w:r>
        <w:rPr>
          <w:lang w:val="en-US"/>
        </w:rPr>
        <w:t>sr</w:t>
      </w:r>
      <w:r>
        <w:t>_</w:t>
      </w:r>
      <w:r>
        <w:rPr>
          <w:lang w:val="en-US"/>
        </w:rPr>
        <w:t>no</w:t>
      </w:r>
      <w:r>
        <w:t>_</w:t>
      </w:r>
      <w:r>
        <w:rPr>
          <w:lang w:val="en-US"/>
        </w:rPr>
        <w:t>weapon</w:t>
      </w:r>
    </w:p>
    <w:p w:rsidR="00000000" w:rsidRDefault="00EC4849">
      <w:pPr>
        <w:autoSpaceDE w:val="0"/>
        <w:ind w:firstLine="540"/>
      </w:pP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[sr_no</w:t>
      </w:r>
      <w:r>
        <w:rPr>
          <w:lang w:val="en-GB"/>
        </w:rPr>
        <w:t>_</w:t>
      </w:r>
      <w:r>
        <w:rPr>
          <w:lang w:val="en-US"/>
        </w:rPr>
        <w:t>we</w:t>
      </w:r>
      <w:r>
        <w:rPr>
          <w:lang w:val="en-US"/>
        </w:rPr>
        <w:t>apon]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 xml:space="preserve"> \gamedata\scripts\sr_no_weapon.script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pStyle w:val="3"/>
        <w:tabs>
          <w:tab w:val="left" w:pos="0"/>
        </w:tabs>
      </w:pPr>
      <w:r>
        <w:t xml:space="preserve">3.9.3. Секция [sr_sound], 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snd = Перечень имён звуков разделенных запятыми.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type = Типы звуков через запятые. Для удобства введены типы наборов звуков. Т.е., например, чтобы не перечислять каждый раз ве</w:t>
      </w:r>
      <w:r>
        <w:t>сь набор звуков скрипа деревянного пола, можно указать тип floor_wooden.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*delay = Задержка перед проигрыванием звука в секундах реального времени, по умолчанию 0.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*idle =  Длина периода игнорирования входа в зону после начала последнего проигранного звук</w:t>
      </w:r>
      <w:r>
        <w:t>а. Чтоб, например, завывание было не чаще, чем раз в несколько минут. В секундах игрового времени. По умолчанию 0.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*rnd = Вероятность (в процентах) того, что звук отыграется. По умолчанию 100.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lastRenderedPageBreak/>
        <w:t>*position = Задает имя пути, в вершинах которого может отыгра</w:t>
      </w:r>
      <w:r>
        <w:t>ться звук. Есть зарезервированное значение random. Оно означает случайное место в радиусе 15…50 метров от игрока. Если этот параметр не задан, то подразумевается позиция игрока.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*slide_velocity = Скорость (м/с) передвижения звука по точкам патрульного пут</w:t>
      </w:r>
      <w:r>
        <w:t>и. По умолчанию - 3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*slide_sound_once = true\false</w:t>
      </w:r>
    </w:p>
    <w:p w:rsidR="00000000" w:rsidRDefault="00EC4849">
      <w:pPr>
        <w:ind w:firstLine="540"/>
      </w:pPr>
      <w:r>
        <w:tab/>
        <w:t>true - проиграть звук один раз, даже если он не дошел до последней точки пути.</w:t>
      </w:r>
    </w:p>
    <w:p w:rsidR="00000000" w:rsidRDefault="00EC4849">
      <w:pPr>
        <w:ind w:firstLine="540"/>
      </w:pPr>
      <w:r>
        <w:tab/>
        <w:t>false – если звук закончился, а до последней точки пути не дошел, запустить его ещё раз. По умолчанию false.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*</w:t>
      </w:r>
      <w:r>
        <w:rPr>
          <w:lang w:val="en-US"/>
        </w:rPr>
        <w:t>play</w:t>
      </w:r>
      <w:r>
        <w:t>_</w:t>
      </w:r>
      <w:r>
        <w:rPr>
          <w:lang w:val="en-US"/>
        </w:rPr>
        <w:t>at</w:t>
      </w:r>
      <w:r>
        <w:t>_</w:t>
      </w:r>
      <w:r>
        <w:rPr>
          <w:lang w:val="en-US"/>
        </w:rPr>
        <w:t>acto</w:t>
      </w:r>
      <w:r>
        <w:rPr>
          <w:lang w:val="en-US"/>
        </w:rPr>
        <w:t>r</w:t>
      </w:r>
      <w:r>
        <w:t xml:space="preserve"> = </w:t>
      </w:r>
      <w:r>
        <w:rPr>
          <w:lang w:val="en-US"/>
        </w:rPr>
        <w:t>true</w:t>
      </w:r>
      <w:r>
        <w:t>/</w:t>
      </w:r>
      <w:r>
        <w:rPr>
          <w:lang w:val="en-US"/>
        </w:rPr>
        <w:t>false</w:t>
      </w:r>
      <w:r>
        <w:t xml:space="preserve"> Заставляет звук играться от позиции актера постоянно. Если он будет</w:t>
      </w:r>
    </w:p>
    <w:p w:rsidR="00000000" w:rsidRDefault="00EC4849">
      <w:pPr>
        <w:ind w:firstLine="540"/>
      </w:pPr>
      <w:r>
        <w:t xml:space="preserve">  равен </w:t>
      </w:r>
      <w:r>
        <w:rPr>
          <w:lang w:val="en-US"/>
        </w:rPr>
        <w:t>true</w:t>
      </w:r>
      <w:r>
        <w:t xml:space="preserve"> и будет задан путь перемещения звука (или рандом), то мы тупо вылетим.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Предназначение данной схемы: отыграть звук при входе актёра в рестриктор.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color w:val="FF0000"/>
        </w:rPr>
      </w:pPr>
      <w:r>
        <w:rPr>
          <w:color w:val="FF0000"/>
        </w:rPr>
        <w:t>Поддерживаетс</w:t>
      </w:r>
      <w:r>
        <w:rPr>
          <w:color w:val="FF0000"/>
        </w:rPr>
        <w:t xml:space="preserve">я </w:t>
      </w:r>
      <w:r>
        <w:rPr>
          <w:color w:val="FF0000"/>
          <w:lang w:val="en-US"/>
        </w:rPr>
        <w:t>sound</w:t>
      </w:r>
      <w:r>
        <w:rPr>
          <w:color w:val="FF0000"/>
        </w:rPr>
        <w:t>_</w:t>
      </w:r>
      <w:r>
        <w:rPr>
          <w:color w:val="FF0000"/>
          <w:lang w:val="en-US"/>
        </w:rPr>
        <w:t>end</w:t>
      </w:r>
      <w:r>
        <w:rPr>
          <w:color w:val="FF0000"/>
        </w:rPr>
        <w:t>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Обязательно нужно задать либо snd, либо type. Можно их задать вместе. На базе этих параметров составляется список звуков. При входе актёра в рестриктор отыгрывается случайный звук из этого списка.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Место, из которого может отыграться звук, за</w:t>
      </w:r>
      <w:r>
        <w:t>даётся одним из трёх:</w:t>
      </w:r>
    </w:p>
    <w:p w:rsidR="00000000" w:rsidRDefault="00EC4849">
      <w:pPr>
        <w:ind w:firstLine="540"/>
      </w:pPr>
      <w:r>
        <w:t>-</w:t>
      </w:r>
      <w:r>
        <w:tab/>
        <w:t>случайное;</w:t>
      </w:r>
    </w:p>
    <w:p w:rsidR="00000000" w:rsidRDefault="00EC4849">
      <w:pPr>
        <w:ind w:firstLine="540"/>
      </w:pPr>
      <w:r>
        <w:t>-</w:t>
      </w:r>
      <w:r>
        <w:tab/>
        <w:t>случайная вершина заданного пути;</w:t>
      </w:r>
    </w:p>
    <w:p w:rsidR="00000000" w:rsidRDefault="00EC4849">
      <w:pPr>
        <w:ind w:firstLine="540"/>
      </w:pPr>
      <w:r>
        <w:t>-</w:t>
      </w:r>
      <w:r>
        <w:tab/>
        <w:t>позиция игрока.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Пример настроек рестриктора: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active = sr_sound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[sr_sound]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type = floor_wooden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snd = ambient\wind1, ambient\sparks1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rnd = 50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position = random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idle = 120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del</w:t>
      </w:r>
      <w:r>
        <w:rPr>
          <w:lang w:val="en-US"/>
        </w:rPr>
        <w:t>ay = 3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</w:pPr>
      <w:r>
        <w:t xml:space="preserve">Есть возможность сделать «скользящий звук». Необходим патрульный путь. Звук начинает отыгрываться с начала пути и перемещается от одной точки пути к другой (по мере их установки на патрульном пути) со скоростью slide_velocity. 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active = sr</w:t>
      </w:r>
      <w:r>
        <w:rPr>
          <w:lang w:val="en-US"/>
        </w:rPr>
        <w:t>_sound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[sr_sound]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type = random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position = way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slide_velocity = 8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slide_sound_once = true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 xml:space="preserve"> \gamedata\scripts\sr_sound.script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</w:p>
    <w:bookmarkEnd w:id="45"/>
    <w:p w:rsidR="00000000" w:rsidRDefault="00EC4849">
      <w:pPr>
        <w:pStyle w:val="3"/>
        <w:tabs>
          <w:tab w:val="left" w:pos="0"/>
        </w:tabs>
      </w:pPr>
      <w:r>
        <w:t>3.9.4. Секция [sr_tip]</w:t>
      </w:r>
    </w:p>
    <w:p w:rsidR="00000000" w:rsidRDefault="00EC4849">
      <w:pPr>
        <w:ind w:firstLine="540"/>
      </w:pPr>
      <w:r>
        <w:t>Предназначение данной схемы – давать игроку сообщение (подсказку) при входе в рестриктор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name = На</w:t>
      </w:r>
      <w:r>
        <w:t>звание новости.</w:t>
      </w:r>
    </w:p>
    <w:p w:rsidR="00000000" w:rsidRDefault="00EC4849">
      <w:pPr>
        <w:ind w:firstLine="540"/>
      </w:pPr>
      <w:r>
        <w:t>type = по умолчанию «news»</w:t>
      </w:r>
    </w:p>
    <w:p w:rsidR="00000000" w:rsidRDefault="00EC4849">
      <w:pPr>
        <w:ind w:firstLine="540"/>
      </w:pPr>
      <w:r>
        <w:t>Тип  новостей: «news» – отсылается как глобальная новость, «tips» - отсылается то имени sender-a</w:t>
      </w:r>
    </w:p>
    <w:p w:rsidR="00000000" w:rsidRDefault="00EC4849">
      <w:pPr>
        <w:ind w:firstLine="540"/>
      </w:pPr>
      <w:r>
        <w:t>*sender = если тип = «tips», то от sender задаёт условный строковый идентификатор иконки персонажа, от которого якоб</w:t>
      </w:r>
      <w:r>
        <w:t>ы пришло сообщение. По умолчанию это иконка торговца.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*cond = Необходимые логические условия, при которых подсказка сработает. По дефолту, сработает при входе в зону.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*</w:t>
      </w:r>
      <w:r>
        <w:rPr>
          <w:lang w:val="en-US"/>
        </w:rPr>
        <w:t>single</w:t>
      </w:r>
      <w:r>
        <w:t xml:space="preserve"> = </w:t>
      </w:r>
      <w:r>
        <w:rPr>
          <w:lang w:val="en-US"/>
        </w:rPr>
        <w:t>true</w:t>
      </w:r>
      <w:r>
        <w:t>/</w:t>
      </w:r>
      <w:r>
        <w:rPr>
          <w:lang w:val="en-US"/>
        </w:rPr>
        <w:t>false</w:t>
      </w:r>
      <w:r>
        <w:t xml:space="preserve"> (по умолчанию </w:t>
      </w:r>
      <w:r>
        <w:rPr>
          <w:lang w:val="en-US"/>
        </w:rPr>
        <w:t>false</w:t>
      </w:r>
      <w:r>
        <w:t xml:space="preserve">). Если параметр в </w:t>
      </w:r>
      <w:r>
        <w:rPr>
          <w:lang w:val="en-US"/>
        </w:rPr>
        <w:t>true</w:t>
      </w:r>
      <w:r>
        <w:t>, то типс будет выдан то</w:t>
      </w:r>
      <w:r>
        <w:t>лько один раз,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Пример настроек рестриктора: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[</w:t>
      </w:r>
      <w:r>
        <w:rPr>
          <w:lang w:val="en-US"/>
        </w:rPr>
        <w:t>logic</w:t>
      </w:r>
      <w:r>
        <w:t>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active</w:t>
      </w:r>
      <w:r>
        <w:t xml:space="preserve"> = </w:t>
      </w:r>
      <w:r>
        <w:rPr>
          <w:lang w:val="en-US"/>
        </w:rPr>
        <w:t>sr</w:t>
      </w:r>
      <w:r>
        <w:t>_</w:t>
      </w:r>
      <w:r>
        <w:rPr>
          <w:lang w:val="en-US"/>
        </w:rPr>
        <w:t>tip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[sr_tip]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name = tips_esc_trader_about_pda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type = tips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cond = {+infoportion1 –infoportion2 }</w:t>
      </w:r>
    </w:p>
    <w:p w:rsidR="00000000" w:rsidRDefault="00EC4849">
      <w:pPr>
        <w:ind w:firstLine="540"/>
        <w:rPr>
          <w:color w:val="FF0000"/>
        </w:rPr>
      </w:pPr>
      <w:r>
        <w:t>*</w:t>
      </w:r>
      <w:r>
        <w:rPr>
          <w:lang w:val="en-US"/>
        </w:rPr>
        <w:t>showtime</w:t>
      </w:r>
      <w:r>
        <w:t xml:space="preserve"> = </w:t>
      </w:r>
      <w:r>
        <w:rPr>
          <w:lang w:val="en-US"/>
        </w:rPr>
        <w:t>msec</w:t>
      </w:r>
      <w:r>
        <w:t xml:space="preserve"> – время в миллисекундах, в течение которого сообщение будет находится на экр</w:t>
      </w:r>
      <w:r>
        <w:t xml:space="preserve">ане. – </w:t>
      </w:r>
      <w:r>
        <w:rPr>
          <w:color w:val="FF0000"/>
        </w:rPr>
        <w:t>ПОКА НЕ РАБОТАЕТ НОРМАЛЬНО!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Если необходимо проиграть только 1 раз, а это случается часто, то можно добавить следующую строку: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on_actor_inside = nil</w:t>
      </w:r>
      <w:r>
        <w:rPr>
          <w:lang w:val="en-US"/>
        </w:rPr>
        <w:t xml:space="preserve"> 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 xml:space="preserve"> \gamedata\scripts\sr_tip.script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46" w:name="_3.9.5._Sr_light"/>
      <w:bookmarkEnd w:id="46"/>
      <w:r>
        <w:t xml:space="preserve">3.9.5. </w:t>
      </w:r>
      <w:r>
        <w:rPr>
          <w:lang w:val="en-US"/>
        </w:rPr>
        <w:t>Sr</w:t>
      </w:r>
      <w:r>
        <w:t>_</w:t>
      </w:r>
      <w:r>
        <w:rPr>
          <w:lang w:val="en-US"/>
        </w:rPr>
        <w:t>light</w:t>
      </w:r>
    </w:p>
    <w:p w:rsidR="00000000" w:rsidRDefault="00EC4849">
      <w:r>
        <w:tab/>
        <w:t>Зона, в которой фонарики у неписей будут в</w:t>
      </w:r>
      <w:r>
        <w:t>ключены независимо от времени суток.</w:t>
      </w:r>
    </w:p>
    <w:p w:rsidR="00000000" w:rsidRDefault="00EC4849"/>
    <w:p w:rsidR="00000000" w:rsidRDefault="00EC4849">
      <w:pPr>
        <w:ind w:firstLine="540"/>
      </w:pPr>
      <w:r>
        <w:t>Работает следующим образом:</w:t>
      </w:r>
    </w:p>
    <w:p w:rsidR="00000000" w:rsidRDefault="00EC4849">
      <w:pPr>
        <w:ind w:firstLine="540"/>
      </w:pPr>
    </w:p>
    <w:p w:rsidR="00000000" w:rsidRDefault="00EC4849">
      <w:r>
        <w:t xml:space="preserve">  [logic]</w:t>
      </w:r>
    </w:p>
    <w:p w:rsidR="00000000" w:rsidRDefault="00EC4849">
      <w:r>
        <w:t xml:space="preserve">  active = sr_light</w:t>
      </w:r>
    </w:p>
    <w:p w:rsidR="00000000" w:rsidRDefault="00EC4849"/>
    <w:p w:rsidR="00000000" w:rsidRDefault="00EC4849">
      <w:pPr>
        <w:rPr>
          <w:lang w:val="en-US"/>
        </w:rPr>
      </w:pPr>
      <w:r>
        <w:t xml:space="preserve">  </w:t>
      </w:r>
      <w:r>
        <w:rPr>
          <w:lang w:val="en-US"/>
        </w:rPr>
        <w:t>[sr_light]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light_on = true/false (</w:t>
      </w:r>
      <w:r>
        <w:t>свет</w:t>
      </w:r>
      <w:r>
        <w:rPr>
          <w:lang w:val="en-US"/>
        </w:rPr>
        <w:t xml:space="preserve"> </w:t>
      </w:r>
      <w:r>
        <w:t>включен</w:t>
      </w:r>
      <w:r>
        <w:rPr>
          <w:lang w:val="en-US"/>
        </w:rPr>
        <w:t>/</w:t>
      </w:r>
      <w:r>
        <w:t>выключен</w:t>
      </w:r>
      <w:r>
        <w:rPr>
          <w:lang w:val="en-US"/>
        </w:rPr>
        <w:t>)</w:t>
      </w:r>
    </w:p>
    <w:p w:rsidR="00000000" w:rsidRDefault="00EC4849">
      <w:pPr>
        <w:rPr>
          <w:lang w:val="en-US"/>
        </w:rPr>
      </w:pPr>
    </w:p>
    <w:p w:rsidR="00000000" w:rsidRDefault="00EC4849">
      <w:r>
        <w:t>Также работает вместе с кондлистом:</w:t>
      </w:r>
    </w:p>
    <w:p w:rsidR="00000000" w:rsidRDefault="00EC4849"/>
    <w:p w:rsidR="00000000" w:rsidRDefault="00EC4849">
      <w:pPr>
        <w:rPr>
          <w:lang w:val="en-US"/>
        </w:rPr>
      </w:pPr>
      <w:r>
        <w:t xml:space="preserve">  </w:t>
      </w:r>
      <w:r>
        <w:rPr>
          <w:lang w:val="en-US"/>
        </w:rPr>
        <w:t>[logic]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active = sr_light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[sr_light]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light_on = tr</w:t>
      </w:r>
      <w:r>
        <w:rPr>
          <w:lang w:val="en-US"/>
        </w:rPr>
        <w:t>ue/false (</w:t>
      </w:r>
      <w:r>
        <w:t>свет</w:t>
      </w:r>
      <w:r>
        <w:rPr>
          <w:lang w:val="en-US"/>
        </w:rPr>
        <w:t xml:space="preserve"> </w:t>
      </w:r>
      <w:r>
        <w:t>включен</w:t>
      </w:r>
      <w:r>
        <w:rPr>
          <w:lang w:val="en-US"/>
        </w:rPr>
        <w:t>/</w:t>
      </w:r>
      <w:r>
        <w:t>выключен</w:t>
      </w:r>
      <w:r>
        <w:rPr>
          <w:lang w:val="en-US"/>
        </w:rPr>
        <w:t>)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 xml:space="preserve">on_info = {+info1} section %+info2% </w:t>
      </w:r>
    </w:p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47" w:name="_%D0%9D%D0%B0%D0%B1%D0%BE%D1%80_%D0%B4%D"/>
      <w:bookmarkStart w:id="48" w:name="_3.9.6._Sr_territory"/>
      <w:bookmarkEnd w:id="47"/>
      <w:bookmarkEnd w:id="48"/>
      <w:r>
        <w:lastRenderedPageBreak/>
        <w:t xml:space="preserve">3.9.6. </w:t>
      </w:r>
      <w:r>
        <w:rPr>
          <w:lang w:val="en-US"/>
        </w:rPr>
        <w:t>Sr</w:t>
      </w:r>
      <w:r>
        <w:t>_</w:t>
      </w:r>
      <w:r>
        <w:rPr>
          <w:lang w:val="en-US"/>
        </w:rPr>
        <w:t>territory</w:t>
      </w:r>
    </w:p>
    <w:p w:rsidR="00000000" w:rsidRDefault="00EC4849"/>
    <w:p w:rsidR="00000000" w:rsidRDefault="00EC4849">
      <w:pPr>
        <w:ind w:firstLine="540"/>
      </w:pPr>
      <w:r>
        <w:t>Занимается эта схема тем, что отлавливает всякие события, происходящие внутри рестриктора.</w:t>
      </w:r>
    </w:p>
    <w:p w:rsidR="00000000" w:rsidRDefault="00EC4849">
      <w:pPr>
        <w:ind w:firstLine="540"/>
      </w:pPr>
      <w:r>
        <w:t>Пока что она отлавливает только хиты и смерть сталкеров. Пример использо</w:t>
      </w:r>
      <w:r>
        <w:t>вания примерно следующий: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[</w:t>
      </w:r>
      <w:r>
        <w:rPr>
          <w:lang w:val="en-US"/>
        </w:rPr>
        <w:t>logic</w:t>
      </w:r>
      <w:r>
        <w:t>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active = sr_territory@outside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[sr_territory@outside]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on_actor_inside = sr_territory@inside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[sr_territory@inside]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on_actor_outside = sr_territory@outside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territory_hit = {-bar_dolg_territory_1_hit} %+bar_dolg_territory_1</w:t>
      </w:r>
      <w:r>
        <w:rPr>
          <w:lang w:val="en-US"/>
        </w:rPr>
        <w:t>_hit%, {-bar_dolg_territory_2_hit}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%+bar_dolg_territory_2_hit%, {-bar_dolg_territory_3_hit} %+bar_dolg_territory_3_hit%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territory_death = {-bar_dolg_territory_kill} %+bar_dolg_territory_kill%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</w:pPr>
      <w:r>
        <w:t>То есть здесь видно, что когда игрок находится внутри рестрикт</w:t>
      </w:r>
      <w:r>
        <w:t>ора, то считается количество нанесенных хитов, а также учитывается был ли кто-то убит или нет. Поскольку схема работает только с игроком – то хиты и смерть засчитываются только от игрока.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</w:p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49" w:name="_3.9.7._Sr_mapspot"/>
      <w:bookmarkEnd w:id="49"/>
      <w:r>
        <w:t xml:space="preserve">3.9.7. </w:t>
      </w:r>
      <w:r>
        <w:rPr>
          <w:lang w:val="en-US"/>
        </w:rPr>
        <w:t>Sr</w:t>
      </w:r>
      <w:r>
        <w:t>_</w:t>
      </w:r>
      <w:r>
        <w:rPr>
          <w:lang w:val="en-US"/>
        </w:rPr>
        <w:t>mapspot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При входе в рестриктор он сам себя подсвечивает</w:t>
      </w:r>
      <w:r>
        <w:t xml:space="preserve"> на карте.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Параметры:</w:t>
      </w:r>
    </w:p>
    <w:p w:rsidR="00000000" w:rsidRDefault="00EC4849">
      <w:pPr>
        <w:ind w:firstLine="540"/>
      </w:pPr>
      <w:r>
        <w:t xml:space="preserve">        </w:t>
      </w:r>
      <w:r>
        <w:rPr>
          <w:lang w:val="en-US"/>
        </w:rPr>
        <w:t>hint</w:t>
      </w:r>
      <w:r>
        <w:t xml:space="preserve"> - </w:t>
      </w:r>
      <w:r>
        <w:rPr>
          <w:lang w:val="en-US"/>
        </w:rPr>
        <w:t>id</w:t>
      </w:r>
      <w:r>
        <w:t xml:space="preserve"> подсказки в </w:t>
      </w:r>
      <w:r>
        <w:rPr>
          <w:lang w:val="en-US"/>
        </w:rPr>
        <w:t>string</w:t>
      </w:r>
      <w:r>
        <w:t xml:space="preserve"> </w:t>
      </w:r>
      <w:r>
        <w:rPr>
          <w:lang w:val="en-US"/>
        </w:rPr>
        <w:t>table</w:t>
      </w:r>
      <w:r>
        <w:t xml:space="preserve"> (обязательный параметр)</w:t>
      </w:r>
    </w:p>
    <w:p w:rsidR="00000000" w:rsidRDefault="00EC4849">
      <w:pPr>
        <w:ind w:firstLine="540"/>
        <w:rPr>
          <w:lang w:val="en-US"/>
        </w:rPr>
      </w:pPr>
      <w:r>
        <w:t xml:space="preserve">        </w:t>
      </w:r>
      <w:r>
        <w:rPr>
          <w:lang w:val="en-US"/>
        </w:rPr>
        <w:t>location</w:t>
      </w:r>
      <w:r>
        <w:t xml:space="preserve"> - название типа подсветки (не обязательный параметр, по умолчанию </w:t>
      </w:r>
      <w:r>
        <w:rPr>
          <w:lang w:val="en-US"/>
        </w:rPr>
        <w:t>"crlc_small")</w:t>
      </w:r>
    </w:p>
    <w:p w:rsidR="00000000" w:rsidRDefault="00EC4849">
      <w:pPr>
        <w:rPr>
          <w:lang w:val="en-US"/>
        </w:rPr>
      </w:pPr>
    </w:p>
    <w:p w:rsidR="00000000" w:rsidRDefault="00EC4849">
      <w:pPr>
        <w:ind w:left="540"/>
        <w:rPr>
          <w:lang w:val="en-US"/>
        </w:rPr>
      </w:pPr>
      <w:r>
        <w:t>Пример</w:t>
      </w:r>
      <w:r>
        <w:rPr>
          <w:lang w:val="en-US"/>
        </w:rPr>
        <w:t>:</w:t>
      </w:r>
    </w:p>
    <w:p w:rsidR="00000000" w:rsidRDefault="00EC4849">
      <w:pPr>
        <w:ind w:left="540"/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ind w:left="540"/>
        <w:rPr>
          <w:lang w:val="en-US"/>
        </w:rPr>
      </w:pPr>
      <w:r>
        <w:rPr>
          <w:lang w:val="en-US"/>
        </w:rPr>
        <w:t>active = sr_mapspot</w:t>
      </w:r>
    </w:p>
    <w:p w:rsidR="00000000" w:rsidRDefault="00EC4849">
      <w:pPr>
        <w:ind w:left="540"/>
        <w:rPr>
          <w:lang w:val="en-US"/>
        </w:rPr>
      </w:pPr>
    </w:p>
    <w:p w:rsidR="00000000" w:rsidRDefault="00EC4849">
      <w:pPr>
        <w:ind w:left="540"/>
        <w:rPr>
          <w:lang w:val="en-US"/>
        </w:rPr>
      </w:pPr>
      <w:r>
        <w:rPr>
          <w:lang w:val="en-US"/>
        </w:rPr>
        <w:t>[sr_mapspot]</w:t>
      </w:r>
    </w:p>
    <w:p w:rsidR="00000000" w:rsidRDefault="00EC4849">
      <w:pPr>
        <w:ind w:left="540"/>
        <w:rPr>
          <w:lang w:val="en-US"/>
        </w:rPr>
      </w:pPr>
      <w:r>
        <w:rPr>
          <w:lang w:val="en-US"/>
        </w:rPr>
        <w:t>hint = “gar_swamp”</w:t>
      </w:r>
    </w:p>
    <w:p w:rsidR="00000000" w:rsidRDefault="00EC4849">
      <w:pPr>
        <w:ind w:left="540"/>
        <w:rPr>
          <w:lang w:val="en-US"/>
        </w:rPr>
      </w:pPr>
      <w:r>
        <w:rPr>
          <w:lang w:val="en-US"/>
        </w:rPr>
        <w:t>location</w:t>
      </w:r>
      <w:r>
        <w:t xml:space="preserve"> = </w:t>
      </w:r>
      <w:r>
        <w:rPr>
          <w:lang w:val="en-US"/>
        </w:rPr>
        <w:t>crcl</w:t>
      </w:r>
      <w:r>
        <w:t>_</w:t>
      </w:r>
      <w:r>
        <w:rPr>
          <w:lang w:val="en-US"/>
        </w:rPr>
        <w:t>big</w:t>
      </w:r>
    </w:p>
    <w:p w:rsidR="00000000" w:rsidRDefault="00EC4849"/>
    <w:p w:rsidR="00000000" w:rsidRDefault="00EC4849"/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50" w:name="_3.9.8._Sr_particle"/>
      <w:bookmarkEnd w:id="50"/>
      <w:r>
        <w:t xml:space="preserve">3.9.8. </w:t>
      </w:r>
      <w:r>
        <w:rPr>
          <w:lang w:val="en-US"/>
        </w:rPr>
        <w:t>Sr</w:t>
      </w:r>
      <w:r>
        <w:t>_</w:t>
      </w:r>
      <w:r>
        <w:rPr>
          <w:lang w:val="en-US"/>
        </w:rPr>
        <w:t>particle</w:t>
      </w:r>
    </w:p>
    <w:p w:rsidR="00000000" w:rsidRDefault="00EC4849"/>
    <w:p w:rsidR="00000000" w:rsidRDefault="00EC4849">
      <w:pPr>
        <w:ind w:firstLine="708"/>
      </w:pPr>
      <w:r>
        <w:t>Данная система отыгрывает партиклы как статичные так и движущиеся в указанном месте и в указанное время. Работет она следующим образом:</w:t>
      </w:r>
    </w:p>
    <w:p w:rsidR="00000000" w:rsidRDefault="00EC4849">
      <w:pPr>
        <w:ind w:firstLine="708"/>
      </w:pPr>
    </w:p>
    <w:p w:rsidR="00000000" w:rsidRDefault="00EC4849">
      <w:r>
        <w:t xml:space="preserve">  1) для партикловой системы с путем камеры:</w:t>
      </w:r>
    </w:p>
    <w:p w:rsidR="00000000" w:rsidRDefault="00EC4849">
      <w:pPr>
        <w:rPr>
          <w:lang w:val="en-US"/>
        </w:rPr>
      </w:pPr>
      <w:r>
        <w:t xml:space="preserve">     </w:t>
      </w:r>
      <w:r>
        <w:rPr>
          <w:lang w:val="en-US"/>
        </w:rPr>
        <w:t>[sr_particle]</w:t>
      </w:r>
    </w:p>
    <w:p w:rsidR="00000000" w:rsidRDefault="00EC4849">
      <w:pPr>
        <w:rPr>
          <w:color w:val="008000"/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 xml:space="preserve">name = </w:t>
      </w:r>
      <w:r>
        <w:rPr>
          <w:lang w:val="en-US"/>
        </w:rPr>
        <w:t xml:space="preserve">explosions\campfire_03          </w:t>
      </w:r>
      <w:r>
        <w:rPr>
          <w:color w:val="008000"/>
          <w:lang w:val="en-US"/>
        </w:rPr>
        <w:t>-имя партикловой системы</w:t>
      </w:r>
    </w:p>
    <w:p w:rsidR="00000000" w:rsidRDefault="00EC4849">
      <w:pPr>
        <w:rPr>
          <w:color w:val="008000"/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 xml:space="preserve">path = particle_test.anm          </w:t>
      </w:r>
      <w:r>
        <w:rPr>
          <w:color w:val="008000"/>
          <w:lang w:val="en-US"/>
        </w:rPr>
        <w:t>-имя пути камеры</w:t>
      </w:r>
    </w:p>
    <w:p w:rsidR="00000000" w:rsidRDefault="00EC4849">
      <w:pPr>
        <w:rPr>
          <w:color w:val="008000"/>
        </w:rPr>
      </w:pPr>
      <w:r>
        <w:rPr>
          <w:lang w:val="en-US"/>
        </w:rPr>
        <w:t xml:space="preserve">     </w:t>
      </w:r>
      <w:r>
        <w:rPr>
          <w:lang w:val="en-US"/>
        </w:rPr>
        <w:t>mode</w:t>
      </w:r>
      <w:r>
        <w:t xml:space="preserve"> = 1 </w:t>
      </w:r>
      <w:r>
        <w:tab/>
      </w:r>
      <w:r>
        <w:tab/>
      </w:r>
      <w:r>
        <w:tab/>
      </w:r>
      <w:r>
        <w:tab/>
      </w:r>
      <w:r>
        <w:rPr>
          <w:color w:val="008000"/>
        </w:rPr>
        <w:t>(обязательно !!!)</w:t>
      </w:r>
    </w:p>
    <w:p w:rsidR="00000000" w:rsidRDefault="00EC4849">
      <w:pPr>
        <w:rPr>
          <w:color w:val="008000"/>
        </w:rPr>
      </w:pPr>
      <w:r>
        <w:t xml:space="preserve">     </w:t>
      </w:r>
      <w:r>
        <w:rPr>
          <w:lang w:val="en-US"/>
        </w:rPr>
        <w:t>looped</w:t>
      </w:r>
      <w:r>
        <w:t xml:space="preserve"> = </w:t>
      </w:r>
      <w:r>
        <w:rPr>
          <w:lang w:val="en-US"/>
        </w:rPr>
        <w:t>true</w:t>
      </w:r>
      <w:r>
        <w:t>/</w:t>
      </w:r>
      <w:r>
        <w:rPr>
          <w:lang w:val="en-US"/>
        </w:rPr>
        <w:t>false</w:t>
      </w:r>
      <w:r>
        <w:t xml:space="preserve">               </w:t>
      </w:r>
      <w:r>
        <w:tab/>
      </w:r>
      <w:r>
        <w:tab/>
      </w:r>
      <w:r>
        <w:rPr>
          <w:color w:val="008000"/>
        </w:rPr>
        <w:t>-флаг зацикленности партиклов</w:t>
      </w:r>
    </w:p>
    <w:p w:rsidR="00000000" w:rsidRDefault="00EC4849"/>
    <w:p w:rsidR="00000000" w:rsidRDefault="00EC4849">
      <w:r>
        <w:t xml:space="preserve">          (обязательно с расширение</w:t>
      </w:r>
      <w:r>
        <w:t xml:space="preserve">м </w:t>
      </w:r>
      <w:r>
        <w:rPr>
          <w:lang w:val="en-US"/>
        </w:rPr>
        <w:t>ANM</w:t>
      </w:r>
      <w:r>
        <w:t xml:space="preserve"> !!!) Здесь партиклы будут молча перемещаться по пути.</w:t>
      </w:r>
    </w:p>
    <w:p w:rsidR="00000000" w:rsidRDefault="00EC4849">
      <w:r>
        <w:t xml:space="preserve">          </w:t>
      </w:r>
    </w:p>
    <w:p w:rsidR="00000000" w:rsidRDefault="00EC4849">
      <w:r>
        <w:lastRenderedPageBreak/>
        <w:t xml:space="preserve">  2) для партикловой системы с обычным патрульным путем:</w:t>
      </w:r>
    </w:p>
    <w:p w:rsidR="00000000" w:rsidRDefault="00EC4849">
      <w:pPr>
        <w:rPr>
          <w:lang w:val="en-US"/>
        </w:rPr>
      </w:pPr>
      <w:r>
        <w:t xml:space="preserve">     </w:t>
      </w:r>
      <w:r>
        <w:rPr>
          <w:lang w:val="en-US"/>
        </w:rPr>
        <w:t>[sr_particle]</w:t>
      </w:r>
    </w:p>
    <w:p w:rsidR="00000000" w:rsidRDefault="00EC4849">
      <w:pPr>
        <w:rPr>
          <w:color w:val="008000"/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>name = explosions\campfire_03          -</w:t>
      </w:r>
      <w:r>
        <w:rPr>
          <w:color w:val="008000"/>
          <w:lang w:val="en-US"/>
        </w:rPr>
        <w:t>имя партикловой системы</w:t>
      </w:r>
    </w:p>
    <w:p w:rsidR="00000000" w:rsidRDefault="00EC4849">
      <w:pPr>
        <w:rPr>
          <w:color w:val="008000"/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 xml:space="preserve">path = part_points                 </w:t>
      </w:r>
      <w:r>
        <w:rPr>
          <w:lang w:val="en-US"/>
        </w:rPr>
        <w:t xml:space="preserve">  </w:t>
      </w:r>
      <w:r>
        <w:rPr>
          <w:color w:val="008000"/>
          <w:lang w:val="en-US"/>
        </w:rPr>
        <w:t>-имя патрульного пути</w:t>
      </w:r>
    </w:p>
    <w:p w:rsidR="00000000" w:rsidRDefault="00EC4849">
      <w:pPr>
        <w:rPr>
          <w:color w:val="008000"/>
        </w:rPr>
      </w:pPr>
      <w:r>
        <w:rPr>
          <w:color w:val="008000"/>
          <w:lang w:val="en-US"/>
        </w:rPr>
        <w:t xml:space="preserve">     </w:t>
      </w:r>
      <w:r>
        <w:rPr>
          <w:lang w:val="en-US"/>
        </w:rPr>
        <w:t>mode</w:t>
      </w:r>
      <w:r>
        <w:t xml:space="preserve"> = 2</w:t>
      </w:r>
      <w:r>
        <w:rPr>
          <w:color w:val="008000"/>
        </w:rPr>
        <w:t xml:space="preserve"> </w:t>
      </w:r>
      <w:r>
        <w:rPr>
          <w:color w:val="008000"/>
        </w:rPr>
        <w:tab/>
      </w:r>
      <w:r>
        <w:rPr>
          <w:color w:val="008000"/>
        </w:rPr>
        <w:tab/>
      </w:r>
      <w:r>
        <w:rPr>
          <w:color w:val="008000"/>
        </w:rPr>
        <w:tab/>
      </w:r>
      <w:r>
        <w:rPr>
          <w:color w:val="008000"/>
        </w:rPr>
        <w:tab/>
        <w:t>(обязательно !!!)</w:t>
      </w:r>
    </w:p>
    <w:p w:rsidR="00000000" w:rsidRDefault="00EC4849">
      <w:pPr>
        <w:rPr>
          <w:color w:val="008000"/>
        </w:rPr>
      </w:pPr>
      <w:r>
        <w:t xml:space="preserve">     </w:t>
      </w:r>
      <w:r>
        <w:rPr>
          <w:lang w:val="en-US"/>
        </w:rPr>
        <w:t>looped</w:t>
      </w:r>
      <w:r>
        <w:t xml:space="preserve"> = </w:t>
      </w:r>
      <w:r>
        <w:rPr>
          <w:lang w:val="en-US"/>
        </w:rPr>
        <w:t>true</w:t>
      </w:r>
      <w:r>
        <w:t>/</w:t>
      </w:r>
      <w:r>
        <w:rPr>
          <w:lang w:val="en-US"/>
        </w:rPr>
        <w:t>false</w:t>
      </w:r>
      <w:r>
        <w:t xml:space="preserve">               </w:t>
      </w:r>
      <w:r>
        <w:rPr>
          <w:color w:val="008000"/>
        </w:rPr>
        <w:t xml:space="preserve">-флаг зацикленности партиклов </w:t>
      </w:r>
    </w:p>
    <w:p w:rsidR="00000000" w:rsidRDefault="00EC4849"/>
    <w:p w:rsidR="00000000" w:rsidRDefault="00EC4849">
      <w:r>
        <w:t xml:space="preserve">    В вейпоинтах можно задавать флаг s=имя_звуковой_темы и d=число время задержки перед проигрыванием (задается в миллисекунд</w:t>
      </w:r>
      <w:r>
        <w:t xml:space="preserve">ах. Если не задано, то 0). </w:t>
      </w:r>
      <w:r>
        <w:rPr>
          <w:lang w:val="en-US"/>
        </w:rPr>
        <w:t>s</w:t>
      </w:r>
      <w:r>
        <w:t xml:space="preserve"> - имя звуковой темы в </w:t>
      </w:r>
      <w:r>
        <w:rPr>
          <w:lang w:val="en-US"/>
        </w:rPr>
        <w:t>sound</w:t>
      </w:r>
      <w:r>
        <w:t>_</w:t>
      </w:r>
      <w:r>
        <w:rPr>
          <w:lang w:val="en-US"/>
        </w:rPr>
        <w:t>themes</w:t>
      </w:r>
      <w:r>
        <w:t>.</w:t>
      </w:r>
      <w:r>
        <w:rPr>
          <w:lang w:val="en-US"/>
        </w:rPr>
        <w:t>ph</w:t>
      </w:r>
      <w:r>
        <w:t>_</w:t>
      </w:r>
      <w:r>
        <w:rPr>
          <w:lang w:val="en-US"/>
        </w:rPr>
        <w:t>snd</w:t>
      </w:r>
      <w:r>
        <w:t>_</w:t>
      </w:r>
      <w:r>
        <w:rPr>
          <w:lang w:val="en-US"/>
        </w:rPr>
        <w:t>themes</w:t>
      </w:r>
      <w:r>
        <w:t xml:space="preserve"> из которой будет случайно выбран звук для проигрывания во время проигрывания партикла. Звук не зацикливается и играет только один раз.. Результат = партиклы отыгрываются во всех </w:t>
      </w:r>
      <w:r>
        <w:t>вейпоинтах одновременно (или с задержкой см. выше).</w:t>
      </w:r>
    </w:p>
    <w:p w:rsidR="00000000" w:rsidRDefault="00EC4849">
      <w:pPr>
        <w:ind w:firstLine="708"/>
      </w:pPr>
      <w:r>
        <w:t xml:space="preserve">При looped=true по окончании проигрывания партиклов, они будут запускаться сначала, но уже без задержек. Сигнал particle_end выдаваться не будет. При looped=false сигнал будет выдан, когда все  источники </w:t>
      </w:r>
      <w:r>
        <w:t xml:space="preserve">партиклов отыграют.      </w:t>
      </w:r>
    </w:p>
    <w:p w:rsidR="00000000" w:rsidRDefault="00EC4849">
      <w:pPr>
        <w:ind w:firstLine="708"/>
      </w:pPr>
      <w:r>
        <w:t xml:space="preserve">Поддерживается кондлист. Если рестриктор переходит в другую секцию, то автоматически перестают отыгрываться партиклы и замолкают звуки при них. Этот рестриктор является объектом, отслеживающим партиклы и нет никакой необходимости </w:t>
      </w:r>
      <w:r>
        <w:t>чтобы игрок в него заходил.</w:t>
      </w:r>
    </w:p>
    <w:p w:rsidR="00000000" w:rsidRDefault="00EC4849"/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51" w:name="_3.9.9._Sr_sound_act"/>
      <w:bookmarkEnd w:id="51"/>
      <w:r>
        <w:t xml:space="preserve">3.9.9. </w:t>
      </w:r>
      <w:r>
        <w:rPr>
          <w:lang w:val="en-US"/>
        </w:rPr>
        <w:t>Sr</w:t>
      </w:r>
      <w:r>
        <w:t>_</w:t>
      </w:r>
      <w:r>
        <w:rPr>
          <w:lang w:val="en-US"/>
        </w:rPr>
        <w:t>sound</w:t>
      </w:r>
      <w:r>
        <w:t>_</w:t>
      </w:r>
      <w:r>
        <w:rPr>
          <w:lang w:val="en-US"/>
        </w:rPr>
        <w:t>act</w:t>
      </w:r>
    </w:p>
    <w:p w:rsidR="00000000" w:rsidRDefault="00EC4849">
      <w:r>
        <w:t xml:space="preserve">  Итого, схема, которая играет саунд в голове актера. Всякие там переговоры по ПДА и прочие фейки</w:t>
      </w:r>
    </w:p>
    <w:p w:rsidR="00000000" w:rsidRDefault="00EC4849"/>
    <w:p w:rsidR="00000000" w:rsidRDefault="00EC4849">
      <w:pPr>
        <w:rPr>
          <w:lang w:val="en-US"/>
        </w:rPr>
      </w:pPr>
      <w:r>
        <w:rPr>
          <w:lang w:val="en-US"/>
        </w:rPr>
        <w:t>[sr_sound_act]</w:t>
      </w:r>
    </w:p>
    <w:p w:rsidR="00000000" w:rsidRDefault="00EC4849">
      <w:pPr>
        <w:rPr>
          <w:color w:val="008000"/>
          <w:lang w:val="en-US"/>
        </w:rPr>
      </w:pPr>
      <w:r>
        <w:rPr>
          <w:lang w:val="en-US"/>
        </w:rPr>
        <w:t>s</w:t>
      </w:r>
      <w:r>
        <w:rPr>
          <w:lang w:val="en-US"/>
        </w:rPr>
        <w:t xml:space="preserve">nd = ambient\random\new_drone1     </w:t>
      </w:r>
      <w:r>
        <w:rPr>
          <w:color w:val="008000"/>
          <w:lang w:val="en-US"/>
        </w:rPr>
        <w:t>--имя звукового файла</w:t>
      </w:r>
    </w:p>
    <w:p w:rsidR="00000000" w:rsidRDefault="00EC4849">
      <w:r>
        <w:t>*</w:t>
      </w:r>
      <w:r>
        <w:rPr>
          <w:lang w:val="en-US"/>
        </w:rPr>
        <w:t>delay</w:t>
      </w:r>
      <w:r>
        <w:t xml:space="preserve"> = 2000                      </w:t>
      </w:r>
      <w:r>
        <w:t xml:space="preserve">    </w:t>
      </w:r>
      <w:r>
        <w:rPr>
          <w:color w:val="008000"/>
        </w:rPr>
        <w:t>--задержка перед проигрыванием</w:t>
      </w:r>
      <w:r>
        <w:t xml:space="preserve"> </w:t>
      </w:r>
    </w:p>
    <w:p w:rsidR="00000000" w:rsidRDefault="00EC4849">
      <w:pPr>
        <w:rPr>
          <w:color w:val="008000"/>
        </w:rPr>
      </w:pPr>
      <w:r>
        <w:t>*</w:t>
      </w:r>
      <w:r>
        <w:rPr>
          <w:lang w:val="en-US"/>
        </w:rPr>
        <w:t>delay</w:t>
      </w:r>
      <w:r>
        <w:t>_</w:t>
      </w:r>
      <w:r>
        <w:rPr>
          <w:lang w:val="en-US"/>
        </w:rPr>
        <w:t>max</w:t>
      </w:r>
      <w:r>
        <w:t xml:space="preserve"> = 4000</w:t>
      </w:r>
      <w:r>
        <w:tab/>
      </w:r>
      <w:r>
        <w:tab/>
      </w:r>
      <w:r>
        <w:rPr>
          <w:color w:val="008000"/>
        </w:rPr>
        <w:t xml:space="preserve">-- между проигрыванием звука будет взят случайный промежуток между </w:t>
      </w:r>
      <w:r>
        <w:rPr>
          <w:color w:val="008000"/>
          <w:lang w:val="en-US"/>
        </w:rPr>
        <w:t>delay</w:t>
      </w:r>
      <w:r>
        <w:rPr>
          <w:color w:val="008000"/>
        </w:rPr>
        <w:t xml:space="preserve"> и </w:t>
      </w:r>
      <w:r>
        <w:rPr>
          <w:color w:val="008000"/>
          <w:lang w:val="en-US"/>
        </w:rPr>
        <w:t>delay</w:t>
      </w:r>
      <w:r>
        <w:rPr>
          <w:color w:val="008000"/>
        </w:rPr>
        <w:t>_</w:t>
      </w:r>
      <w:r>
        <w:rPr>
          <w:color w:val="008000"/>
          <w:lang w:val="en-US"/>
        </w:rPr>
        <w:t>max</w:t>
      </w:r>
      <w:r>
        <w:rPr>
          <w:color w:val="008000"/>
        </w:rPr>
        <w:t>.</w:t>
      </w:r>
    </w:p>
    <w:p w:rsidR="00000000" w:rsidRDefault="00EC4849">
      <w:pPr>
        <w:rPr>
          <w:color w:val="008000"/>
        </w:rPr>
      </w:pPr>
      <w:r>
        <w:t>*</w:t>
      </w:r>
      <w:r>
        <w:rPr>
          <w:lang w:val="en-US"/>
        </w:rPr>
        <w:t>on</w:t>
      </w:r>
      <w:r>
        <w:t>_</w:t>
      </w:r>
      <w:r>
        <w:rPr>
          <w:lang w:val="en-US"/>
        </w:rPr>
        <w:t>signal</w:t>
      </w:r>
      <w:r>
        <w:t xml:space="preserve"> = </w:t>
      </w:r>
      <w:r>
        <w:rPr>
          <w:lang w:val="en-US"/>
        </w:rPr>
        <w:t>sound</w:t>
      </w:r>
      <w:r>
        <w:t>_</w:t>
      </w:r>
      <w:r>
        <w:rPr>
          <w:lang w:val="en-US"/>
        </w:rPr>
        <w:t>end</w:t>
      </w:r>
      <w:r>
        <w:t xml:space="preserve"> | </w:t>
      </w:r>
      <w:r>
        <w:rPr>
          <w:lang w:val="en-US"/>
        </w:rPr>
        <w:t>nil</w:t>
      </w:r>
      <w:r>
        <w:t xml:space="preserve">           </w:t>
      </w:r>
      <w:r>
        <w:rPr>
          <w:color w:val="008000"/>
        </w:rPr>
        <w:t>--по сигналу можно перейти в другую секцию.</w:t>
      </w:r>
    </w:p>
    <w:p w:rsidR="00000000" w:rsidRDefault="00EC4849">
      <w:pPr>
        <w:rPr>
          <w:lang w:val="en-US"/>
        </w:rPr>
      </w:pPr>
      <w:r>
        <w:rPr>
          <w:lang w:val="en-US"/>
        </w:rPr>
        <w:t>t</w:t>
      </w:r>
      <w:r>
        <w:rPr>
          <w:lang w:val="en-US"/>
        </w:rPr>
        <w:t>heme =  &lt;</w:t>
      </w:r>
      <w:r>
        <w:t>имя</w:t>
      </w:r>
      <w:r>
        <w:rPr>
          <w:lang w:val="en-US"/>
        </w:rPr>
        <w:t xml:space="preserve"> </w:t>
      </w:r>
      <w:r>
        <w:t>темы</w:t>
      </w:r>
      <w:r>
        <w:rPr>
          <w:lang w:val="en-US"/>
        </w:rPr>
        <w:t xml:space="preserve"> </w:t>
      </w:r>
      <w:r>
        <w:t>из</w:t>
      </w:r>
      <w:r>
        <w:rPr>
          <w:lang w:val="en-US"/>
        </w:rPr>
        <w:t xml:space="preserve"> ph_sound_t</w:t>
      </w:r>
      <w:r>
        <w:rPr>
          <w:lang w:val="en-US"/>
        </w:rPr>
        <w:t>hemes&gt;</w:t>
      </w:r>
    </w:p>
    <w:p w:rsidR="00000000" w:rsidRDefault="00EC4849">
      <w:pPr>
        <w:rPr>
          <w:color w:val="008000"/>
        </w:rPr>
      </w:pPr>
      <w:r>
        <w:rPr>
          <w:lang w:val="en-US"/>
        </w:rPr>
        <w:t>* stereo = true/false (</w:t>
      </w:r>
      <w:r>
        <w:t>по</w:t>
      </w:r>
      <w:r>
        <w:rPr>
          <w:lang w:val="en-US"/>
        </w:rPr>
        <w:t xml:space="preserve"> </w:t>
      </w:r>
      <w:r>
        <w:t>умолчанию</w:t>
      </w:r>
      <w:r>
        <w:rPr>
          <w:lang w:val="en-US"/>
        </w:rPr>
        <w:t xml:space="preserve"> false). </w:t>
      </w:r>
      <w:r>
        <w:rPr>
          <w:color w:val="008000"/>
        </w:rPr>
        <w:t>При установке этого параметра к файлу, который</w:t>
      </w:r>
    </w:p>
    <w:p w:rsidR="00000000" w:rsidRDefault="00EC4849">
      <w:pPr>
        <w:rPr>
          <w:color w:val="008000"/>
        </w:rPr>
      </w:pPr>
      <w:r>
        <w:rPr>
          <w:color w:val="008000"/>
        </w:rPr>
        <w:t xml:space="preserve">  </w:t>
      </w:r>
      <w:r>
        <w:rPr>
          <w:color w:val="008000"/>
        </w:rPr>
        <w:t xml:space="preserve">задан параметром </w:t>
      </w:r>
      <w:r>
        <w:rPr>
          <w:color w:val="008000"/>
          <w:lang w:val="en-US"/>
        </w:rPr>
        <w:t>snd</w:t>
      </w:r>
      <w:r>
        <w:rPr>
          <w:color w:val="008000"/>
        </w:rPr>
        <w:t xml:space="preserve"> или в звуковой теме будут добавляться (автоматически) суффиксы _</w:t>
      </w:r>
      <w:r>
        <w:rPr>
          <w:color w:val="008000"/>
          <w:lang w:val="en-US"/>
        </w:rPr>
        <w:t>r</w:t>
      </w:r>
      <w:r>
        <w:rPr>
          <w:color w:val="008000"/>
        </w:rPr>
        <w:t xml:space="preserve"> и _</w:t>
      </w:r>
      <w:r>
        <w:rPr>
          <w:color w:val="008000"/>
          <w:lang w:val="en-US"/>
        </w:rPr>
        <w:t>l</w:t>
      </w:r>
      <w:r>
        <w:rPr>
          <w:color w:val="008000"/>
        </w:rPr>
        <w:t xml:space="preserve"> для загрузки левого и правого каналов и, соответственно, вся эта</w:t>
      </w:r>
      <w:r>
        <w:rPr>
          <w:color w:val="008000"/>
        </w:rPr>
        <w:t xml:space="preserve"> фигня будет играться.</w:t>
      </w:r>
    </w:p>
    <w:p w:rsidR="00000000" w:rsidRDefault="00EC4849">
      <w:pPr>
        <w:rPr>
          <w:color w:val="008000"/>
        </w:rPr>
      </w:pPr>
    </w:p>
    <w:p w:rsidR="00000000" w:rsidRDefault="00EC4849">
      <w:r>
        <w:t>Если указывается тема, то звук будет играть зациклено, случайным образом выбирая один из звуков прописанных в теме, если указывается звук, то он отыгрывается один раз. Схема поддерживает кондлист.</w:t>
      </w:r>
    </w:p>
    <w:p w:rsidR="00000000" w:rsidRDefault="00EC4849"/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52" w:name="_3.9.10_Sr_timer"/>
      <w:bookmarkEnd w:id="52"/>
      <w:r>
        <w:t xml:space="preserve">3.9.10 </w:t>
      </w:r>
      <w:r>
        <w:rPr>
          <w:lang w:val="en-US"/>
        </w:rPr>
        <w:t>Sr</w:t>
      </w:r>
      <w:r>
        <w:t>_</w:t>
      </w:r>
      <w:r>
        <w:rPr>
          <w:lang w:val="en-US"/>
        </w:rPr>
        <w:t>timer</w:t>
      </w:r>
    </w:p>
    <w:p w:rsidR="00000000" w:rsidRDefault="00EC4849"/>
    <w:p w:rsidR="00000000" w:rsidRDefault="00EC4849">
      <w:r>
        <w:t>Пример использова</w:t>
      </w:r>
      <w:r>
        <w:t>ния:</w:t>
      </w:r>
    </w:p>
    <w:p w:rsidR="00000000" w:rsidRDefault="00EC4849"/>
    <w:p w:rsidR="00000000" w:rsidRDefault="00EC4849">
      <w:r>
        <w:t>[</w:t>
      </w:r>
      <w:r>
        <w:rPr>
          <w:lang w:val="en-US"/>
        </w:rPr>
        <w:t>logic</w:t>
      </w:r>
      <w:r>
        <w:t>]</w:t>
      </w:r>
    </w:p>
    <w:p w:rsidR="00000000" w:rsidRDefault="00EC4849">
      <w:r>
        <w:rPr>
          <w:lang w:val="en-US"/>
        </w:rPr>
        <w:t>active</w:t>
      </w:r>
      <w:r>
        <w:t xml:space="preserve"> = </w:t>
      </w:r>
      <w:r>
        <w:rPr>
          <w:lang w:val="en-US"/>
        </w:rPr>
        <w:t>sr</w:t>
      </w:r>
      <w:r>
        <w:t>_</w:t>
      </w:r>
      <w:r>
        <w:rPr>
          <w:lang w:val="en-US"/>
        </w:rPr>
        <w:t>timer</w:t>
      </w:r>
      <w:r>
        <w:t>@1</w:t>
      </w:r>
    </w:p>
    <w:p w:rsidR="00000000" w:rsidRDefault="00EC4849"/>
    <w:p w:rsidR="00000000" w:rsidRDefault="00EC4849">
      <w:pPr>
        <w:rPr>
          <w:lang w:val="en-US"/>
        </w:rPr>
      </w:pPr>
      <w:r>
        <w:rPr>
          <w:lang w:val="en-US"/>
        </w:rPr>
        <w:t>[sr_timer@1]</w:t>
      </w:r>
    </w:p>
    <w:p w:rsidR="00000000" w:rsidRDefault="00EC4849">
      <w:pPr>
        <w:rPr>
          <w:lang w:val="en-US"/>
        </w:rPr>
      </w:pPr>
      <w:r>
        <w:rPr>
          <w:lang w:val="en-US"/>
        </w:rPr>
        <w:t>type = dec</w:t>
      </w:r>
    </w:p>
    <w:p w:rsidR="00000000" w:rsidRDefault="00EC4849">
      <w:pPr>
        <w:rPr>
          <w:lang w:val="en-US"/>
        </w:rPr>
      </w:pPr>
      <w:r>
        <w:rPr>
          <w:lang w:val="en-US"/>
        </w:rPr>
        <w:t>start_value = 10000</w:t>
      </w:r>
    </w:p>
    <w:p w:rsidR="00000000" w:rsidRDefault="00EC4849">
      <w:pPr>
        <w:rPr>
          <w:lang w:val="en-US"/>
        </w:rPr>
      </w:pPr>
      <w:r>
        <w:rPr>
          <w:lang w:val="en-US"/>
        </w:rPr>
        <w:t>on_value = 0 | sr_timer@2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>[sr_timer@2]</w:t>
      </w:r>
    </w:p>
    <w:p w:rsidR="00000000" w:rsidRDefault="00EC4849">
      <w:pPr>
        <w:rPr>
          <w:lang w:val="en-US"/>
        </w:rPr>
      </w:pPr>
      <w:r>
        <w:rPr>
          <w:lang w:val="en-US"/>
        </w:rPr>
        <w:t>type = inc</w:t>
      </w:r>
    </w:p>
    <w:p w:rsidR="00000000" w:rsidRDefault="00EC4849">
      <w:pPr>
        <w:rPr>
          <w:lang w:val="en-US"/>
        </w:rPr>
      </w:pPr>
      <w:r>
        <w:rPr>
          <w:lang w:val="en-US"/>
        </w:rPr>
        <w:t>on_value = 15000 | nil %+info1%</w:t>
      </w:r>
    </w:p>
    <w:p w:rsidR="00000000" w:rsidRDefault="00EC4849">
      <w:pPr>
        <w:rPr>
          <w:lang w:val="en-US"/>
        </w:rPr>
      </w:pPr>
    </w:p>
    <w:p w:rsidR="00000000" w:rsidRDefault="00EC4849">
      <w:r>
        <w:t>Описания полей:</w:t>
      </w:r>
    </w:p>
    <w:p w:rsidR="00000000" w:rsidRDefault="00EC4849">
      <w:r>
        <w:rPr>
          <w:lang w:val="en-US"/>
        </w:rPr>
        <w:t>type</w:t>
      </w:r>
      <w:r>
        <w:t xml:space="preserve"> - тип счетчика, инкриментирующий(</w:t>
      </w:r>
      <w:r>
        <w:rPr>
          <w:lang w:val="en-US"/>
        </w:rPr>
        <w:t>inc</w:t>
      </w:r>
      <w:r>
        <w:t>) или декриментирующий(</w:t>
      </w:r>
      <w:r>
        <w:rPr>
          <w:lang w:val="en-US"/>
        </w:rPr>
        <w:t>dec</w:t>
      </w:r>
      <w:r>
        <w:t>).</w:t>
      </w:r>
    </w:p>
    <w:p w:rsidR="00000000" w:rsidRDefault="00EC4849">
      <w:r>
        <w:lastRenderedPageBreak/>
        <w:t>Если по</w:t>
      </w:r>
      <w:r>
        <w:t>ле не задано -  счетчик будет инкриментирующий</w:t>
      </w:r>
    </w:p>
    <w:p w:rsidR="00000000" w:rsidRDefault="00EC4849">
      <w:r>
        <w:rPr>
          <w:lang w:val="en-US"/>
        </w:rPr>
        <w:t>start</w:t>
      </w:r>
      <w:r>
        <w:t>_</w:t>
      </w:r>
      <w:r>
        <w:rPr>
          <w:lang w:val="en-US"/>
        </w:rPr>
        <w:t>value</w:t>
      </w:r>
      <w:r>
        <w:t xml:space="preserve"> - начальное значение счетчика в РЕАЛЬНЫХ милисекундах. Для декриментирующих счетчиков задавать обязательно. Для инкриментирующих, если не задано, то считается с 0.</w:t>
      </w:r>
    </w:p>
    <w:p w:rsidR="00000000" w:rsidRDefault="00EC4849"/>
    <w:p w:rsidR="00000000" w:rsidRDefault="00EC4849">
      <w:r>
        <w:t xml:space="preserve">Переходы из секции </w:t>
      </w:r>
      <w:r>
        <w:rPr>
          <w:lang w:val="en-US"/>
        </w:rPr>
        <w:t>sr</w:t>
      </w:r>
      <w:r>
        <w:t>_</w:t>
      </w:r>
      <w:r>
        <w:rPr>
          <w:lang w:val="en-US"/>
        </w:rPr>
        <w:t>timer</w:t>
      </w:r>
      <w:r>
        <w:t xml:space="preserve"> могу</w:t>
      </w:r>
      <w:r>
        <w:t>т быть как по обычным условиям (</w:t>
      </w:r>
      <w:r>
        <w:rPr>
          <w:lang w:val="en-US"/>
        </w:rPr>
        <w:t>on</w:t>
      </w:r>
      <w:r>
        <w:t>_</w:t>
      </w:r>
      <w:r>
        <w:rPr>
          <w:lang w:val="en-US"/>
        </w:rPr>
        <w:t>timer</w:t>
      </w:r>
      <w:r>
        <w:t xml:space="preserve">, </w:t>
      </w:r>
      <w:r>
        <w:rPr>
          <w:lang w:val="en-US"/>
        </w:rPr>
        <w:t>on</w:t>
      </w:r>
      <w:r>
        <w:t>_</w:t>
      </w:r>
      <w:r>
        <w:rPr>
          <w:lang w:val="en-US"/>
        </w:rPr>
        <w:t>info</w:t>
      </w:r>
      <w:r>
        <w:t xml:space="preserve">) так и по специфическому условию </w:t>
      </w:r>
      <w:r>
        <w:rPr>
          <w:lang w:val="en-US"/>
        </w:rPr>
        <w:t>on</w:t>
      </w:r>
      <w:r>
        <w:t>_</w:t>
      </w:r>
      <w:r>
        <w:rPr>
          <w:lang w:val="en-US"/>
        </w:rPr>
        <w:t>value</w:t>
      </w:r>
      <w:r>
        <w:t xml:space="preserve">. В общем случае </w:t>
      </w:r>
      <w:r>
        <w:rPr>
          <w:lang w:val="en-US"/>
        </w:rPr>
        <w:t>on</w:t>
      </w:r>
      <w:r>
        <w:t>_</w:t>
      </w:r>
      <w:r>
        <w:rPr>
          <w:lang w:val="en-US"/>
        </w:rPr>
        <w:t>value</w:t>
      </w:r>
      <w:r>
        <w:t xml:space="preserve"> Можно использовать для производства каких либо действий в зависимости от состояния счетчика. Например:</w:t>
      </w:r>
    </w:p>
    <w:p w:rsidR="00000000" w:rsidRDefault="00EC4849"/>
    <w:p w:rsidR="00000000" w:rsidRDefault="00EC4849">
      <w:r>
        <w:rPr>
          <w:lang w:val="en-US"/>
        </w:rPr>
        <w:t>on</w:t>
      </w:r>
      <w:r>
        <w:t>_</w:t>
      </w:r>
      <w:r>
        <w:rPr>
          <w:lang w:val="en-US"/>
        </w:rPr>
        <w:t>value</w:t>
      </w:r>
      <w:r>
        <w:t xml:space="preserve"> = 5000| %+</w:t>
      </w:r>
      <w:r>
        <w:rPr>
          <w:lang w:val="en-US"/>
        </w:rPr>
        <w:t>info</w:t>
      </w:r>
      <w:r>
        <w:t>1% | 1000| %</w:t>
      </w:r>
      <w:r>
        <w:t>+</w:t>
      </w:r>
      <w:r>
        <w:rPr>
          <w:lang w:val="en-US"/>
        </w:rPr>
        <w:t>info</w:t>
      </w:r>
      <w:r>
        <w:t>2%</w:t>
      </w:r>
    </w:p>
    <w:p w:rsidR="00000000" w:rsidRDefault="00EC4849"/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53" w:name="_3.9.11._Sr_psy_antenna"/>
      <w:bookmarkEnd w:id="53"/>
      <w:r>
        <w:t xml:space="preserve">3.9.11. </w:t>
      </w:r>
      <w:r>
        <w:rPr>
          <w:lang w:val="en-US"/>
        </w:rPr>
        <w:t>Sr</w:t>
      </w:r>
      <w:r>
        <w:t>_</w:t>
      </w:r>
      <w:r>
        <w:rPr>
          <w:lang w:val="en-US"/>
        </w:rPr>
        <w:t>psy</w:t>
      </w:r>
      <w:r>
        <w:t>_</w:t>
      </w:r>
      <w:r>
        <w:rPr>
          <w:lang w:val="en-US"/>
        </w:rPr>
        <w:t>antenna</w:t>
      </w:r>
    </w:p>
    <w:p w:rsidR="00000000" w:rsidRDefault="00EC4849">
      <w:r>
        <w:t>Зоны с такой секцией позволяют управлять эффектами от пси-воздействия (на Янтаре и Радаре). Сейчас можно управлять интенсивностью излучения и интенсивностью получения повреждений.</w:t>
      </w:r>
    </w:p>
    <w:p w:rsidR="00000000" w:rsidRDefault="00EC4849"/>
    <w:p w:rsidR="00000000" w:rsidRDefault="00EC4849">
      <w:r>
        <w:t>Способ применения: Расставить зоны, в каждо</w:t>
      </w:r>
      <w:r>
        <w:t xml:space="preserve">й зоне написать, сколько процентов к интенсивности излучения и повреждения она добавляет/отнимает. Зоны могут быть вложены друг в друга, пересекать друг друга. </w:t>
      </w:r>
    </w:p>
    <w:p w:rsidR="00000000" w:rsidRDefault="00EC4849"/>
    <w:p w:rsidR="00000000" w:rsidRDefault="00EC4849">
      <w:pPr>
        <w:rPr>
          <w:color w:val="008000"/>
        </w:rPr>
      </w:pPr>
      <w:r>
        <w:rPr>
          <w:lang w:val="en-US"/>
        </w:rPr>
        <w:t>eff</w:t>
      </w:r>
      <w:r>
        <w:t>_</w:t>
      </w:r>
      <w:r>
        <w:rPr>
          <w:lang w:val="en-US"/>
        </w:rPr>
        <w:t>intensity</w:t>
      </w:r>
      <w:r>
        <w:t xml:space="preserve"> = </w:t>
      </w:r>
      <w:r>
        <w:tab/>
      </w:r>
      <w:r>
        <w:rPr>
          <w:color w:val="008000"/>
        </w:rPr>
        <w:t>- увеличение/уменьшение в % от базового значения интенсивности излучения.</w:t>
      </w:r>
    </w:p>
    <w:p w:rsidR="00000000" w:rsidRDefault="00EC4849">
      <w:pPr>
        <w:rPr>
          <w:color w:val="008000"/>
        </w:rPr>
      </w:pPr>
      <w:r>
        <w:rPr>
          <w:lang w:val="en-US"/>
        </w:rPr>
        <w:t>hit</w:t>
      </w:r>
      <w:r>
        <w:t xml:space="preserve">_ </w:t>
      </w:r>
      <w:r>
        <w:rPr>
          <w:lang w:val="en-US"/>
        </w:rPr>
        <w:t>intensity</w:t>
      </w:r>
      <w:r>
        <w:t xml:space="preserve"> = </w:t>
      </w:r>
      <w:r>
        <w:tab/>
      </w:r>
      <w:r>
        <w:rPr>
          <w:color w:val="008000"/>
        </w:rPr>
        <w:t>- увеличение/уменьшение в % от базового значения наносимого повреждения.</w:t>
      </w:r>
    </w:p>
    <w:p w:rsidR="00000000" w:rsidRDefault="00EC4849"/>
    <w:p w:rsidR="00000000" w:rsidRDefault="00EC4849">
      <w:r>
        <w:t>Пример зоны, которая добавляет 70% излучения:</w:t>
      </w:r>
    </w:p>
    <w:p w:rsidR="00000000" w:rsidRDefault="00EC4849"/>
    <w:p w:rsidR="00000000" w:rsidRDefault="00EC4849">
      <w:pPr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rPr>
          <w:lang w:val="en-US"/>
        </w:rPr>
      </w:pPr>
      <w:r>
        <w:rPr>
          <w:lang w:val="en-US"/>
        </w:rPr>
        <w:t>active = sr_psy_antenna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>[sr_psy_antenna]</w:t>
      </w:r>
    </w:p>
    <w:p w:rsidR="00000000" w:rsidRDefault="00EC4849">
      <w:r>
        <w:rPr>
          <w:lang w:val="en-US"/>
        </w:rPr>
        <w:t>eff</w:t>
      </w:r>
      <w:r>
        <w:t>_intensity = 70</w:t>
      </w:r>
    </w:p>
    <w:p w:rsidR="00000000" w:rsidRDefault="00EC4849">
      <w:r>
        <w:rPr>
          <w:lang w:val="en-US"/>
        </w:rPr>
        <w:t>hit</w:t>
      </w:r>
      <w:r>
        <w:t>_ intensity = 70</w:t>
      </w:r>
    </w:p>
    <w:p w:rsidR="00000000" w:rsidRDefault="00EC4849"/>
    <w:p w:rsidR="00000000" w:rsidRDefault="00EC4849">
      <w:r>
        <w:t>Пример зоны, которая убирает 3</w:t>
      </w:r>
      <w:r>
        <w:t>0% излучения:</w:t>
      </w:r>
    </w:p>
    <w:p w:rsidR="00000000" w:rsidRDefault="00EC4849"/>
    <w:p w:rsidR="00000000" w:rsidRDefault="00EC4849">
      <w:pPr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rPr>
          <w:lang w:val="en-US"/>
        </w:rPr>
      </w:pPr>
      <w:r>
        <w:rPr>
          <w:lang w:val="en-US"/>
        </w:rPr>
        <w:t>active = sr_psy_antenna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>[sr_psy_antenna]</w:t>
      </w:r>
    </w:p>
    <w:p w:rsidR="00000000" w:rsidRDefault="00EC4849">
      <w:r>
        <w:t>intensity = -30</w:t>
      </w:r>
    </w:p>
    <w:p w:rsidR="00000000" w:rsidRDefault="00EC4849"/>
    <w:p w:rsidR="00000000" w:rsidRDefault="00EC4849"/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54" w:name="_3.9.12._Sr_teleport"/>
      <w:bookmarkEnd w:id="54"/>
      <w:r>
        <w:t xml:space="preserve">3.9.12. </w:t>
      </w:r>
      <w:r>
        <w:rPr>
          <w:lang w:val="en-US"/>
        </w:rPr>
        <w:t>Sr</w:t>
      </w:r>
      <w:r>
        <w:t>_</w:t>
      </w:r>
      <w:r>
        <w:rPr>
          <w:lang w:val="en-US"/>
        </w:rPr>
        <w:t>teleport</w:t>
      </w:r>
    </w:p>
    <w:p w:rsidR="00000000" w:rsidRDefault="00EC4849">
      <w:r>
        <w:t>Собственно, телепорт. Настраиваются следующим образом:</w:t>
      </w:r>
    </w:p>
    <w:p w:rsidR="00000000" w:rsidRDefault="00EC4849"/>
    <w:p w:rsidR="00000000" w:rsidRDefault="00EC4849">
      <w:pPr>
        <w:rPr>
          <w:lang w:val="en-US"/>
        </w:rPr>
      </w:pPr>
      <w:r>
        <w:rPr>
          <w:lang w:val="en-US"/>
        </w:rPr>
        <w:t>[</w:t>
      </w:r>
      <w:r>
        <w:rPr>
          <w:lang w:val="en-US"/>
        </w:rPr>
        <w:t>logic]</w:t>
      </w:r>
    </w:p>
    <w:p w:rsidR="00000000" w:rsidRDefault="00EC4849">
      <w:pPr>
        <w:rPr>
          <w:lang w:val="en-US"/>
        </w:rPr>
      </w:pPr>
      <w:r>
        <w:rPr>
          <w:lang w:val="en-US"/>
        </w:rPr>
        <w:t>active</w:t>
      </w:r>
      <w:r>
        <w:rPr>
          <w:lang w:val="en-US"/>
        </w:rPr>
        <w:t xml:space="preserve"> = sr_teleport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>[sr_teleport]</w:t>
      </w:r>
    </w:p>
    <w:p w:rsidR="00000000" w:rsidRDefault="00EC4849">
      <w:pPr>
        <w:rPr>
          <w:lang w:val="en-US"/>
        </w:rPr>
      </w:pPr>
      <w:r>
        <w:rPr>
          <w:lang w:val="en-US"/>
        </w:rPr>
        <w:t>timeout = 0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>point1 = point1</w:t>
      </w:r>
    </w:p>
    <w:p w:rsidR="00000000" w:rsidRDefault="00EC4849">
      <w:pPr>
        <w:rPr>
          <w:lang w:val="en-US"/>
        </w:rPr>
      </w:pPr>
      <w:r>
        <w:rPr>
          <w:lang w:val="en-US"/>
        </w:rPr>
        <w:t>look1 = look1</w:t>
      </w:r>
    </w:p>
    <w:p w:rsidR="00000000" w:rsidRDefault="00EC4849">
      <w:pPr>
        <w:rPr>
          <w:lang w:val="en-US"/>
        </w:rPr>
      </w:pPr>
      <w:r>
        <w:rPr>
          <w:lang w:val="en-US"/>
        </w:rPr>
        <w:t>prob1 = 10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>point2 = point2</w:t>
      </w:r>
    </w:p>
    <w:p w:rsidR="00000000" w:rsidRDefault="00EC4849">
      <w:pPr>
        <w:rPr>
          <w:lang w:val="en-US"/>
        </w:rPr>
      </w:pPr>
      <w:r>
        <w:rPr>
          <w:lang w:val="en-US"/>
        </w:rPr>
        <w:t>look2 = look2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prob2 = 20  </w:t>
      </w:r>
    </w:p>
    <w:p w:rsidR="00000000" w:rsidRDefault="00EC4849">
      <w:pPr>
        <w:rPr>
          <w:lang w:val="en-US"/>
        </w:rPr>
      </w:pPr>
    </w:p>
    <w:p w:rsidR="00000000" w:rsidRDefault="00EC4849">
      <w:r>
        <w:t>где:</w:t>
      </w:r>
    </w:p>
    <w:p w:rsidR="00000000" w:rsidRDefault="00EC4849">
      <w:r>
        <w:rPr>
          <w:lang w:val="en-US"/>
        </w:rPr>
        <w:t>timeout</w:t>
      </w:r>
      <w:r>
        <w:t xml:space="preserve"> - задержка в срабатывании телепорта в миллисекундах.</w:t>
      </w:r>
    </w:p>
    <w:p w:rsidR="00000000" w:rsidRDefault="00EC4849">
      <w:r>
        <w:rPr>
          <w:lang w:val="en-US"/>
        </w:rPr>
        <w:t>point</w:t>
      </w:r>
      <w:r>
        <w:t xml:space="preserve"> - одноточечный патрульный путь куда переместить</w:t>
      </w:r>
    </w:p>
    <w:p w:rsidR="00000000" w:rsidRDefault="00EC4849">
      <w:r>
        <w:rPr>
          <w:lang w:val="en-US"/>
        </w:rPr>
        <w:t>look</w:t>
      </w:r>
      <w:r>
        <w:t xml:space="preserve"> - одноточечный патрульный путь куда повернуть.</w:t>
      </w:r>
    </w:p>
    <w:p w:rsidR="00000000" w:rsidRDefault="00EC4849"/>
    <w:p w:rsidR="00000000" w:rsidRDefault="00EC4849">
      <w:r>
        <w:t>Далее идут настройки точек назначения</w:t>
      </w:r>
      <w:r>
        <w:t xml:space="preserve"> с удельными весами. То есть в</w:t>
      </w:r>
      <w:r>
        <w:rPr>
          <w:lang w:val="uk-UA"/>
        </w:rPr>
        <w:t xml:space="preserve"> </w:t>
      </w:r>
      <w:r>
        <w:t>перечисленном выше примере вероятность телепортнутся во вторую точку</w:t>
      </w:r>
      <w:r>
        <w:rPr>
          <w:lang w:val="uk-UA"/>
        </w:rPr>
        <w:t xml:space="preserve"> </w:t>
      </w:r>
      <w:r>
        <w:t>в два раза выше, чем в первую.</w:t>
      </w:r>
      <w:r>
        <w:rPr>
          <w:lang w:val="uk-UA"/>
        </w:rPr>
        <w:t xml:space="preserve"> </w:t>
      </w:r>
      <w:r>
        <w:t>Максимальное количество точек назначения - 10.</w:t>
      </w:r>
      <w:r>
        <w:rPr>
          <w:lang w:val="uk-UA"/>
        </w:rPr>
        <w:t xml:space="preserve"> </w:t>
      </w:r>
      <w:r>
        <w:t>Телепорты необходимо ставить совместно с особой аномальной зоной,</w:t>
      </w:r>
      <w:r>
        <w:rPr>
          <w:lang w:val="uk-UA"/>
        </w:rPr>
        <w:t xml:space="preserve"> </w:t>
      </w:r>
      <w:r>
        <w:t>которую сейч</w:t>
      </w:r>
      <w:r>
        <w:t>ас делает Проф. Зона добавит визуализацию и создаст эффект</w:t>
      </w:r>
      <w:r>
        <w:rPr>
          <w:lang w:val="uk-UA"/>
        </w:rPr>
        <w:t xml:space="preserve"> </w:t>
      </w:r>
      <w:r>
        <w:t>втягивания.</w:t>
      </w:r>
    </w:p>
    <w:p w:rsidR="00000000" w:rsidRDefault="00EC4849"/>
    <w:p w:rsidR="00000000" w:rsidRDefault="00EC4849"/>
    <w:p w:rsidR="00000000" w:rsidRDefault="00EC4849">
      <w:pPr>
        <w:pStyle w:val="3"/>
        <w:tabs>
          <w:tab w:val="left" w:pos="0"/>
        </w:tabs>
      </w:pPr>
      <w:bookmarkStart w:id="55" w:name="_3.9.13._Sr_sleep"/>
      <w:bookmarkEnd w:id="55"/>
      <w:r>
        <w:t xml:space="preserve">3.9.13. </w:t>
      </w:r>
      <w:r>
        <w:rPr>
          <w:lang w:val="en-US"/>
        </w:rPr>
        <w:t>Sr</w:t>
      </w:r>
      <w:r>
        <w:t>_</w:t>
      </w:r>
      <w:r>
        <w:rPr>
          <w:lang w:val="en-US"/>
        </w:rPr>
        <w:t>sleep</w:t>
      </w:r>
      <w:r>
        <w:t xml:space="preserve"> и настройка снов.</w:t>
      </w:r>
    </w:p>
    <w:p w:rsidR="00000000" w:rsidRDefault="00EC4849">
      <w:r>
        <w:tab/>
        <w:t>Появилась возможность задавать зоны сна.</w:t>
      </w:r>
    </w:p>
    <w:p w:rsidR="00000000" w:rsidRDefault="00EC4849"/>
    <w:p w:rsidR="00000000" w:rsidRDefault="00EC4849">
      <w:r>
        <w:t>[</w:t>
      </w:r>
      <w:r>
        <w:rPr>
          <w:lang w:val="en-US"/>
        </w:rPr>
        <w:t>sr</w:t>
      </w:r>
      <w:r>
        <w:t>_</w:t>
      </w:r>
      <w:r>
        <w:rPr>
          <w:lang w:val="en-US"/>
        </w:rPr>
        <w:t>sleep</w:t>
      </w:r>
      <w:r>
        <w:t>]</w:t>
      </w:r>
    </w:p>
    <w:p w:rsidR="00000000" w:rsidRDefault="00EC4849">
      <w:r>
        <w:t>*</w:t>
      </w:r>
      <w:r>
        <w:rPr>
          <w:lang w:val="en-US"/>
        </w:rPr>
        <w:t>cond</w:t>
      </w:r>
      <w:r>
        <w:t xml:space="preserve"> = &lt;</w:t>
      </w:r>
      <w:r>
        <w:rPr>
          <w:lang w:val="en-US"/>
        </w:rPr>
        <w:t>condlist</w:t>
      </w:r>
      <w:r>
        <w:t>&gt;</w:t>
      </w:r>
    </w:p>
    <w:p w:rsidR="00000000" w:rsidRDefault="00EC4849">
      <w:pPr>
        <w:ind w:left="540" w:hanging="540"/>
      </w:pPr>
      <w:r>
        <w:t>*</w:t>
      </w:r>
      <w:r>
        <w:rPr>
          <w:lang w:val="en-US"/>
        </w:rPr>
        <w:t>type</w:t>
      </w:r>
      <w:r>
        <w:t xml:space="preserve"> = </w:t>
      </w:r>
      <w:r>
        <w:rPr>
          <w:lang w:val="en-US"/>
        </w:rPr>
        <w:t>nightmare</w:t>
      </w:r>
      <w:r>
        <w:t>/</w:t>
      </w:r>
      <w:r>
        <w:rPr>
          <w:lang w:val="en-US"/>
        </w:rPr>
        <w:t>normal</w:t>
      </w:r>
      <w:r>
        <w:t>/</w:t>
      </w:r>
      <w:r>
        <w:rPr>
          <w:lang w:val="en-US"/>
        </w:rPr>
        <w:t>happy</w:t>
      </w:r>
      <w:r>
        <w:t>/</w:t>
      </w:r>
      <w:r>
        <w:rPr>
          <w:lang w:val="en-US"/>
        </w:rPr>
        <w:t>all</w:t>
      </w:r>
      <w:r>
        <w:t xml:space="preserve"> - Задает тип сна разрешенный в данной зо</w:t>
      </w:r>
      <w:r>
        <w:t xml:space="preserve">не (по умолчанию </w:t>
      </w:r>
      <w:r>
        <w:rPr>
          <w:lang w:val="en-US"/>
        </w:rPr>
        <w:t>all</w:t>
      </w:r>
      <w:r>
        <w:t>). Влияет (группирует) только на несценарные сны.</w:t>
      </w:r>
    </w:p>
    <w:p w:rsidR="00000000" w:rsidRDefault="00EC4849">
      <w:pPr>
        <w:ind w:left="540" w:hanging="540"/>
      </w:pPr>
      <w:r>
        <w:t>*</w:t>
      </w:r>
      <w:r>
        <w:rPr>
          <w:lang w:val="en-US"/>
        </w:rPr>
        <w:t>dream</w:t>
      </w:r>
      <w:r>
        <w:t>_</w:t>
      </w:r>
      <w:r>
        <w:rPr>
          <w:lang w:val="en-US"/>
        </w:rPr>
        <w:t>prob</w:t>
      </w:r>
      <w:r>
        <w:t xml:space="preserve"> = &lt;число от 0 до 100&gt; - вероятность просмотра несценарных сновидений в данной зоне (по умолчанию 80). В противном случае будет только черный экран.</w:t>
      </w:r>
    </w:p>
    <w:p w:rsidR="00000000" w:rsidRDefault="00EC4849"/>
    <w:p w:rsidR="00000000" w:rsidRDefault="00EC4849">
      <w:pPr>
        <w:ind w:firstLine="708"/>
      </w:pPr>
      <w:r>
        <w:t xml:space="preserve">Необязательное поле </w:t>
      </w:r>
      <w:r>
        <w:rPr>
          <w:lang w:val="en-US"/>
        </w:rPr>
        <w:t>cond</w:t>
      </w:r>
      <w:r>
        <w:t xml:space="preserve"> </w:t>
      </w:r>
      <w:r>
        <w:t>задает условие(я), при котором в этой зоне можно спать. Сейчас производится индикация зон, где разрешен сон. В левом нижнем углу отображается маленькая иконка легких при входе в такую зону. Вероятно, позже будет изменена на другую.</w:t>
      </w:r>
    </w:p>
    <w:p w:rsidR="00000000" w:rsidRDefault="00EC4849">
      <w:pPr>
        <w:ind w:firstLine="708"/>
      </w:pPr>
      <w:r>
        <w:t>Сновидения теперь делятс</w:t>
      </w:r>
      <w:r>
        <w:t>я на сценарные и обычные. Сценарные сновидения отыгрываются один раз при выполнении необходимых условий. Обычные сновидения проигрываются, если нет сценарных или ни одно условие выполнения сценарных не сработало. Можно задавать вероятность отыгрывания обыч</w:t>
      </w:r>
      <w:r>
        <w:t xml:space="preserve">ных сновидений в целом, а также задавать вероятность срабатывания каждого конкретного сновидения в отдельности. Обычным сновидениям можно задавать тип и потом ограничивать по нему сны воспроизводимые в </w:t>
      </w:r>
      <w:r>
        <w:rPr>
          <w:lang w:val="en-US"/>
        </w:rPr>
        <w:t>sr</w:t>
      </w:r>
      <w:r>
        <w:t>_</w:t>
      </w:r>
      <w:r>
        <w:rPr>
          <w:lang w:val="en-US"/>
        </w:rPr>
        <w:t>sleep</w:t>
      </w:r>
      <w:r>
        <w:t>.</w:t>
      </w:r>
    </w:p>
    <w:p w:rsidR="00000000" w:rsidRDefault="00EC4849">
      <w:pPr>
        <w:ind w:firstLine="708"/>
      </w:pPr>
    </w:p>
    <w:p w:rsidR="00000000" w:rsidRDefault="00EC4849">
      <w:pPr>
        <w:ind w:firstLine="708"/>
      </w:pPr>
      <w:r>
        <w:t xml:space="preserve">В файле </w:t>
      </w:r>
      <w:r>
        <w:rPr>
          <w:lang w:val="en-US"/>
        </w:rPr>
        <w:t>misc</w:t>
      </w:r>
      <w:r>
        <w:t>\</w:t>
      </w:r>
      <w:r>
        <w:rPr>
          <w:lang w:val="en-US"/>
        </w:rPr>
        <w:t>dream</w:t>
      </w:r>
      <w:r>
        <w:t>.</w:t>
      </w:r>
      <w:r>
        <w:rPr>
          <w:lang w:val="en-US"/>
        </w:rPr>
        <w:t>ltx</w:t>
      </w:r>
      <w:r>
        <w:t xml:space="preserve"> задаются настройки с</w:t>
      </w:r>
      <w:r>
        <w:t>нов.</w:t>
      </w:r>
    </w:p>
    <w:p w:rsidR="00000000" w:rsidRDefault="00EC4849">
      <w:pPr>
        <w:ind w:firstLine="708"/>
      </w:pPr>
    </w:p>
    <w:p w:rsidR="00000000" w:rsidRDefault="00EC4849">
      <w:pPr>
        <w:ind w:firstLine="708"/>
      </w:pPr>
      <w:r>
        <w:t xml:space="preserve">Секция </w:t>
      </w:r>
      <w:r>
        <w:rPr>
          <w:lang w:val="en-US"/>
        </w:rPr>
        <w:t>videos</w:t>
      </w:r>
      <w:r>
        <w:t>.</w:t>
      </w:r>
    </w:p>
    <w:p w:rsidR="00000000" w:rsidRDefault="00EC4849">
      <w:pPr>
        <w:ind w:firstLine="708"/>
      </w:pPr>
      <w:r>
        <w:t>Полями задаются пути к видеофайлам со снами.</w:t>
      </w:r>
    </w:p>
    <w:p w:rsidR="00000000" w:rsidRDefault="00EC4849">
      <w:pPr>
        <w:ind w:firstLine="708"/>
      </w:pPr>
    </w:p>
    <w:p w:rsidR="00000000" w:rsidRDefault="00EC4849">
      <w:pPr>
        <w:ind w:firstLine="708"/>
      </w:pPr>
      <w:r>
        <w:t xml:space="preserve">Секция </w:t>
      </w:r>
      <w:r>
        <w:rPr>
          <w:lang w:val="en-US"/>
        </w:rPr>
        <w:t>dreams</w:t>
      </w:r>
      <w:r>
        <w:t>. Поля:</w:t>
      </w:r>
    </w:p>
    <w:p w:rsidR="00000000" w:rsidRDefault="00EC4849">
      <w:pPr>
        <w:ind w:firstLine="708"/>
      </w:pPr>
      <w:r>
        <w:rPr>
          <w:lang w:val="en-US"/>
        </w:rPr>
        <w:t>regular</w:t>
      </w:r>
      <w:r>
        <w:t>_</w:t>
      </w:r>
      <w:r>
        <w:rPr>
          <w:lang w:val="en-US"/>
        </w:rPr>
        <w:t>probability</w:t>
      </w:r>
      <w:r>
        <w:t xml:space="preserve"> = &lt;число от 0 до 100&gt; - вероятность проигрывания обычных сновидений в целом </w:t>
      </w:r>
    </w:p>
    <w:p w:rsidR="00000000" w:rsidRDefault="00EC4849">
      <w:pPr>
        <w:ind w:firstLine="708"/>
      </w:pPr>
      <w:r>
        <w:rPr>
          <w:lang w:val="en-US"/>
        </w:rPr>
        <w:t>regular</w:t>
      </w:r>
      <w:r>
        <w:t xml:space="preserve"> - список секций с настройками для обычных сновидений</w:t>
      </w:r>
    </w:p>
    <w:p w:rsidR="00000000" w:rsidRDefault="00EC4849">
      <w:pPr>
        <w:ind w:firstLine="708"/>
      </w:pPr>
      <w:r>
        <w:rPr>
          <w:lang w:val="en-US"/>
        </w:rPr>
        <w:t>scene</w:t>
      </w:r>
      <w:r>
        <w:t xml:space="preserve"> - сп</w:t>
      </w:r>
      <w:r>
        <w:t>исок секций с настройками для сценарных сновидений</w:t>
      </w:r>
    </w:p>
    <w:p w:rsidR="00000000" w:rsidRDefault="00EC4849">
      <w:pPr>
        <w:ind w:firstLine="708"/>
      </w:pPr>
    </w:p>
    <w:p w:rsidR="00000000" w:rsidRDefault="00EC4849">
      <w:pPr>
        <w:ind w:firstLine="708"/>
      </w:pPr>
      <w:r>
        <w:t>Настройки обычных сновидений:</w:t>
      </w:r>
    </w:p>
    <w:p w:rsidR="00000000" w:rsidRDefault="00EC4849">
      <w:pPr>
        <w:ind w:firstLine="708"/>
        <w:rPr>
          <w:lang w:val="en-US"/>
        </w:rPr>
      </w:pPr>
      <w:r>
        <w:rPr>
          <w:lang w:val="en-US"/>
        </w:rPr>
        <w:t>dream</w:t>
      </w:r>
      <w:r>
        <w:t xml:space="preserve"> - имя поля из секции </w:t>
      </w:r>
      <w:r>
        <w:rPr>
          <w:lang w:val="en-US"/>
        </w:rPr>
        <w:t>videos</w:t>
      </w:r>
    </w:p>
    <w:p w:rsidR="00000000" w:rsidRDefault="00EC4849">
      <w:pPr>
        <w:ind w:firstLine="708"/>
      </w:pPr>
      <w:r>
        <w:rPr>
          <w:lang w:val="en-US"/>
        </w:rPr>
        <w:t>probability</w:t>
      </w:r>
      <w:r>
        <w:t xml:space="preserve"> = &lt;число больше 0&gt; - чем больше, тем больше вероятность проигрывания сна.</w:t>
      </w:r>
    </w:p>
    <w:p w:rsidR="00000000" w:rsidRDefault="00EC4849">
      <w:pPr>
        <w:ind w:firstLine="708"/>
        <w:rPr>
          <w:lang w:val="en-US"/>
        </w:rPr>
      </w:pPr>
      <w:r>
        <w:rPr>
          <w:lang w:val="en-US"/>
        </w:rPr>
        <w:t>type = nightmare/normal/happy - тип сна.</w:t>
      </w:r>
    </w:p>
    <w:p w:rsidR="00000000" w:rsidRDefault="00EC4849">
      <w:pPr>
        <w:ind w:firstLine="708"/>
        <w:rPr>
          <w:lang w:val="en-US"/>
        </w:rPr>
      </w:pPr>
    </w:p>
    <w:p w:rsidR="00000000" w:rsidRDefault="00EC4849">
      <w:pPr>
        <w:ind w:firstLine="708"/>
      </w:pPr>
      <w:r>
        <w:t>Настройки сц</w:t>
      </w:r>
      <w:r>
        <w:t>енарных сновидений:</w:t>
      </w:r>
    </w:p>
    <w:p w:rsidR="00000000" w:rsidRDefault="00EC4849">
      <w:pPr>
        <w:ind w:firstLine="708"/>
        <w:rPr>
          <w:lang w:val="en-US"/>
        </w:rPr>
      </w:pPr>
      <w:r>
        <w:rPr>
          <w:lang w:val="en-US"/>
        </w:rPr>
        <w:t>dream</w:t>
      </w:r>
      <w:r>
        <w:t xml:space="preserve"> - имя поля из секции </w:t>
      </w:r>
      <w:r>
        <w:rPr>
          <w:lang w:val="en-US"/>
        </w:rPr>
        <w:t>videos</w:t>
      </w:r>
    </w:p>
    <w:p w:rsidR="00000000" w:rsidRDefault="00EC4849">
      <w:pPr>
        <w:ind w:firstLine="708"/>
      </w:pPr>
      <w:r>
        <w:rPr>
          <w:lang w:val="en-US"/>
        </w:rPr>
        <w:t>cond</w:t>
      </w:r>
      <w:r>
        <w:t xml:space="preserve"> = &lt;</w:t>
      </w:r>
      <w:r>
        <w:rPr>
          <w:lang w:val="en-US"/>
        </w:rPr>
        <w:t>condlist</w:t>
      </w:r>
      <w:r>
        <w:t>&gt; - условия срабатывания</w:t>
      </w:r>
    </w:p>
    <w:p w:rsidR="00000000" w:rsidRDefault="00EC4849">
      <w:pPr>
        <w:ind w:firstLine="708"/>
      </w:pPr>
      <w:r>
        <w:rPr>
          <w:lang w:val="en-US"/>
        </w:rPr>
        <w:t>to</w:t>
      </w:r>
      <w:r>
        <w:t>_</w:t>
      </w:r>
      <w:r>
        <w:rPr>
          <w:lang w:val="en-US"/>
        </w:rPr>
        <w:t>regular</w:t>
      </w:r>
      <w:r>
        <w:t xml:space="preserve"> = &lt;вероятность,тип&gt; - необязательное поле. Дает возможность переводить сценарный сон после первого отыгрыша в разряд обычных. &lt;вероятность, тип&gt; анало</w:t>
      </w:r>
      <w:r>
        <w:t xml:space="preserve">гичны </w:t>
      </w:r>
      <w:r>
        <w:rPr>
          <w:lang w:val="en-US"/>
        </w:rPr>
        <w:t>probability</w:t>
      </w:r>
      <w:r>
        <w:t xml:space="preserve"> и </w:t>
      </w:r>
      <w:r>
        <w:rPr>
          <w:lang w:val="en-US"/>
        </w:rPr>
        <w:t>type</w:t>
      </w:r>
      <w:r>
        <w:t xml:space="preserve"> из настроек обычных сновидений соответственно.</w:t>
      </w:r>
    </w:p>
    <w:p w:rsidR="00000000" w:rsidRDefault="00EC4849">
      <w:pPr>
        <w:ind w:firstLine="708"/>
      </w:pPr>
    </w:p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56" w:name="_3.9.14._Sr_cutscene"/>
      <w:bookmarkEnd w:id="56"/>
      <w:r>
        <w:lastRenderedPageBreak/>
        <w:t xml:space="preserve">3.9.14. </w:t>
      </w:r>
      <w:r>
        <w:rPr>
          <w:lang w:val="en-US"/>
        </w:rPr>
        <w:t>Sr</w:t>
      </w:r>
      <w:r>
        <w:t>_</w:t>
      </w:r>
      <w:r>
        <w:rPr>
          <w:lang w:val="en-US"/>
        </w:rPr>
        <w:t>cutscene</w:t>
      </w:r>
    </w:p>
    <w:p w:rsidR="00000000" w:rsidRDefault="00EC4849">
      <w:r>
        <w:tab/>
        <w:t xml:space="preserve">Эта схема предназначена для проведения анимации камеры </w:t>
      </w:r>
      <w:r>
        <w:rPr>
          <w:lang w:val="en-US"/>
        </w:rPr>
        <w:t>c</w:t>
      </w:r>
      <w:r>
        <w:t xml:space="preserve"> некоторым эффектом </w:t>
      </w:r>
    </w:p>
    <w:p w:rsidR="00000000" w:rsidRDefault="00EC4849">
      <w:r>
        <w:t>(</w:t>
      </w:r>
      <w:r>
        <w:rPr>
          <w:lang w:val="en-US"/>
        </w:rPr>
        <w:t>pp</w:t>
      </w:r>
      <w:r>
        <w:t>_</w:t>
      </w:r>
      <w:r>
        <w:rPr>
          <w:lang w:val="en-US"/>
        </w:rPr>
        <w:t>effector</w:t>
      </w:r>
      <w:r>
        <w:t>). Последовательность действий, осуществляемых схемой, состоит из мгновен</w:t>
      </w:r>
      <w:r>
        <w:t xml:space="preserve">ного перемещения игрока в начало пути </w:t>
      </w:r>
      <w:r>
        <w:rPr>
          <w:lang w:val="en-US"/>
        </w:rPr>
        <w:t>point</w:t>
      </w:r>
      <w:r>
        <w:t xml:space="preserve"> и ориентации его взгляда на начало пути </w:t>
      </w:r>
      <w:r>
        <w:rPr>
          <w:lang w:val="en-US"/>
        </w:rPr>
        <w:t>look</w:t>
      </w:r>
      <w:r>
        <w:t xml:space="preserve">, потери управления игроком и начала анимации камеры </w:t>
      </w:r>
      <w:r>
        <w:rPr>
          <w:lang w:val="en-US"/>
        </w:rPr>
        <w:t>cam</w:t>
      </w:r>
      <w:r>
        <w:t>_</w:t>
      </w:r>
      <w:r>
        <w:rPr>
          <w:lang w:val="en-US"/>
        </w:rPr>
        <w:t>effector</w:t>
      </w:r>
      <w:r>
        <w:t xml:space="preserve"> по завершении которой игрок вновь получает управление.</w:t>
      </w:r>
    </w:p>
    <w:p w:rsidR="00000000" w:rsidRDefault="00EC4849"/>
    <w:p w:rsidR="00000000" w:rsidRDefault="00EC4849">
      <w:r>
        <w:t>[</w:t>
      </w:r>
      <w:r>
        <w:rPr>
          <w:lang w:val="en-US"/>
        </w:rPr>
        <w:t>sr</w:t>
      </w:r>
      <w:r>
        <w:t>_</w:t>
      </w:r>
      <w:r>
        <w:rPr>
          <w:lang w:val="en-US"/>
        </w:rPr>
        <w:t>cutscene</w:t>
      </w:r>
      <w:r>
        <w:t>]</w:t>
      </w:r>
    </w:p>
    <w:p w:rsidR="00000000" w:rsidRDefault="00EC4849">
      <w:r>
        <w:rPr>
          <w:lang w:val="en-US"/>
        </w:rPr>
        <w:t>point</w:t>
      </w:r>
      <w:r>
        <w:t xml:space="preserve"> = &lt;имя пути&gt; - путь в перв</w:t>
      </w:r>
      <w:r>
        <w:t>ую точку которого переносится игрок</w:t>
      </w:r>
    </w:p>
    <w:p w:rsidR="00000000" w:rsidRDefault="00EC4849">
      <w:r>
        <w:rPr>
          <w:lang w:val="en-US"/>
        </w:rPr>
        <w:t>look</w:t>
      </w:r>
      <w:r>
        <w:t xml:space="preserve"> = &lt;имя пути&gt; - путь в первую точку которого смотрит игрок</w:t>
      </w:r>
    </w:p>
    <w:p w:rsidR="00000000" w:rsidRDefault="00EC4849">
      <w:r>
        <w:t>*</w:t>
      </w:r>
      <w:r>
        <w:rPr>
          <w:lang w:val="en-US"/>
        </w:rPr>
        <w:t>pp</w:t>
      </w:r>
      <w:r>
        <w:t>_</w:t>
      </w:r>
      <w:r>
        <w:rPr>
          <w:lang w:val="en-US"/>
        </w:rPr>
        <w:t>effector</w:t>
      </w:r>
      <w:r>
        <w:t xml:space="preserve"> = &lt;имя файла с эффектом&gt; - файл, расположенный в папке </w:t>
      </w:r>
    </w:p>
    <w:p w:rsidR="00000000" w:rsidRDefault="00EC4849">
      <w:r>
        <w:rPr>
          <w:lang w:val="en-US"/>
        </w:rPr>
        <w:t>gamedata</w:t>
      </w:r>
      <w:r>
        <w:t>\</w:t>
      </w:r>
      <w:r>
        <w:rPr>
          <w:lang w:val="en-US"/>
        </w:rPr>
        <w:t>anims</w:t>
      </w:r>
      <w:r>
        <w:t>\ и содержащий эффект (имя файла пишется без расширения)</w:t>
      </w:r>
    </w:p>
    <w:p w:rsidR="00000000" w:rsidRDefault="00EC4849">
      <w:r>
        <w:rPr>
          <w:lang w:val="en-US"/>
        </w:rPr>
        <w:t>cam</w:t>
      </w:r>
      <w:r>
        <w:t>_</w:t>
      </w:r>
      <w:r>
        <w:rPr>
          <w:lang w:val="en-US"/>
        </w:rPr>
        <w:t>effector</w:t>
      </w:r>
      <w:r>
        <w:t xml:space="preserve"> = &lt;и</w:t>
      </w:r>
      <w:r>
        <w:t xml:space="preserve">мя файла с анимацией камеры&gt; - файл, расположенный в папке </w:t>
      </w:r>
      <w:r>
        <w:rPr>
          <w:lang w:val="en-US"/>
        </w:rPr>
        <w:t>gamedata</w:t>
      </w:r>
      <w:r>
        <w:t>\</w:t>
      </w:r>
      <w:r>
        <w:rPr>
          <w:lang w:val="en-US"/>
        </w:rPr>
        <w:t>anims</w:t>
      </w:r>
      <w:r>
        <w:t>\</w:t>
      </w:r>
      <w:r>
        <w:rPr>
          <w:lang w:val="en-US"/>
        </w:rPr>
        <w:t>camera</w:t>
      </w:r>
      <w:r>
        <w:t>_</w:t>
      </w:r>
      <w:r>
        <w:rPr>
          <w:lang w:val="en-US"/>
        </w:rPr>
        <w:t>effects</w:t>
      </w:r>
      <w:r>
        <w:t xml:space="preserve">\ и содержащий анимацию камеры (имя файла пишется без </w:t>
      </w:r>
    </w:p>
    <w:p w:rsidR="00000000" w:rsidRDefault="00EC4849">
      <w:r>
        <w:t>расширения)</w:t>
      </w:r>
    </w:p>
    <w:p w:rsidR="00000000" w:rsidRDefault="00EC4849">
      <w:pPr>
        <w:ind w:firstLine="708"/>
      </w:pPr>
    </w:p>
    <w:p w:rsidR="00000000" w:rsidRDefault="00EC4849">
      <w:pPr>
        <w:ind w:firstLine="708"/>
      </w:pPr>
    </w:p>
    <w:p w:rsidR="00000000" w:rsidRDefault="00EC4849">
      <w:pPr>
        <w:pStyle w:val="2"/>
        <w:tabs>
          <w:tab w:val="left" w:pos="0"/>
        </w:tabs>
      </w:pPr>
      <w:r>
        <w:t>3.10. Набор дополнительных настроек логики у разных объектов.</w:t>
      </w:r>
    </w:p>
    <w:p w:rsidR="00000000" w:rsidRDefault="00EC4849">
      <w:pPr>
        <w:ind w:firstLine="708"/>
      </w:pPr>
      <w:r>
        <w:t>Для всех физических объектов есть сек</w:t>
      </w:r>
      <w:r>
        <w:t xml:space="preserve">ция </w:t>
      </w:r>
      <w:r>
        <w:rPr>
          <w:lang w:val="en-US"/>
        </w:rPr>
        <w:t>ph</w:t>
      </w:r>
      <w:r>
        <w:t>_</w:t>
      </w:r>
      <w:r>
        <w:rPr>
          <w:lang w:val="en-US"/>
        </w:rPr>
        <w:t>idle</w:t>
      </w:r>
      <w:r>
        <w:t>, поддерживающая кондлист в которую можно при необходимости переводить объекты.</w:t>
      </w:r>
    </w:p>
    <w:p w:rsidR="00000000" w:rsidRDefault="00EC4849">
      <w:pPr>
        <w:ind w:firstLine="540"/>
      </w:pPr>
    </w:p>
    <w:p w:rsidR="00000000" w:rsidRDefault="00EC4849">
      <w:pPr>
        <w:pStyle w:val="3"/>
        <w:tabs>
          <w:tab w:val="left" w:pos="0"/>
        </w:tabs>
      </w:pPr>
      <w:bookmarkStart w:id="57" w:name="_%D0%A1%D1%85%D0%B5%D0%BC%D0%B0_%D1%80%D"/>
      <w:r>
        <w:t>3.10.1. Схема работы двери, секция [ph_door]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color w:val="FF0000"/>
        </w:rPr>
      </w:pPr>
      <w:r>
        <w:rPr>
          <w:color w:val="FF0000"/>
          <w:lang w:val="en-US"/>
        </w:rPr>
        <w:t>NB</w:t>
      </w:r>
      <w:r>
        <w:rPr>
          <w:color w:val="FF0000"/>
        </w:rPr>
        <w:t>! Для двухстворчатых ворот задается все аналогично.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locked = false\true</w:t>
      </w:r>
    </w:p>
    <w:p w:rsidR="00000000" w:rsidRDefault="00EC4849">
      <w:pPr>
        <w:ind w:firstLine="540"/>
      </w:pPr>
      <w:r>
        <w:tab/>
        <w:t>Заперта ли дверь. По дефолту – false.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Clo</w:t>
      </w:r>
      <w:r>
        <w:rPr>
          <w:lang w:val="en-US"/>
        </w:rPr>
        <w:t>sed</w:t>
      </w:r>
      <w:r>
        <w:t xml:space="preserve"> = </w:t>
      </w:r>
      <w:r>
        <w:rPr>
          <w:lang w:val="en-US"/>
        </w:rPr>
        <w:t>false</w:t>
      </w:r>
      <w:r>
        <w:t>\</w:t>
      </w:r>
      <w:r>
        <w:rPr>
          <w:lang w:val="en-US"/>
        </w:rPr>
        <w:t>true</w:t>
      </w:r>
    </w:p>
    <w:p w:rsidR="00000000" w:rsidRDefault="00EC4849">
      <w:pPr>
        <w:ind w:firstLine="540"/>
        <w:rPr>
          <w:lang w:val="en-US"/>
        </w:rPr>
      </w:pPr>
      <w:r>
        <w:tab/>
        <w:t xml:space="preserve">Закрыта ли дверь. По дефолту - </w:t>
      </w:r>
      <w:r>
        <w:rPr>
          <w:lang w:val="en-US"/>
        </w:rPr>
        <w:t>true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tip_open = (</w:t>
      </w:r>
      <w:r>
        <w:t>если</w:t>
      </w:r>
      <w:r>
        <w:rPr>
          <w:lang w:val="en-US"/>
        </w:rPr>
        <w:t xml:space="preserve"> locked == false, </w:t>
      </w:r>
      <w:r>
        <w:t>то</w:t>
      </w:r>
      <w:r>
        <w:rPr>
          <w:lang w:val="en-US"/>
        </w:rPr>
        <w:t xml:space="preserve"> tip_door_open, </w:t>
      </w:r>
      <w:r>
        <w:t>иначе</w:t>
      </w:r>
      <w:r>
        <w:rPr>
          <w:lang w:val="en-US"/>
        </w:rPr>
        <w:t xml:space="preserve"> tip_door_locked)</w:t>
      </w:r>
    </w:p>
    <w:p w:rsidR="00000000" w:rsidRDefault="00EC4849">
      <w:pPr>
        <w:ind w:firstLine="540"/>
      </w:pPr>
      <w:r>
        <w:rPr>
          <w:lang w:val="en-US"/>
        </w:rPr>
        <w:tab/>
      </w:r>
      <w:r>
        <w:t>Подсказка, которая появляется около прицела при наведении на дверь, если дверь закрыта.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tip_close = (</w:t>
      </w:r>
      <w:r>
        <w:t>если</w:t>
      </w:r>
      <w:r>
        <w:rPr>
          <w:lang w:val="en-US"/>
        </w:rPr>
        <w:t xml:space="preserve"> locked == false, </w:t>
      </w:r>
      <w:r>
        <w:t>т</w:t>
      </w:r>
      <w:r>
        <w:t>о</w:t>
      </w:r>
      <w:r>
        <w:rPr>
          <w:lang w:val="en-US"/>
        </w:rPr>
        <w:t xml:space="preserve"> tip_door_close, </w:t>
      </w:r>
      <w:r>
        <w:t>иначе</w:t>
      </w:r>
      <w:r>
        <w:rPr>
          <w:lang w:val="en-US"/>
        </w:rPr>
        <w:t xml:space="preserve"> </w:t>
      </w:r>
      <w:r>
        <w:t>пустое</w:t>
      </w:r>
      <w:r>
        <w:rPr>
          <w:lang w:val="en-US"/>
        </w:rPr>
        <w:t xml:space="preserve"> </w:t>
      </w:r>
      <w:r>
        <w:t>значение</w:t>
      </w:r>
      <w:r>
        <w:rPr>
          <w:lang w:val="en-US"/>
        </w:rPr>
        <w:t>)</w:t>
      </w:r>
    </w:p>
    <w:p w:rsidR="00000000" w:rsidRDefault="00EC4849">
      <w:pPr>
        <w:ind w:firstLine="540"/>
      </w:pPr>
      <w:r>
        <w:rPr>
          <w:lang w:val="en-US"/>
        </w:rPr>
        <w:tab/>
      </w:r>
      <w:r>
        <w:t>Подсказка, которая появляется около прицела при наведении на дверь, если дверь открыта.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snd_init = Звук, который будет отыгран сразу при включении схемы.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snd_open_start = Звук, который будет отыгран при попытке о</w:t>
      </w:r>
      <w:r>
        <w:t>ткрыть дверь.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snd_close_start = Звук, который будет отыгран при попытке закрыть дверь.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snd_close_stop = Звук, который будет отыгран, когда дверь захлопнется до конца.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Примеры:</w:t>
      </w:r>
    </w:p>
    <w:p w:rsidR="00000000" w:rsidRDefault="00EC4849">
      <w:pPr>
        <w:ind w:firstLine="540"/>
      </w:pPr>
      <w:r>
        <w:tab/>
        <w:t>Если нужно сделать дверь, которая при каком-то событии открывается со щелчко</w:t>
      </w:r>
      <w:r>
        <w:t>м, то можно воспользоваться полем snd_init и переключением схем. В примере ниже при включении схемы ph_door@unlocked проиграется snd_init, т.е. trader_door_unlock: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active = ph_door@locked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[ph_door@locked]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lastRenderedPageBreak/>
        <w:t>locked = true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snd_open_start = trader_doo</w:t>
      </w:r>
      <w:r>
        <w:rPr>
          <w:lang w:val="en-US"/>
        </w:rPr>
        <w:t>r_locked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on_info = {+esc_trader_can_leave} ph_door@unlocked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[ph_door@unlocked]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locked = false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snd_init = trader_door_unlock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snd_open_start = trader_door_open_start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snd_close_start = trader_door_close_start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snd_close_stop = trader_door_close_stop</w:t>
      </w:r>
    </w:p>
    <w:p w:rsidR="00000000" w:rsidRDefault="00EC4849">
      <w:pPr>
        <w:rPr>
          <w:lang w:val="en-US"/>
        </w:rPr>
      </w:pPr>
      <w:r>
        <w:t>файл</w:t>
      </w:r>
      <w:r>
        <w:rPr>
          <w:lang w:val="en-US"/>
        </w:rPr>
        <w:t xml:space="preserve"> \gam</w:t>
      </w:r>
      <w:r>
        <w:rPr>
          <w:lang w:val="en-US"/>
        </w:rPr>
        <w:t>edata\scripts\ph_door.script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pStyle w:val="3"/>
        <w:tabs>
          <w:tab w:val="left" w:pos="0"/>
        </w:tabs>
      </w:pPr>
      <w:r>
        <w:t>3.10.2. Схема работы кнопки, секция [ph_button]</w:t>
      </w:r>
    </w:p>
    <w:p w:rsidR="00000000" w:rsidRDefault="00EC4849">
      <w:pPr>
        <w:ind w:firstLine="540"/>
      </w:pPr>
      <w:r>
        <w:t>При нажатии на кнопку переключает секции и выдает инфопоршн.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active      = ph_button@locked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[ph_button@locked]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anim_blend  = false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anim        = button_false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 xml:space="preserve">on_press  </w:t>
      </w:r>
      <w:r>
        <w:rPr>
          <w:lang w:val="en-US"/>
        </w:rPr>
        <w:t xml:space="preserve">  = ph_button@unlocked %+cit_jail_door_opened%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</w:pPr>
      <w:r>
        <w:rPr>
          <w:lang w:val="en-US"/>
        </w:rPr>
        <w:t>on</w:t>
      </w:r>
      <w:r>
        <w:t>_</w:t>
      </w:r>
      <w:r>
        <w:rPr>
          <w:lang w:val="en-US"/>
        </w:rPr>
        <w:t>press</w:t>
      </w:r>
      <w:r>
        <w:t xml:space="preserve"> – что происходит при нажатии</w:t>
      </w:r>
    </w:p>
    <w:p w:rsidR="00000000" w:rsidRDefault="00EC4849">
      <w:pPr>
        <w:ind w:firstLine="540"/>
      </w:pPr>
      <w:r>
        <w:rPr>
          <w:lang w:val="en-US"/>
        </w:rPr>
        <w:t>anim</w:t>
      </w:r>
      <w:r>
        <w:t xml:space="preserve"> – анимация, которая отигрывается при нажатии на кнопку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anim</w:t>
      </w:r>
      <w:r>
        <w:t>_</w:t>
      </w:r>
      <w:r>
        <w:rPr>
          <w:lang w:val="en-US"/>
        </w:rPr>
        <w:t>blend</w:t>
      </w:r>
      <w:r>
        <w:t xml:space="preserve"> – плаваня, сглаженная анимация. Может принимать знаечения </w:t>
      </w:r>
      <w:r>
        <w:rPr>
          <w:lang w:val="en-US"/>
        </w:rPr>
        <w:t>true</w:t>
      </w:r>
      <w:r>
        <w:t>\</w:t>
      </w:r>
      <w:r>
        <w:rPr>
          <w:lang w:val="en-US"/>
        </w:rPr>
        <w:t>false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t>Файл \</w:t>
      </w:r>
      <w:r>
        <w:rPr>
          <w:lang w:val="en-US"/>
        </w:rPr>
        <w:t>Gamedata</w:t>
      </w:r>
      <w:r>
        <w:t>\</w:t>
      </w:r>
      <w:r>
        <w:rPr>
          <w:lang w:val="en-US"/>
        </w:rPr>
        <w:t>scripts</w:t>
      </w:r>
      <w:r>
        <w:t>\</w:t>
      </w:r>
      <w:r>
        <w:rPr>
          <w:lang w:val="en-US"/>
        </w:rPr>
        <w:t>ph</w:t>
      </w:r>
      <w:r>
        <w:t>_</w:t>
      </w:r>
      <w:r>
        <w:rPr>
          <w:lang w:val="en-US"/>
        </w:rPr>
        <w:t>but</w:t>
      </w:r>
      <w:r>
        <w:rPr>
          <w:lang w:val="en-US"/>
        </w:rPr>
        <w:t>ton</w:t>
      </w:r>
      <w:r>
        <w:t>.</w:t>
      </w:r>
      <w:r>
        <w:rPr>
          <w:lang w:val="en-US"/>
        </w:rPr>
        <w:t>script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*</w:t>
      </w:r>
      <w:r>
        <w:rPr>
          <w:lang w:val="en-US"/>
        </w:rPr>
        <w:t>tooltip</w:t>
      </w:r>
      <w:r>
        <w:t xml:space="preserve"> - </w:t>
      </w:r>
      <w:r>
        <w:rPr>
          <w:lang w:val="en-US"/>
        </w:rPr>
        <w:t>g</w:t>
      </w:r>
      <w:r>
        <w:t>редназначено для того, чтобы задавать текстовую подсказку при наведении на кнопку. Текстовая подсказка нужна для того, чтобы как минимум было понятно, что этот девайс можно нажимать.</w:t>
      </w:r>
    </w:p>
    <w:p w:rsidR="00000000" w:rsidRDefault="00EC4849">
      <w:pPr>
        <w:ind w:firstLine="540"/>
      </w:pPr>
      <w:r>
        <w:t>Пример настройки кнопки: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[</w:t>
      </w:r>
      <w:r>
        <w:rPr>
          <w:lang w:val="en-US"/>
        </w:rPr>
        <w:t>logic</w:t>
      </w:r>
      <w:r>
        <w:t>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active</w:t>
      </w:r>
      <w:r>
        <w:t xml:space="preserve"> = </w:t>
      </w:r>
      <w:r>
        <w:rPr>
          <w:lang w:val="en-US"/>
        </w:rPr>
        <w:t>ph</w:t>
      </w:r>
      <w:r>
        <w:t>_</w:t>
      </w:r>
      <w:r>
        <w:rPr>
          <w:lang w:val="en-US"/>
        </w:rPr>
        <w:t>but</w:t>
      </w:r>
      <w:r>
        <w:rPr>
          <w:lang w:val="en-US"/>
        </w:rPr>
        <w:t>ton</w:t>
      </w:r>
      <w:r>
        <w:t>@</w:t>
      </w:r>
      <w:r>
        <w:rPr>
          <w:lang w:val="en-US"/>
        </w:rPr>
        <w:t>active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[ph_button@active]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anim = lab_switcher_idle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tooltip = tips_labx16switcher_press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on_press = ph_button@deactivated %+terrain_test%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[ph_button@deactivated]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anim = lab_switcher_off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</w:pPr>
      <w:r>
        <w:t>Для того чтобы сообщение не потеряло адекватность при различных н</w:t>
      </w:r>
      <w:r>
        <w:t>астройках клавиатуры сообщение следует писать с использованием токенов. Например: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 xml:space="preserve">    &lt;</w:t>
      </w:r>
      <w:r>
        <w:rPr>
          <w:lang w:val="en-US"/>
        </w:rPr>
        <w:t>string</w:t>
      </w:r>
      <w:r>
        <w:t xml:space="preserve"> </w:t>
      </w:r>
      <w:r>
        <w:rPr>
          <w:lang w:val="en-US"/>
        </w:rPr>
        <w:t>id</w:t>
      </w:r>
      <w:r>
        <w:t>="</w:t>
      </w:r>
      <w:r>
        <w:rPr>
          <w:lang w:val="en-US"/>
        </w:rPr>
        <w:t>tips</w:t>
      </w:r>
      <w:r>
        <w:t>_</w:t>
      </w:r>
      <w:r>
        <w:rPr>
          <w:lang w:val="en-US"/>
        </w:rPr>
        <w:t>labx</w:t>
      </w:r>
      <w:r>
        <w:t>16</w:t>
      </w:r>
      <w:r>
        <w:rPr>
          <w:lang w:val="en-US"/>
        </w:rPr>
        <w:t>switcher</w:t>
      </w:r>
      <w:r>
        <w:t>_</w:t>
      </w:r>
      <w:r>
        <w:rPr>
          <w:lang w:val="en-US"/>
        </w:rPr>
        <w:t>press</w:t>
      </w:r>
      <w:r>
        <w:t>"&gt;</w:t>
      </w:r>
    </w:p>
    <w:p w:rsidR="00000000" w:rsidRDefault="00EC4849">
      <w:pPr>
        <w:ind w:firstLine="540"/>
      </w:pPr>
      <w:r>
        <w:t xml:space="preserve">        &lt;</w:t>
      </w:r>
      <w:r>
        <w:rPr>
          <w:lang w:val="en-US"/>
        </w:rPr>
        <w:t>text</w:t>
      </w:r>
      <w:r>
        <w:t>&gt;Чтобы отключить чудо установку нажмите ($$</w:t>
      </w:r>
      <w:r>
        <w:rPr>
          <w:lang w:val="en-US"/>
        </w:rPr>
        <w:t>ACTION</w:t>
      </w:r>
      <w:r>
        <w:t>_</w:t>
      </w:r>
      <w:r>
        <w:rPr>
          <w:lang w:val="en-US"/>
        </w:rPr>
        <w:t>USE</w:t>
      </w:r>
      <w:r>
        <w:t>$$)&lt;/</w:t>
      </w:r>
      <w:r>
        <w:rPr>
          <w:lang w:val="en-US"/>
        </w:rPr>
        <w:t>text</w:t>
      </w:r>
      <w:r>
        <w:t>&gt;</w:t>
      </w:r>
    </w:p>
    <w:p w:rsidR="00000000" w:rsidRDefault="00EC4849">
      <w:pPr>
        <w:ind w:firstLine="540"/>
      </w:pPr>
      <w:r>
        <w:t xml:space="preserve">    &lt;/</w:t>
      </w:r>
      <w:r>
        <w:rPr>
          <w:lang w:val="en-US"/>
        </w:rPr>
        <w:t>string</w:t>
      </w:r>
      <w:r>
        <w:t>&gt;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Вот пример кнопки, которая срабатыва</w:t>
      </w:r>
      <w:r>
        <w:t>ет не всегда, а по определенному условию: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lastRenderedPageBreak/>
        <w:t>active = ph_button@locked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[ph_button@locked]</w:t>
      </w:r>
    </w:p>
    <w:p w:rsidR="00000000" w:rsidRDefault="00EC4849">
      <w:pPr>
        <w:ind w:firstLine="540"/>
      </w:pPr>
      <w:r>
        <w:t xml:space="preserve">anim = button_false – </w:t>
      </w:r>
      <w:r>
        <w:rPr>
          <w:color w:val="008000"/>
        </w:rPr>
        <w:t>анимация несрабатывания кнопки</w:t>
      </w:r>
      <w:r>
        <w:t>.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on_info = {+val_prisoner_door_unlocked} ph_button@unlocked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on_press = ph_button@unlocked %+val_prisoner_d</w:t>
      </w:r>
      <w:r>
        <w:rPr>
          <w:lang w:val="en-US"/>
        </w:rPr>
        <w:t>oor_unlocked%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[ph_button@unlocked]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anim = button_true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on_info = {-val_prisoner_door_unlocked} ph_button@locked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on_press = ph_button@locked %-val_prisoner_door_unlocked%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</w:p>
    <w:bookmarkEnd w:id="57"/>
    <w:p w:rsidR="00000000" w:rsidRDefault="00EC4849">
      <w:pPr>
        <w:pStyle w:val="3"/>
        <w:tabs>
          <w:tab w:val="left" w:pos="0"/>
        </w:tabs>
      </w:pPr>
      <w:r>
        <w:t>3.10.3. Схема работы прожектора: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В точках look пути, в которые смотрит прожекторщик</w:t>
      </w:r>
      <w:r>
        <w:t>, нужно прописать</w:t>
      </w:r>
    </w:p>
    <w:p w:rsidR="00000000" w:rsidRDefault="00EC4849">
      <w:pPr>
        <w:ind w:firstLine="540"/>
      </w:pPr>
      <w:r>
        <w:t>sl=имя_прожектора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Например</w:t>
      </w:r>
    </w:p>
    <w:p w:rsidR="00000000" w:rsidRDefault="00EC4849">
      <w:pPr>
        <w:ind w:firstLine="540"/>
      </w:pPr>
      <w:r>
        <w:t>wp00|sl=esc_sl1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Тогда при повороте в эту точку персонаж повернет в нее и прожектор.</w:t>
      </w:r>
    </w:p>
    <w:p w:rsidR="00000000" w:rsidRDefault="00EC4849">
      <w:pPr>
        <w:ind w:firstLine="540"/>
      </w:pPr>
    </w:p>
    <w:p w:rsidR="00000000" w:rsidRDefault="00EC4849">
      <w:pPr>
        <w:pStyle w:val="3"/>
        <w:tabs>
          <w:tab w:val="left" w:pos="0"/>
        </w:tabs>
      </w:pPr>
      <w:bookmarkStart w:id="58" w:name="_%D0%9A%D0%BE%D0%B4%D0%BE%D0%B2%D1%8B%D0"/>
      <w:bookmarkEnd w:id="58"/>
      <w:r>
        <w:t>3.10.4. Кодовые замки:</w:t>
      </w:r>
    </w:p>
    <w:p w:rsidR="00000000" w:rsidRDefault="00EC4849">
      <w:pPr>
        <w:ind w:firstLine="540"/>
      </w:pPr>
      <w:r>
        <w:t>При введении указанного кода выдает инфопоршн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active = ph_code@lock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[ph_code@lock]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code = 1</w:t>
      </w:r>
      <w:r>
        <w:rPr>
          <w:lang w:val="en-US"/>
        </w:rPr>
        <w:t>243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on_code = %+infoportion%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>: \gamedata\scripts\ph_code.script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pStyle w:val="3"/>
        <w:tabs>
          <w:tab w:val="left" w:pos="0"/>
        </w:tabs>
      </w:pPr>
      <w:bookmarkStart w:id="59" w:name="_3.10.5._Ph_gate%3A"/>
      <w:bookmarkEnd w:id="59"/>
      <w:r>
        <w:t xml:space="preserve">3.10.5. </w:t>
      </w:r>
      <w:r>
        <w:rPr>
          <w:lang w:val="en-US"/>
        </w:rPr>
        <w:t>Ph</w:t>
      </w:r>
      <w:r>
        <w:t>_</w:t>
      </w:r>
      <w:r>
        <w:rPr>
          <w:lang w:val="en-US"/>
        </w:rPr>
        <w:t>gate</w:t>
      </w:r>
      <w:r>
        <w:t>:</w:t>
      </w:r>
    </w:p>
    <w:p w:rsidR="00000000" w:rsidRDefault="00EC4849">
      <w:r>
        <w:tab/>
        <w:t xml:space="preserve">То же самое, что и </w:t>
      </w:r>
      <w:r>
        <w:rPr>
          <w:lang w:val="en-US"/>
        </w:rPr>
        <w:t>ph</w:t>
      </w:r>
      <w:r>
        <w:t>_</w:t>
      </w:r>
      <w:r>
        <w:rPr>
          <w:lang w:val="en-US"/>
        </w:rPr>
        <w:t>door</w:t>
      </w:r>
      <w:r>
        <w:t>, но для ворот, состоящих из двух дверей:</w:t>
      </w:r>
    </w:p>
    <w:p w:rsidR="00000000" w:rsidRDefault="00EC4849">
      <w:pPr>
        <w:ind w:firstLine="708"/>
      </w:pPr>
      <w:r>
        <w:t>Вместо параметров closed и locked сейчас используются параметры:</w:t>
      </w:r>
    </w:p>
    <w:p w:rsidR="00000000" w:rsidRDefault="00EC4849">
      <w:r>
        <w:t xml:space="preserve">state: состояние, в котором дверь </w:t>
      </w:r>
      <w:r>
        <w:t>находится при инициализации (по умолчанию none)</w:t>
      </w:r>
    </w:p>
    <w:p w:rsidR="00000000" w:rsidRDefault="00EC4849">
      <w:r>
        <w:t xml:space="preserve">    </w:t>
      </w:r>
      <w:r>
        <w:tab/>
        <w:t>open - в открытом</w:t>
      </w:r>
    </w:p>
    <w:p w:rsidR="00000000" w:rsidRDefault="00EC4849">
      <w:pPr>
        <w:ind w:firstLine="708"/>
      </w:pPr>
      <w:r>
        <w:t>closed - в закрытом</w:t>
      </w:r>
    </w:p>
    <w:p w:rsidR="00000000" w:rsidRDefault="00EC4849">
      <w:r>
        <w:t xml:space="preserve">  </w:t>
      </w:r>
      <w:r>
        <w:tab/>
        <w:t>none - в текущем (дефолтном или оставшемся от предыдущей схемы)</w:t>
      </w:r>
    </w:p>
    <w:p w:rsidR="00000000" w:rsidRDefault="00EC4849"/>
    <w:p w:rsidR="00000000" w:rsidRDefault="00EC4849">
      <w:r>
        <w:t>locking: блокировка дверей (по умолчанию none)</w:t>
      </w:r>
    </w:p>
    <w:p w:rsidR="00000000" w:rsidRDefault="00EC4849">
      <w:pPr>
        <w:ind w:firstLine="708"/>
      </w:pPr>
      <w:r>
        <w:t>stick - прилипание дверей к крайним состояниям (по</w:t>
      </w:r>
      <w:r>
        <w:t>ка в процессе настройки)</w:t>
      </w:r>
    </w:p>
    <w:p w:rsidR="00000000" w:rsidRDefault="00EC4849">
      <w:pPr>
        <w:ind w:firstLine="708"/>
      </w:pPr>
    </w:p>
    <w:p w:rsidR="00000000" w:rsidRDefault="00EC4849">
      <w:pPr>
        <w:ind w:firstLine="708"/>
      </w:pPr>
      <w:r>
        <w:t>soft - дверь заблокирована с помощью силы, т.е. можно ее открыть/пробить машиной</w:t>
      </w:r>
    </w:p>
    <w:p w:rsidR="00000000" w:rsidRDefault="00EC4849">
      <w:r>
        <w:t>Состояния в этом положении:</w:t>
      </w:r>
    </w:p>
    <w:p w:rsidR="00000000" w:rsidRDefault="00EC4849">
      <w:r>
        <w:t xml:space="preserve">   </w:t>
      </w:r>
      <w:r>
        <w:tab/>
      </w:r>
      <w:r>
        <w:tab/>
        <w:t>open - блокировать в открытом состоянии</w:t>
      </w:r>
    </w:p>
    <w:p w:rsidR="00000000" w:rsidRDefault="00EC4849">
      <w:r>
        <w:t xml:space="preserve">            </w:t>
      </w:r>
      <w:r>
        <w:tab/>
        <w:t>closed - в закрытом</w:t>
      </w:r>
    </w:p>
    <w:p w:rsidR="00000000" w:rsidRDefault="00EC4849">
      <w:pPr>
        <w:ind w:left="708" w:firstLine="720"/>
      </w:pPr>
      <w:r>
        <w:t>none - не используется (мягкая блокировка в</w:t>
      </w:r>
      <w:r>
        <w:t xml:space="preserve">озможна только в крайних положениях) </w:t>
      </w:r>
    </w:p>
    <w:p w:rsidR="00000000" w:rsidRDefault="00EC4849">
      <w:pPr>
        <w:ind w:firstLine="708"/>
      </w:pPr>
    </w:p>
    <w:p w:rsidR="00000000" w:rsidRDefault="00EC4849">
      <w:pPr>
        <w:ind w:firstLine="708"/>
      </w:pPr>
      <w:r>
        <w:t>hard - блокировка двери с помощью границ. Ворота можно только сломать</w:t>
      </w:r>
    </w:p>
    <w:p w:rsidR="00000000" w:rsidRDefault="00EC4849">
      <w:r>
        <w:lastRenderedPageBreak/>
        <w:t>Состояния в этом положении:</w:t>
      </w:r>
    </w:p>
    <w:p w:rsidR="00000000" w:rsidRDefault="00EC4849">
      <w:r>
        <w:t xml:space="preserve">            </w:t>
      </w:r>
      <w:r>
        <w:tab/>
        <w:t>open - блокировать в открытом состоянии</w:t>
      </w:r>
    </w:p>
    <w:p w:rsidR="00000000" w:rsidRDefault="00EC4849">
      <w:r>
        <w:t xml:space="preserve">            </w:t>
      </w:r>
      <w:r>
        <w:tab/>
        <w:t>closed - в закрытом</w:t>
      </w:r>
    </w:p>
    <w:p w:rsidR="00000000" w:rsidRDefault="00EC4849">
      <w:pPr>
        <w:ind w:firstLine="708"/>
      </w:pPr>
      <w:r>
        <w:t xml:space="preserve">            none - в текущем</w:t>
      </w:r>
    </w:p>
    <w:p w:rsidR="00000000" w:rsidRDefault="00EC4849">
      <w:r>
        <w:t xml:space="preserve">    </w:t>
      </w:r>
      <w:r>
        <w:tab/>
      </w:r>
    </w:p>
    <w:p w:rsidR="00000000" w:rsidRDefault="00EC4849">
      <w:pPr>
        <w:ind w:firstLine="708"/>
      </w:pPr>
      <w:r>
        <w:t>none - дверь не заблокирована</w:t>
      </w:r>
    </w:p>
    <w:p w:rsidR="00000000" w:rsidRDefault="00EC4849"/>
    <w:p w:rsidR="00000000" w:rsidRDefault="00EC4849">
      <w:r>
        <w:t>Общие параметры:</w:t>
      </w:r>
    </w:p>
    <w:p w:rsidR="00000000" w:rsidRDefault="00EC4849">
      <w:pPr>
        <w:ind w:firstLine="708"/>
      </w:pPr>
      <w:r>
        <w:t xml:space="preserve">left_limit, right_limit - задают угол [0-180] открытия каждой из створок ворот. По умолчанию - 100 градусов. </w:t>
      </w:r>
    </w:p>
    <w:p w:rsidR="00000000" w:rsidRDefault="00EC4849">
      <w:pPr>
        <w:ind w:firstLine="708"/>
      </w:pPr>
      <w:r>
        <w:t>breakable - (true/false) определяет можно ли сломать ворота. По умолчанию true.</w:t>
      </w:r>
    </w:p>
    <w:p w:rsidR="00000000" w:rsidRDefault="00EC4849"/>
    <w:p w:rsidR="00000000" w:rsidRDefault="00EC4849">
      <w:r>
        <w:t>Звуковые параме</w:t>
      </w:r>
      <w:r>
        <w:t>тры аналогичны ph_door</w:t>
      </w:r>
    </w:p>
    <w:p w:rsidR="00000000" w:rsidRDefault="00EC4849">
      <w:r>
        <w:t xml:space="preserve">    </w:t>
      </w:r>
    </w:p>
    <w:p w:rsidR="00000000" w:rsidRDefault="00EC4849">
      <w:r>
        <w:t>Примеры:</w:t>
      </w:r>
    </w:p>
    <w:p w:rsidR="00000000" w:rsidRDefault="00EC4849">
      <w:r>
        <w:t>[ph_gate@locked] ;блокировка в открытом состоянии, неразбиваемые.</w:t>
      </w:r>
    </w:p>
    <w:p w:rsidR="00000000" w:rsidRDefault="00EC4849">
      <w:pPr>
        <w:rPr>
          <w:lang w:val="en-US"/>
        </w:rPr>
      </w:pPr>
      <w:r>
        <w:rPr>
          <w:lang w:val="en-US"/>
        </w:rPr>
        <w:t>state = opened</w:t>
      </w:r>
    </w:p>
    <w:p w:rsidR="00000000" w:rsidRDefault="00EC4849">
      <w:pPr>
        <w:rPr>
          <w:lang w:val="en-US"/>
        </w:rPr>
      </w:pPr>
      <w:r>
        <w:rPr>
          <w:lang w:val="en-US"/>
        </w:rPr>
        <w:t>locking = soft</w:t>
      </w:r>
    </w:p>
    <w:p w:rsidR="00000000" w:rsidRDefault="00EC4849">
      <w:pPr>
        <w:rPr>
          <w:lang w:val="en-US"/>
        </w:rPr>
      </w:pPr>
      <w:r>
        <w:rPr>
          <w:lang w:val="en-US"/>
        </w:rPr>
        <w:t>left_limit = 130</w:t>
      </w:r>
    </w:p>
    <w:p w:rsidR="00000000" w:rsidRDefault="00EC4849">
      <w:pPr>
        <w:rPr>
          <w:lang w:val="en-US"/>
        </w:rPr>
      </w:pPr>
      <w:r>
        <w:rPr>
          <w:lang w:val="en-US"/>
        </w:rPr>
        <w:t>rigt_limit = 60</w:t>
      </w:r>
    </w:p>
    <w:p w:rsidR="00000000" w:rsidRDefault="00EC4849">
      <w:pPr>
        <w:rPr>
          <w:lang w:val="en-US"/>
        </w:rPr>
      </w:pPr>
      <w:r>
        <w:rPr>
          <w:lang w:val="en-US"/>
        </w:rPr>
        <w:t>breakable = false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>[ph_gate@opened]</w:t>
      </w:r>
    </w:p>
    <w:p w:rsidR="00000000" w:rsidRDefault="00EC4849">
      <w:pPr>
        <w:rPr>
          <w:lang w:val="en-US"/>
        </w:rPr>
      </w:pPr>
      <w:r>
        <w:rPr>
          <w:lang w:val="en-US"/>
        </w:rPr>
        <w:t>state = opened</w:t>
      </w:r>
    </w:p>
    <w:p w:rsidR="00000000" w:rsidRDefault="00EC4849">
      <w:pPr>
        <w:rPr>
          <w:lang w:val="en-US"/>
        </w:rPr>
      </w:pPr>
      <w:r>
        <w:rPr>
          <w:lang w:val="en-US"/>
        </w:rPr>
        <w:t>locking = stick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>[ph_gate@closed]</w:t>
      </w:r>
    </w:p>
    <w:p w:rsidR="00000000" w:rsidRDefault="00EC4849">
      <w:pPr>
        <w:rPr>
          <w:lang w:val="en-US"/>
        </w:rPr>
      </w:pPr>
      <w:r>
        <w:rPr>
          <w:lang w:val="en-US"/>
        </w:rPr>
        <w:t>state</w:t>
      </w:r>
      <w:r>
        <w:rPr>
          <w:lang w:val="en-US"/>
        </w:rPr>
        <w:t xml:space="preserve"> = closeded</w:t>
      </w:r>
    </w:p>
    <w:p w:rsidR="00000000" w:rsidRDefault="00EC4849">
      <w:pPr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ab/>
      </w:r>
      <w:r>
        <w:t>Файл</w:t>
      </w:r>
      <w:r>
        <w:rPr>
          <w:lang w:val="en-US"/>
        </w:rPr>
        <w:t>: \gamedata\scripts\ph_gate.script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60" w:name="_3.10.6._Ph_sound"/>
      <w:bookmarkEnd w:id="60"/>
      <w:r>
        <w:t xml:space="preserve">3.10.6. </w:t>
      </w:r>
      <w:r>
        <w:rPr>
          <w:lang w:val="en-US"/>
        </w:rPr>
        <w:t>Ph</w:t>
      </w:r>
      <w:r>
        <w:t>_</w:t>
      </w:r>
      <w:r>
        <w:rPr>
          <w:lang w:val="en-US"/>
        </w:rPr>
        <w:t>sound</w:t>
      </w:r>
    </w:p>
    <w:p w:rsidR="00000000" w:rsidRDefault="00EC4849">
      <w:pPr>
        <w:ind w:firstLine="708"/>
      </w:pPr>
      <w:r>
        <w:t>Прописывается у физического объекта какие звуки он выдает (изначально планировался как матюгальник).</w:t>
      </w:r>
    </w:p>
    <w:p w:rsidR="00000000" w:rsidRDefault="00EC4849">
      <w:pPr>
        <w:ind w:firstLine="708"/>
      </w:pPr>
    </w:p>
    <w:p w:rsidR="00000000" w:rsidRDefault="00EC4849">
      <w:pPr>
        <w:ind w:firstLine="708"/>
      </w:pPr>
      <w:r>
        <w:t>[ph_sound]</w:t>
      </w:r>
    </w:p>
    <w:p w:rsidR="00000000" w:rsidRDefault="00EC4849">
      <w:pPr>
        <w:ind w:firstLine="708"/>
      </w:pPr>
      <w:r>
        <w:t>snd = имя темы из файла sound_theme.script из таблицы ph_snd_themes</w:t>
      </w:r>
    </w:p>
    <w:p w:rsidR="00000000" w:rsidRDefault="00EC4849">
      <w:pPr>
        <w:ind w:firstLine="708"/>
      </w:pPr>
      <w:r>
        <w:t>*loo</w:t>
      </w:r>
      <w:r>
        <w:t>ped = true/false зацикленое воспроизведение звука (</w:t>
      </w:r>
      <w:r>
        <w:rPr>
          <w:lang w:val="en-US"/>
        </w:rPr>
        <w:t>default</w:t>
      </w:r>
      <w:r>
        <w:t xml:space="preserve"> - </w:t>
      </w:r>
      <w:r>
        <w:rPr>
          <w:lang w:val="en-US"/>
        </w:rPr>
        <w:t>false</w:t>
      </w:r>
      <w:r>
        <w:t>)</w:t>
      </w:r>
    </w:p>
    <w:p w:rsidR="00000000" w:rsidRDefault="00EC4849">
      <w:pPr>
        <w:ind w:firstLine="708"/>
      </w:pPr>
      <w:r>
        <w:t>*min_idle = минимальное время простоя перед включением звука (мс)</w:t>
      </w:r>
    </w:p>
    <w:p w:rsidR="00000000" w:rsidRDefault="00EC4849">
      <w:pPr>
        <w:ind w:firstLine="708"/>
      </w:pPr>
      <w:r>
        <w:t>*max_idle = максимальное время простоя перед включением звука (мс)</w:t>
      </w:r>
    </w:p>
    <w:p w:rsidR="00000000" w:rsidRDefault="00EC4849">
      <w:pPr>
        <w:ind w:firstLine="708"/>
      </w:pPr>
      <w:r>
        <w:rPr>
          <w:lang w:val="en-US"/>
        </w:rPr>
        <w:t>*random = true/false (def - false)</w:t>
      </w:r>
      <w:r>
        <w:rPr>
          <w:lang w:val="en-US"/>
        </w:rPr>
        <w:t xml:space="preserve">. </w:t>
      </w:r>
      <w:r>
        <w:t xml:space="preserve">Если = </w:t>
      </w:r>
      <w:r>
        <w:rPr>
          <w:lang w:val="en-US"/>
        </w:rPr>
        <w:t>true</w:t>
      </w:r>
      <w:r>
        <w:t xml:space="preserve">, то из </w:t>
      </w:r>
      <w:r>
        <w:t>темы будет выбран рандомный звук и таким образом звуки будут играться до посинения</w:t>
      </w:r>
    </w:p>
    <w:p w:rsidR="00000000" w:rsidRDefault="00EC4849">
      <w:pPr>
        <w:ind w:firstLine="708"/>
      </w:pPr>
    </w:p>
    <w:p w:rsidR="00000000" w:rsidRDefault="00EC4849">
      <w:pPr>
        <w:ind w:firstLine="708"/>
        <w:rPr>
          <w:color w:val="FF0000"/>
        </w:rPr>
      </w:pPr>
      <w:r>
        <w:rPr>
          <w:color w:val="FF0000"/>
          <w:lang w:val="en-US"/>
        </w:rPr>
        <w:t>NB</w:t>
      </w:r>
      <w:r>
        <w:rPr>
          <w:color w:val="FF0000"/>
        </w:rPr>
        <w:t xml:space="preserve">! Если мы задаем </w:t>
      </w:r>
      <w:r>
        <w:rPr>
          <w:color w:val="FF0000"/>
          <w:lang w:val="en-US"/>
        </w:rPr>
        <w:t>random</w:t>
      </w:r>
      <w:r>
        <w:rPr>
          <w:color w:val="FF0000"/>
        </w:rPr>
        <w:t xml:space="preserve"> = </w:t>
      </w:r>
      <w:r>
        <w:rPr>
          <w:color w:val="FF0000"/>
          <w:lang w:val="en-US"/>
        </w:rPr>
        <w:t>true</w:t>
      </w:r>
      <w:r>
        <w:rPr>
          <w:color w:val="FF0000"/>
        </w:rPr>
        <w:t xml:space="preserve"> и </w:t>
      </w:r>
      <w:r>
        <w:rPr>
          <w:color w:val="FF0000"/>
          <w:lang w:val="en-US"/>
        </w:rPr>
        <w:t>looped</w:t>
      </w:r>
      <w:r>
        <w:rPr>
          <w:color w:val="FF0000"/>
        </w:rPr>
        <w:t xml:space="preserve"> = </w:t>
      </w:r>
      <w:r>
        <w:rPr>
          <w:color w:val="FF0000"/>
          <w:lang w:val="en-US"/>
        </w:rPr>
        <w:t>true</w:t>
      </w:r>
      <w:r>
        <w:rPr>
          <w:color w:val="FF0000"/>
        </w:rPr>
        <w:t>, то версия сыпется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Также поддерждивается кондлист.</w:t>
      </w:r>
    </w:p>
    <w:p w:rsidR="00000000" w:rsidRDefault="00EC4849">
      <w:pPr>
        <w:ind w:firstLine="540"/>
        <w:rPr>
          <w:lang w:val="en-US"/>
        </w:rPr>
      </w:pPr>
      <w:r>
        <w:t>Данная схема работает через задницу, поэтому зацикленный звук будет про</w:t>
      </w:r>
      <w:r>
        <w:t xml:space="preserve">должать отыгрываться, даже если объект уходит в </w:t>
      </w:r>
      <w:r>
        <w:rPr>
          <w:lang w:val="en-US"/>
        </w:rPr>
        <w:t>nil</w:t>
      </w:r>
      <w:r>
        <w:t xml:space="preserve">. В связи с этим надо создавать новую секцию, которая бы отыгрывала одиночный короткий звук, после которого (поскольку он будет точно также играться раз за разом) ставим </w:t>
      </w:r>
      <w:r>
        <w:rPr>
          <w:lang w:val="en-US"/>
        </w:rPr>
        <w:t>on</w:t>
      </w:r>
      <w:r>
        <w:t>_</w:t>
      </w:r>
      <w:r>
        <w:rPr>
          <w:lang w:val="en-US"/>
        </w:rPr>
        <w:t>signal</w:t>
      </w:r>
      <w:r>
        <w:t xml:space="preserve"> = </w:t>
      </w:r>
      <w:r>
        <w:rPr>
          <w:lang w:val="en-US"/>
        </w:rPr>
        <w:t>sound</w:t>
      </w:r>
      <w:r>
        <w:t>_</w:t>
      </w:r>
      <w:r>
        <w:rPr>
          <w:lang w:val="en-US"/>
        </w:rPr>
        <w:t>end</w:t>
      </w:r>
      <w:r>
        <w:t xml:space="preserve">| </w:t>
      </w:r>
      <w:r>
        <w:rPr>
          <w:lang w:val="en-US"/>
        </w:rPr>
        <w:t>nil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 xml:space="preserve">Пример </w:t>
      </w:r>
      <w:r>
        <w:t>подобной извращенной логики:</w:t>
      </w:r>
    </w:p>
    <w:p w:rsidR="00000000" w:rsidRDefault="00EC4849">
      <w:pPr>
        <w:ind w:firstLine="540"/>
      </w:pPr>
      <w:r>
        <w:t>[</w:t>
      </w:r>
      <w:r>
        <w:rPr>
          <w:lang w:val="en-US"/>
        </w:rPr>
        <w:t>logic</w:t>
      </w:r>
      <w:r>
        <w:t>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active = ph_sound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[ph_sound]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lastRenderedPageBreak/>
        <w:t>snd = gar_seryi_shooting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looped = true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max_idle = 5000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on_actor_in_zone = gar_seryi_factory| ph_sound@end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[ph_sound@end]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snd = gar_seryi_shooting_2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looped = false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on_signal = sound_end| ni</w:t>
      </w:r>
      <w:r>
        <w:rPr>
          <w:lang w:val="en-US"/>
        </w:rPr>
        <w:t>l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</w:p>
    <w:p w:rsidR="00000000" w:rsidRDefault="00EC4849">
      <w:r>
        <w:rPr>
          <w:lang w:val="en-US"/>
        </w:rPr>
        <w:tab/>
      </w:r>
      <w:r>
        <w:t>Кроме того специфическим образом создается звуковая схема.</w:t>
      </w:r>
    </w:p>
    <w:p w:rsidR="00000000" w:rsidRDefault="00EC4849">
      <w:r>
        <w:t xml:space="preserve">В </w:t>
      </w:r>
      <w:r>
        <w:rPr>
          <w:lang w:val="en-US"/>
        </w:rPr>
        <w:t>sound</w:t>
      </w:r>
      <w:r>
        <w:t>_</w:t>
      </w:r>
      <w:r>
        <w:rPr>
          <w:lang w:val="en-US"/>
        </w:rPr>
        <w:t>theme</w:t>
      </w:r>
      <w:r>
        <w:t>.</w:t>
      </w:r>
      <w:r>
        <w:rPr>
          <w:lang w:val="en-US"/>
        </w:rPr>
        <w:t>script</w:t>
      </w:r>
      <w:r>
        <w:t xml:space="preserve">  в начале файла есть секция </w:t>
      </w:r>
      <w:r>
        <w:rPr>
          <w:lang w:val="en-US"/>
        </w:rPr>
        <w:t>ph</w:t>
      </w:r>
      <w:r>
        <w:t>_</w:t>
      </w:r>
      <w:r>
        <w:rPr>
          <w:lang w:val="en-US"/>
        </w:rPr>
        <w:t>themes</w:t>
      </w:r>
      <w:r>
        <w:t xml:space="preserve"> в которой и описываются темы для физ объектов. </w:t>
      </w:r>
    </w:p>
    <w:p w:rsidR="00000000" w:rsidRDefault="00EC4849">
      <w:pPr>
        <w:rPr>
          <w:lang w:val="en-US"/>
        </w:rPr>
      </w:pPr>
      <w:r>
        <w:t>Например</w:t>
      </w:r>
      <w:r>
        <w:rPr>
          <w:lang w:val="en-US"/>
        </w:rPr>
        <w:t>:</w:t>
      </w:r>
    </w:p>
    <w:p w:rsidR="00000000" w:rsidRDefault="00EC4849">
      <w:pPr>
        <w:autoSpaceDE w:val="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color w:val="000000"/>
          <w:sz w:val="20"/>
          <w:szCs w:val="20"/>
          <w:lang w:val="uk-UA"/>
        </w:rPr>
        <w:t>ph_snd_themes</w:t>
      </w:r>
      <w:r>
        <w:rPr>
          <w:rFonts w:ascii="Courier New" w:hAnsi="Courier New" w:cs="Courier New"/>
          <w:sz w:val="20"/>
          <w:szCs w:val="20"/>
          <w:lang w:val="uk-UA"/>
        </w:rPr>
        <w:t>["gar_seryi_shooting"]</w:t>
      </w:r>
      <w:r>
        <w:rPr>
          <w:rFonts w:ascii="Courier New" w:hAnsi="Courier New" w:cs="Courier New"/>
          <w:sz w:val="20"/>
          <w:szCs w:val="20"/>
          <w:lang w:val="uk-UA"/>
        </w:rPr>
        <w:tab/>
        <w:t>= {[[characters_voice\human_01\scenario</w:t>
      </w:r>
      <w:r>
        <w:rPr>
          <w:rFonts w:ascii="Courier New" w:hAnsi="Courier New" w:cs="Courier New"/>
          <w:sz w:val="20"/>
          <w:szCs w:val="20"/>
          <w:lang w:val="uk-UA"/>
        </w:rPr>
        <w:t>\garbage\distance_shooting]]}</w:t>
      </w:r>
    </w:p>
    <w:p w:rsidR="00000000" w:rsidRDefault="00EC4849">
      <w:pPr>
        <w:rPr>
          <w:lang w:val="uk-UA"/>
        </w:rPr>
      </w:pPr>
    </w:p>
    <w:p w:rsidR="00000000" w:rsidRDefault="00EC4849">
      <w:r>
        <w:rPr>
          <w:lang w:val="uk-UA"/>
        </w:rPr>
        <w:t xml:space="preserve">Кроме того (незадекларированная фича) </w:t>
      </w:r>
      <w:r>
        <w:rPr>
          <w:lang w:val="en-US"/>
        </w:rPr>
        <w:t>ph</w:t>
      </w:r>
      <w:r>
        <w:t>_</w:t>
      </w:r>
      <w:r>
        <w:rPr>
          <w:lang w:val="en-US"/>
        </w:rPr>
        <w:t>sound</w:t>
      </w:r>
      <w:r>
        <w:t xml:space="preserve"> можно вешать на рестрикторы. Но за правильность работы в таком случае никто ответственности не несет.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t>Файл</w:t>
      </w:r>
      <w:r>
        <w:rPr>
          <w:lang w:val="en-US"/>
        </w:rPr>
        <w:t>: \gamedata\scripts\ph_sound.script</w:t>
      </w:r>
    </w:p>
    <w:p w:rsidR="00000000" w:rsidRDefault="00EC4849">
      <w:pPr>
        <w:rPr>
          <w:lang w:val="en-US"/>
        </w:rPr>
      </w:pPr>
    </w:p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61" w:name="_3.10.7._Ph_force"/>
      <w:bookmarkEnd w:id="61"/>
      <w:r>
        <w:t xml:space="preserve">3.10.7. </w:t>
      </w:r>
      <w:r>
        <w:rPr>
          <w:lang w:val="en-US"/>
        </w:rPr>
        <w:t>Ph</w:t>
      </w:r>
      <w:r>
        <w:t>_</w:t>
      </w:r>
      <w:r>
        <w:rPr>
          <w:lang w:val="en-US"/>
        </w:rPr>
        <w:t>force</w:t>
      </w:r>
    </w:p>
    <w:p w:rsidR="00000000" w:rsidRDefault="00EC4849">
      <w:r>
        <w:tab/>
        <w:t xml:space="preserve">Схема позволяет </w:t>
      </w:r>
      <w:r>
        <w:t>пнуть предмет в указанную сторону. Прописывается в кастом дате предмета.</w:t>
      </w:r>
    </w:p>
    <w:p w:rsidR="00000000" w:rsidRDefault="00EC4849"/>
    <w:p w:rsidR="00000000" w:rsidRDefault="00EC4849">
      <w:r>
        <w:tab/>
      </w:r>
      <w:r>
        <w:rPr>
          <w:lang w:val="en-US"/>
        </w:rPr>
        <w:t>force</w:t>
      </w:r>
      <w:r>
        <w:t xml:space="preserve"> = сила, которая прикладывается к объекту. Измеряется в убитых енотах</w:t>
      </w:r>
    </w:p>
    <w:p w:rsidR="00000000" w:rsidRDefault="00EC4849">
      <w:r>
        <w:tab/>
      </w:r>
      <w:r>
        <w:rPr>
          <w:lang w:val="en-US"/>
        </w:rPr>
        <w:t>time</w:t>
      </w:r>
      <w:r>
        <w:t xml:space="preserve"> = время прикладывания силы к предмету (в секундах)</w:t>
      </w:r>
    </w:p>
    <w:p w:rsidR="00000000" w:rsidRDefault="00EC4849">
      <w:r>
        <w:tab/>
        <w:t>*</w:t>
      </w:r>
      <w:r>
        <w:rPr>
          <w:lang w:val="en-US"/>
        </w:rPr>
        <w:t>delay</w:t>
      </w:r>
      <w:r>
        <w:t xml:space="preserve"> = задержка (в секундах) перед применением</w:t>
      </w:r>
      <w:r>
        <w:t xml:space="preserve"> силы</w:t>
      </w:r>
    </w:p>
    <w:p w:rsidR="00000000" w:rsidRDefault="00EC4849">
      <w:r>
        <w:tab/>
      </w:r>
      <w:r>
        <w:rPr>
          <w:lang w:val="en-US"/>
        </w:rPr>
        <w:t>point</w:t>
      </w:r>
      <w:r>
        <w:t xml:space="preserve"> =  имя патрульного пути, точки которого будут использованы как цели (куда направлять предмет)</w:t>
      </w:r>
    </w:p>
    <w:p w:rsidR="00000000" w:rsidRDefault="00EC4849">
      <w:r>
        <w:tab/>
      </w:r>
      <w:r>
        <w:rPr>
          <w:lang w:val="en-US"/>
        </w:rPr>
        <w:t>point</w:t>
      </w:r>
      <w:r>
        <w:t>_</w:t>
      </w:r>
      <w:r>
        <w:rPr>
          <w:lang w:val="en-US"/>
        </w:rPr>
        <w:t>index</w:t>
      </w:r>
      <w:r>
        <w:t xml:space="preserve"> = индекс точки патрульного пути, в стону которого полетит предмет.</w:t>
      </w:r>
    </w:p>
    <w:p w:rsidR="00000000" w:rsidRDefault="00EC4849"/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62" w:name="_3.10.8._Ph_on_death"/>
      <w:bookmarkEnd w:id="62"/>
      <w:r>
        <w:t xml:space="preserve">3.10.8. </w:t>
      </w:r>
      <w:r>
        <w:rPr>
          <w:lang w:val="en-US"/>
        </w:rPr>
        <w:t>Ph</w:t>
      </w:r>
      <w:r>
        <w:t>_</w:t>
      </w:r>
      <w:r>
        <w:rPr>
          <w:lang w:val="en-US"/>
        </w:rPr>
        <w:t>on</w:t>
      </w:r>
      <w:r>
        <w:t>_</w:t>
      </w:r>
      <w:r>
        <w:rPr>
          <w:lang w:val="en-US"/>
        </w:rPr>
        <w:t>death</w:t>
      </w:r>
    </w:p>
    <w:p w:rsidR="00000000" w:rsidRDefault="00EC4849"/>
    <w:p w:rsidR="00000000" w:rsidRDefault="00EC4849">
      <w:r>
        <w:t>Схема для отслеживания разрушения физического о</w:t>
      </w:r>
      <w:r>
        <w:t>бъекта и выдавания по такому случаю различных эффектов</w:t>
      </w:r>
    </w:p>
    <w:p w:rsidR="00000000" w:rsidRDefault="00EC4849">
      <w:pPr>
        <w:rPr>
          <w:lang w:val="en-US"/>
        </w:rPr>
      </w:pPr>
      <w:r>
        <w:t xml:space="preserve">  Пример</w:t>
      </w:r>
      <w:r>
        <w:rPr>
          <w:lang w:val="en-US"/>
        </w:rPr>
        <w:t>: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[logic]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active = ph_on_death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[ph_on_death]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on_info = %</w:t>
      </w:r>
      <w:r>
        <w:t>эффекты</w:t>
      </w:r>
      <w:r>
        <w:rPr>
          <w:lang w:val="en-US"/>
        </w:rPr>
        <w:t>%</w:t>
      </w:r>
    </w:p>
    <w:p w:rsidR="00000000" w:rsidRDefault="00EC4849">
      <w:pPr>
        <w:rPr>
          <w:lang w:val="en-US"/>
        </w:rPr>
      </w:pPr>
    </w:p>
    <w:p w:rsidR="00000000" w:rsidRDefault="00EC4849">
      <w:r>
        <w:rPr>
          <w:lang w:val="en-US"/>
        </w:rPr>
        <w:t xml:space="preserve">  </w:t>
      </w:r>
      <w:r>
        <w:t>Юзать исключительно с разрушаемыми физ. Объектами</w:t>
      </w:r>
    </w:p>
    <w:p w:rsidR="00000000" w:rsidRDefault="00EC4849"/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63" w:name="_3.10.9._Ph_car"/>
      <w:bookmarkEnd w:id="63"/>
      <w:r>
        <w:t xml:space="preserve">3.10.9. </w:t>
      </w:r>
      <w:r>
        <w:rPr>
          <w:lang w:val="en-US"/>
        </w:rPr>
        <w:t>Ph</w:t>
      </w:r>
      <w:r>
        <w:t>_</w:t>
      </w:r>
      <w:r>
        <w:rPr>
          <w:lang w:val="en-US"/>
        </w:rPr>
        <w:t>car</w:t>
      </w:r>
    </w:p>
    <w:p w:rsidR="00000000" w:rsidRDefault="00EC4849"/>
    <w:p w:rsidR="00000000" w:rsidRDefault="00EC4849">
      <w:r>
        <w:t>Настройка возможности игроку управлять машиной.</w:t>
      </w:r>
    </w:p>
    <w:p w:rsidR="00000000" w:rsidRDefault="00EC4849">
      <w:pPr>
        <w:rPr>
          <w:lang w:val="en-US"/>
        </w:rPr>
      </w:pPr>
      <w:r>
        <w:t xml:space="preserve">  </w:t>
      </w:r>
      <w:r>
        <w:rPr>
          <w:lang w:val="en-US"/>
        </w:rPr>
        <w:t>секция: [ph_car]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поле:   usable = &lt;condlist&gt;</w:t>
      </w:r>
    </w:p>
    <w:p w:rsidR="00000000" w:rsidRDefault="00EC4849">
      <w:pPr>
        <w:rPr>
          <w:lang w:val="en-US"/>
        </w:rPr>
      </w:pPr>
    </w:p>
    <w:p w:rsidR="00000000" w:rsidRDefault="00EC4849">
      <w:r>
        <w:rPr>
          <w:lang w:val="en-US"/>
        </w:rPr>
        <w:t xml:space="preserve">  </w:t>
      </w:r>
      <w:r>
        <w:rPr>
          <w:lang w:val="en-US"/>
        </w:rPr>
        <w:t>usable</w:t>
      </w:r>
      <w:r>
        <w:t xml:space="preserve"> - кондлист возвращающий </w:t>
      </w:r>
      <w:r>
        <w:rPr>
          <w:lang w:val="en-US"/>
        </w:rPr>
        <w:t>true</w:t>
      </w:r>
      <w:r>
        <w:t xml:space="preserve"> (по умолчанию) или </w:t>
      </w:r>
      <w:r>
        <w:rPr>
          <w:lang w:val="en-US"/>
        </w:rPr>
        <w:t>false</w:t>
      </w:r>
      <w:r>
        <w:t>.</w:t>
      </w:r>
    </w:p>
    <w:p w:rsidR="00000000" w:rsidRDefault="00EC4849"/>
    <w:p w:rsidR="00000000" w:rsidRDefault="00EC4849">
      <w:pPr>
        <w:rPr>
          <w:lang w:val="en-US"/>
        </w:rPr>
      </w:pPr>
      <w:r>
        <w:t xml:space="preserve">  </w:t>
      </w:r>
      <w:r>
        <w:rPr>
          <w:lang w:val="en-US"/>
        </w:rPr>
        <w:t>Пример: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[logic]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active = ph_car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[ph_car]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usable = {+val_actor_has_car_key}</w:t>
      </w:r>
    </w:p>
    <w:p w:rsidR="00000000" w:rsidRDefault="00EC4849">
      <w:pPr>
        <w:rPr>
          <w:lang w:val="en-US"/>
        </w:rPr>
      </w:pPr>
    </w:p>
    <w:p w:rsidR="00000000" w:rsidRDefault="00EC4849">
      <w:r>
        <w:t>На основе этой схемы можно сделать машину, которая зве</w:t>
      </w:r>
      <w:r>
        <w:t xml:space="preserve">дется только если у актера есть ключ именно от нее. </w:t>
      </w:r>
    </w:p>
    <w:p w:rsidR="00000000" w:rsidRDefault="00EC4849"/>
    <w:p w:rsidR="00000000" w:rsidRDefault="00EC4849">
      <w:pPr>
        <w:pStyle w:val="3"/>
        <w:tabs>
          <w:tab w:val="left" w:pos="0"/>
        </w:tabs>
      </w:pPr>
      <w:bookmarkStart w:id="64" w:name="_3.10.10._Ph_heavy"/>
      <w:bookmarkEnd w:id="64"/>
      <w:r>
        <w:t>3.10.10. Ph_heavy</w:t>
      </w:r>
    </w:p>
    <w:p w:rsidR="00000000" w:rsidRDefault="00EC4849">
      <w:r>
        <w:t>Прописывается в физ объектах, которые запрещены для швыряния бюрерам и полтергейстам. Например, если они должны лежать на конкретном месте (типа документов сюжетных) или слишком громоз</w:t>
      </w:r>
      <w:r>
        <w:t>дки по габаритам, чтобы их можно было красиво кидать.</w:t>
      </w:r>
    </w:p>
    <w:p w:rsidR="00000000" w:rsidRDefault="00EC4849">
      <w:r>
        <w:t>В кастом дате пишем:</w:t>
      </w:r>
    </w:p>
    <w:p w:rsidR="00000000" w:rsidRDefault="00EC4849"/>
    <w:p w:rsidR="00000000" w:rsidRDefault="00EC4849">
      <w:r>
        <w:t>[</w:t>
      </w:r>
      <w:r>
        <w:rPr>
          <w:lang w:val="en-US"/>
        </w:rPr>
        <w:t>ph</w:t>
      </w:r>
      <w:r>
        <w:t>_</w:t>
      </w:r>
      <w:r>
        <w:rPr>
          <w:lang w:val="en-US"/>
        </w:rPr>
        <w:t>heavy</w:t>
      </w:r>
      <w:r>
        <w:t>]</w:t>
      </w:r>
    </w:p>
    <w:p w:rsidR="00000000" w:rsidRDefault="00EC4849"/>
    <w:p w:rsidR="00000000" w:rsidRDefault="00EC4849"/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65" w:name="_3.10.11._Ph_oscillate"/>
      <w:bookmarkEnd w:id="65"/>
      <w:r>
        <w:t xml:space="preserve">3.10.11. </w:t>
      </w:r>
      <w:r>
        <w:rPr>
          <w:lang w:val="en-US"/>
        </w:rPr>
        <w:t>Ph</w:t>
      </w:r>
      <w:r>
        <w:t>_</w:t>
      </w:r>
      <w:r>
        <w:rPr>
          <w:lang w:val="en-US"/>
        </w:rPr>
        <w:t>oscillate</w:t>
      </w:r>
    </w:p>
    <w:p w:rsidR="00000000" w:rsidRDefault="00EC4849">
      <w:r>
        <w:t>Схема предназначена для плавного раскачивания физики (лампы, висящие зомби и т.д.)</w:t>
      </w:r>
    </w:p>
    <w:p w:rsidR="00000000" w:rsidRDefault="00EC4849">
      <w:r>
        <w:t xml:space="preserve">  Пример логики</w:t>
      </w:r>
    </w:p>
    <w:p w:rsidR="00000000" w:rsidRDefault="00EC4849"/>
    <w:p w:rsidR="00000000" w:rsidRDefault="00EC4849">
      <w:r>
        <w:t xml:space="preserve">  [</w:t>
      </w:r>
      <w:r>
        <w:rPr>
          <w:lang w:val="en-US"/>
        </w:rPr>
        <w:t>ph</w:t>
      </w:r>
      <w:r>
        <w:t>_</w:t>
      </w:r>
      <w:r>
        <w:rPr>
          <w:lang w:val="en-US"/>
        </w:rPr>
        <w:t>oscillate</w:t>
      </w:r>
      <w:r>
        <w:t>]</w:t>
      </w:r>
    </w:p>
    <w:p w:rsidR="00000000" w:rsidRDefault="00EC4849">
      <w:r>
        <w:t xml:space="preserve">  </w:t>
      </w:r>
      <w:r>
        <w:rPr>
          <w:lang w:val="en-US"/>
        </w:rPr>
        <w:t>joint</w:t>
      </w:r>
      <w:r>
        <w:t xml:space="preserve"> = </w:t>
      </w:r>
      <w:r>
        <w:rPr>
          <w:lang w:val="en-US"/>
        </w:rPr>
        <w:t>provod</w:t>
      </w:r>
      <w:r>
        <w:t xml:space="preserve">   - имя кос</w:t>
      </w:r>
      <w:r>
        <w:t>ти к которой будет применена сила</w:t>
      </w:r>
    </w:p>
    <w:p w:rsidR="00000000" w:rsidRDefault="00EC4849">
      <w:r>
        <w:t xml:space="preserve">  </w:t>
      </w:r>
      <w:r>
        <w:rPr>
          <w:lang w:val="en-US"/>
        </w:rPr>
        <w:t>force</w:t>
      </w:r>
      <w:r>
        <w:t xml:space="preserve"> = 5         - собственно сила (в ньютонах)</w:t>
      </w:r>
    </w:p>
    <w:p w:rsidR="00000000" w:rsidRDefault="00EC4849">
      <w:r>
        <w:t xml:space="preserve">  </w:t>
      </w:r>
      <w:r>
        <w:rPr>
          <w:lang w:val="en-US"/>
        </w:rPr>
        <w:t>period</w:t>
      </w:r>
      <w:r>
        <w:t xml:space="preserve"> = 1000    - время прикладывания силы.</w:t>
      </w:r>
    </w:p>
    <w:p w:rsidR="00000000" w:rsidRDefault="00EC4849"/>
    <w:p w:rsidR="00000000" w:rsidRDefault="00EC4849">
      <w:r>
        <w:t xml:space="preserve">  Сила прикладывается к кости объекта с линейным наростанием. То есть в течении заданого периода времени сила вырастет с 0 </w:t>
      </w:r>
      <w:r>
        <w:t xml:space="preserve">до заявленого значения. После этого настает пауза (сила не применяется) на время </w:t>
      </w:r>
      <w:r>
        <w:rPr>
          <w:lang w:val="en-US"/>
        </w:rPr>
        <w:t>period</w:t>
      </w:r>
      <w:r>
        <w:t>/2. После окончания паузы сила применяется так же, как и в начале, но в обратном направлении.</w:t>
      </w:r>
    </w:p>
    <w:p w:rsidR="00000000" w:rsidRDefault="00EC4849"/>
    <w:p w:rsidR="00000000" w:rsidRDefault="00EC4849">
      <w:pPr>
        <w:pStyle w:val="2"/>
        <w:tabs>
          <w:tab w:val="left" w:pos="0"/>
        </w:tabs>
      </w:pPr>
      <w:bookmarkStart w:id="66" w:name="_%D0%A1%D0%BC%D0%B0%D1%80%D1%82%D1%82%D0"/>
      <w:r>
        <w:t>3.11. Смарттерейны и гулаги.</w:t>
      </w:r>
    </w:p>
    <w:p w:rsidR="00000000" w:rsidRDefault="00EC4849">
      <w:pPr>
        <w:pStyle w:val="3"/>
        <w:tabs>
          <w:tab w:val="left" w:pos="0"/>
        </w:tabs>
      </w:pPr>
      <w:r>
        <w:t>3.11.1. Смарттеррейн.</w:t>
      </w:r>
    </w:p>
    <w:p w:rsidR="00000000" w:rsidRDefault="00EC4849">
      <w:r>
        <w:t>Под смарттеррейном мы п</w:t>
      </w:r>
      <w:r>
        <w:t>онимаем зону, зайдя в которую, сталкер на некоторое время попадает под гулаг и начинает выполнять работу, предусмотренную этим гулагом. После некоторого времени он выходит из-под гулага и ходит свободно.</w:t>
      </w:r>
    </w:p>
    <w:bookmarkEnd w:id="66"/>
    <w:p w:rsidR="00000000" w:rsidRDefault="00EC4849"/>
    <w:p w:rsidR="00000000" w:rsidRDefault="00EC4849">
      <w:r>
        <w:t xml:space="preserve">Как поставить </w:t>
      </w:r>
      <w:r>
        <w:rPr>
          <w:lang w:val="en-US"/>
        </w:rPr>
        <w:t>smart</w:t>
      </w:r>
      <w:r>
        <w:t xml:space="preserve"> </w:t>
      </w:r>
      <w:r>
        <w:rPr>
          <w:lang w:val="en-US"/>
        </w:rPr>
        <w:t>terrain</w:t>
      </w:r>
      <w:r>
        <w:t>?</w:t>
      </w:r>
    </w:p>
    <w:p w:rsidR="00000000" w:rsidRDefault="00EC4849">
      <w:r>
        <w:t>Для всех smart terrain</w:t>
      </w:r>
      <w:r>
        <w:t xml:space="preserve"> нужно:</w:t>
      </w:r>
    </w:p>
    <w:p w:rsidR="00000000" w:rsidRDefault="00EC4849">
      <w:pPr>
        <w:numPr>
          <w:ilvl w:val="0"/>
          <w:numId w:val="5"/>
        </w:numPr>
        <w:tabs>
          <w:tab w:val="left" w:pos="720"/>
        </w:tabs>
      </w:pPr>
      <w:r>
        <w:t>Поставить smart terrain с необходимым shape. Большой shape не рекомендуется (размер влияет на производительность).</w:t>
      </w:r>
    </w:p>
    <w:p w:rsidR="00000000" w:rsidRDefault="00EC4849">
      <w:pPr>
        <w:numPr>
          <w:ilvl w:val="0"/>
          <w:numId w:val="5"/>
        </w:numPr>
        <w:tabs>
          <w:tab w:val="left" w:pos="720"/>
        </w:tabs>
      </w:pPr>
      <w:r>
        <w:t>В его custom data прописать настройки.</w:t>
      </w:r>
    </w:p>
    <w:p w:rsidR="00000000" w:rsidRDefault="00EC4849">
      <w:pPr>
        <w:numPr>
          <w:ilvl w:val="0"/>
          <w:numId w:val="5"/>
        </w:numPr>
        <w:tabs>
          <w:tab w:val="left" w:pos="720"/>
        </w:tabs>
      </w:pPr>
      <w:r>
        <w:t xml:space="preserve">Расставить пути для соответствующих схем поведения. </w:t>
      </w:r>
    </w:p>
    <w:p w:rsidR="00000000" w:rsidRDefault="00EC4849"/>
    <w:p w:rsidR="00000000" w:rsidRDefault="00EC4849">
      <w:pPr>
        <w:rPr>
          <w:lang w:val="en-US"/>
        </w:rPr>
      </w:pPr>
      <w:r>
        <w:t>Параметры</w:t>
      </w:r>
      <w:r>
        <w:rPr>
          <w:lang w:val="en-US"/>
        </w:rPr>
        <w:t xml:space="preserve"> custom data:</w:t>
      </w:r>
    </w:p>
    <w:p w:rsidR="00000000" w:rsidRDefault="00EC4849">
      <w:pPr>
        <w:ind w:left="540"/>
        <w:rPr>
          <w:color w:val="000000"/>
          <w:lang w:val="en-US"/>
        </w:rPr>
      </w:pPr>
      <w:r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[</w:t>
      </w:r>
      <w:r>
        <w:rPr>
          <w:color w:val="000000"/>
          <w:lang w:val="en"/>
        </w:rPr>
        <w:t>gulag</w:t>
      </w:r>
      <w:r>
        <w:rPr>
          <w:color w:val="000000"/>
          <w:lang w:val="en-US"/>
        </w:rPr>
        <w:t xml:space="preserve">1] </w:t>
      </w:r>
    </w:p>
    <w:p w:rsidR="00000000" w:rsidRDefault="00EC4849">
      <w:pPr>
        <w:ind w:left="540"/>
        <w:rPr>
          <w:i/>
          <w:color w:val="000000"/>
        </w:rPr>
      </w:pPr>
      <w:r>
        <w:rPr>
          <w:color w:val="000000"/>
          <w:lang w:val="en"/>
        </w:rPr>
        <w:t>type</w:t>
      </w:r>
      <w:r>
        <w:rPr>
          <w:color w:val="000000"/>
          <w:lang w:val="en-US"/>
        </w:rPr>
        <w:t xml:space="preserve"> =</w:t>
      </w:r>
      <w:r>
        <w:rPr>
          <w:color w:val="000000"/>
          <w:lang w:val="en-US"/>
        </w:rPr>
        <w:t xml:space="preserve"> </w:t>
      </w:r>
      <w:r>
        <w:rPr>
          <w:i/>
          <w:color w:val="000000"/>
        </w:rPr>
        <w:t>тип</w:t>
      </w:r>
      <w:r>
        <w:rPr>
          <w:i/>
          <w:color w:val="000000"/>
          <w:lang w:val="en-US"/>
        </w:rPr>
        <w:t xml:space="preserve"> </w:t>
      </w:r>
      <w:r>
        <w:rPr>
          <w:i/>
          <w:color w:val="000000"/>
        </w:rPr>
        <w:t>гулага</w:t>
      </w:r>
    </w:p>
    <w:p w:rsidR="00000000" w:rsidRDefault="00EC4849">
      <w:pPr>
        <w:ind w:left="540"/>
        <w:rPr>
          <w:rStyle w:val="a3"/>
          <w:color w:val="000000"/>
        </w:rPr>
      </w:pPr>
      <w:r>
        <w:rPr>
          <w:color w:val="000000"/>
          <w:lang w:val="en"/>
        </w:rPr>
        <w:t>capacity</w:t>
      </w:r>
      <w:r>
        <w:rPr>
          <w:color w:val="000000"/>
        </w:rPr>
        <w:t xml:space="preserve"> = </w:t>
      </w:r>
      <w:r>
        <w:rPr>
          <w:rStyle w:val="a3"/>
          <w:color w:val="000000"/>
        </w:rPr>
        <w:t>макс. вместимость в людях</w:t>
      </w:r>
    </w:p>
    <w:p w:rsidR="00000000" w:rsidRDefault="00EC4849">
      <w:pPr>
        <w:ind w:left="540"/>
        <w:rPr>
          <w:rStyle w:val="a3"/>
          <w:color w:val="000000"/>
        </w:rPr>
      </w:pPr>
      <w:r>
        <w:rPr>
          <w:rStyle w:val="a3"/>
          <w:i w:val="0"/>
          <w:color w:val="000000"/>
        </w:rPr>
        <w:t>*</w:t>
      </w:r>
      <w:r>
        <w:rPr>
          <w:rStyle w:val="a3"/>
          <w:i w:val="0"/>
          <w:color w:val="000000"/>
          <w:lang w:val="en-US"/>
        </w:rPr>
        <w:t>offline</w:t>
      </w:r>
      <w:r>
        <w:rPr>
          <w:rStyle w:val="a3"/>
          <w:i w:val="0"/>
          <w:color w:val="000000"/>
        </w:rPr>
        <w:t xml:space="preserve"> = </w:t>
      </w:r>
      <w:r>
        <w:rPr>
          <w:rStyle w:val="a3"/>
          <w:color w:val="000000"/>
        </w:rPr>
        <w:t xml:space="preserve">может ли гулаг образоваться в </w:t>
      </w:r>
      <w:r>
        <w:rPr>
          <w:rStyle w:val="a3"/>
          <w:color w:val="000000"/>
          <w:lang w:val="en-US"/>
        </w:rPr>
        <w:t>offline</w:t>
      </w:r>
      <w:r>
        <w:rPr>
          <w:rStyle w:val="a3"/>
          <w:color w:val="000000"/>
        </w:rPr>
        <w:t xml:space="preserve"> (</w:t>
      </w:r>
      <w:r>
        <w:rPr>
          <w:rStyle w:val="a3"/>
          <w:color w:val="000000"/>
          <w:lang w:val="en-US"/>
        </w:rPr>
        <w:t>true</w:t>
      </w:r>
      <w:r>
        <w:rPr>
          <w:rStyle w:val="a3"/>
          <w:color w:val="000000"/>
        </w:rPr>
        <w:t>(по дефолту)/</w:t>
      </w:r>
      <w:r>
        <w:rPr>
          <w:rStyle w:val="a3"/>
          <w:color w:val="000000"/>
          <w:lang w:val="en-US"/>
        </w:rPr>
        <w:t>false</w:t>
      </w:r>
      <w:r>
        <w:rPr>
          <w:rStyle w:val="a3"/>
          <w:color w:val="000000"/>
        </w:rPr>
        <w:t>)</w:t>
      </w:r>
    </w:p>
    <w:p w:rsidR="00000000" w:rsidRDefault="00EC4849">
      <w:pPr>
        <w:ind w:left="540"/>
        <w:rPr>
          <w:rStyle w:val="a3"/>
          <w:color w:val="000000"/>
        </w:rPr>
      </w:pPr>
      <w:r>
        <w:rPr>
          <w:rStyle w:val="a3"/>
          <w:i w:val="0"/>
          <w:color w:val="000000"/>
        </w:rPr>
        <w:t>*</w:t>
      </w:r>
      <w:r>
        <w:rPr>
          <w:rStyle w:val="a3"/>
          <w:i w:val="0"/>
          <w:color w:val="000000"/>
          <w:lang w:val="en-US"/>
        </w:rPr>
        <w:t>squad</w:t>
      </w:r>
      <w:r>
        <w:rPr>
          <w:rStyle w:val="a3"/>
          <w:color w:val="000000"/>
        </w:rPr>
        <w:t xml:space="preserve"> = </w:t>
      </w:r>
      <w:r>
        <w:rPr>
          <w:rStyle w:val="a3"/>
          <w:color w:val="000000"/>
          <w:lang w:val="en-US"/>
        </w:rPr>
        <w:t>squad</w:t>
      </w:r>
      <w:r>
        <w:rPr>
          <w:rStyle w:val="a3"/>
          <w:color w:val="000000"/>
        </w:rPr>
        <w:t>, который будет проставлен всем сталкерам под гулагом (№ уровня)</w:t>
      </w:r>
    </w:p>
    <w:p w:rsidR="00000000" w:rsidRDefault="00EC4849">
      <w:pPr>
        <w:ind w:left="540"/>
        <w:rPr>
          <w:rStyle w:val="a3"/>
          <w:color w:val="000000"/>
        </w:rPr>
      </w:pPr>
      <w:r>
        <w:rPr>
          <w:rStyle w:val="a3"/>
          <w:i w:val="0"/>
          <w:color w:val="000000"/>
        </w:rPr>
        <w:lastRenderedPageBreak/>
        <w:t>*</w:t>
      </w:r>
      <w:r>
        <w:rPr>
          <w:rStyle w:val="a3"/>
          <w:i w:val="0"/>
          <w:color w:val="000000"/>
          <w:lang w:val="en-US"/>
        </w:rPr>
        <w:t>groups</w:t>
      </w:r>
      <w:r>
        <w:rPr>
          <w:rStyle w:val="a3"/>
          <w:color w:val="000000"/>
        </w:rPr>
        <w:t xml:space="preserve"> = набор </w:t>
      </w:r>
      <w:r>
        <w:rPr>
          <w:rStyle w:val="a3"/>
          <w:color w:val="000000"/>
          <w:lang w:val="en-US"/>
        </w:rPr>
        <w:t>group</w:t>
      </w:r>
      <w:r>
        <w:rPr>
          <w:rStyle w:val="a3"/>
          <w:color w:val="000000"/>
        </w:rPr>
        <w:t xml:space="preserve"> через запятые</w:t>
      </w:r>
    </w:p>
    <w:p w:rsidR="00000000" w:rsidRDefault="00EC4849">
      <w:pPr>
        <w:ind w:left="540"/>
        <w:rPr>
          <w:rStyle w:val="a3"/>
          <w:color w:val="000000"/>
        </w:rPr>
      </w:pPr>
      <w:r>
        <w:rPr>
          <w:rStyle w:val="a3"/>
          <w:i w:val="0"/>
          <w:color w:val="000000"/>
        </w:rPr>
        <w:t>*</w:t>
      </w:r>
      <w:r>
        <w:rPr>
          <w:rStyle w:val="a3"/>
          <w:i w:val="0"/>
          <w:color w:val="000000"/>
          <w:lang w:val="en-US"/>
        </w:rPr>
        <w:t>stay</w:t>
      </w:r>
      <w:r>
        <w:rPr>
          <w:rStyle w:val="a3"/>
          <w:i w:val="0"/>
          <w:color w:val="000000"/>
        </w:rPr>
        <w:t xml:space="preserve"> = </w:t>
      </w:r>
      <w:r>
        <w:rPr>
          <w:rStyle w:val="a3"/>
          <w:i w:val="0"/>
          <w:color w:val="000000"/>
          <w:lang w:val="en-US"/>
        </w:rPr>
        <w:t>min</w:t>
      </w:r>
      <w:r>
        <w:rPr>
          <w:rStyle w:val="a3"/>
          <w:i w:val="0"/>
          <w:color w:val="000000"/>
        </w:rPr>
        <w:t xml:space="preserve">, </w:t>
      </w:r>
      <w:r>
        <w:rPr>
          <w:rStyle w:val="a3"/>
          <w:i w:val="0"/>
          <w:color w:val="000000"/>
          <w:lang w:val="en-US"/>
        </w:rPr>
        <w:t>max</w:t>
      </w:r>
      <w:r>
        <w:rPr>
          <w:rStyle w:val="a3"/>
          <w:i w:val="0"/>
          <w:color w:val="000000"/>
        </w:rPr>
        <w:t xml:space="preserve"> </w:t>
      </w:r>
      <w:r>
        <w:rPr>
          <w:rStyle w:val="a3"/>
          <w:color w:val="000000"/>
        </w:rPr>
        <w:t>в</w:t>
      </w:r>
      <w:r>
        <w:rPr>
          <w:rStyle w:val="a3"/>
          <w:color w:val="000000"/>
        </w:rPr>
        <w:t xml:space="preserve">ремя пребывания </w:t>
      </w:r>
      <w:r>
        <w:rPr>
          <w:rStyle w:val="a3"/>
          <w:color w:val="000000"/>
          <w:lang w:val="en-US"/>
        </w:rPr>
        <w:t>npc</w:t>
      </w:r>
      <w:r>
        <w:rPr>
          <w:rStyle w:val="a3"/>
          <w:color w:val="000000"/>
        </w:rPr>
        <w:t xml:space="preserve"> под </w:t>
      </w:r>
      <w:r>
        <w:rPr>
          <w:rStyle w:val="a3"/>
          <w:color w:val="000000"/>
          <w:lang w:val="en-US"/>
        </w:rPr>
        <w:t>smart</w:t>
      </w:r>
      <w:r>
        <w:rPr>
          <w:rStyle w:val="a3"/>
          <w:color w:val="000000"/>
        </w:rPr>
        <w:t>_</w:t>
      </w:r>
      <w:r>
        <w:rPr>
          <w:rStyle w:val="a3"/>
          <w:color w:val="000000"/>
          <w:lang w:val="en-US"/>
        </w:rPr>
        <w:t>terrain</w:t>
      </w:r>
      <w:r>
        <w:rPr>
          <w:rStyle w:val="a3"/>
          <w:color w:val="000000"/>
        </w:rPr>
        <w:t xml:space="preserve"> (по умлочанию – навсегда)</w:t>
      </w:r>
    </w:p>
    <w:p w:rsidR="00000000" w:rsidRDefault="00EC4849">
      <w:pPr>
        <w:ind w:left="540"/>
        <w:rPr>
          <w:rStyle w:val="a3"/>
          <w:color w:val="000000"/>
          <w:lang w:val="en-US"/>
        </w:rPr>
      </w:pPr>
      <w:r>
        <w:rPr>
          <w:rStyle w:val="a3"/>
          <w:i w:val="0"/>
          <w:color w:val="000000"/>
        </w:rPr>
        <w:t>*</w:t>
      </w:r>
      <w:r>
        <w:rPr>
          <w:rStyle w:val="a3"/>
          <w:i w:val="0"/>
          <w:color w:val="000000"/>
          <w:lang w:val="en-US"/>
        </w:rPr>
        <w:t>idle</w:t>
      </w:r>
      <w:r>
        <w:rPr>
          <w:rStyle w:val="a3"/>
          <w:i w:val="0"/>
          <w:color w:val="000000"/>
        </w:rPr>
        <w:t xml:space="preserve"> = </w:t>
      </w:r>
      <w:r>
        <w:rPr>
          <w:rStyle w:val="a3"/>
          <w:i w:val="0"/>
          <w:color w:val="000000"/>
          <w:lang w:val="en-US"/>
        </w:rPr>
        <w:t>min</w:t>
      </w:r>
      <w:r>
        <w:rPr>
          <w:rStyle w:val="a3"/>
          <w:i w:val="0"/>
          <w:color w:val="000000"/>
        </w:rPr>
        <w:t xml:space="preserve">, </w:t>
      </w:r>
      <w:r>
        <w:rPr>
          <w:rStyle w:val="a3"/>
          <w:i w:val="0"/>
          <w:color w:val="000000"/>
          <w:lang w:val="en-US"/>
        </w:rPr>
        <w:t>max</w:t>
      </w:r>
      <w:r>
        <w:rPr>
          <w:rStyle w:val="a3"/>
          <w:i w:val="0"/>
          <w:color w:val="000000"/>
        </w:rPr>
        <w:t xml:space="preserve"> </w:t>
      </w:r>
      <w:r>
        <w:rPr>
          <w:rStyle w:val="a3"/>
          <w:color w:val="000000"/>
        </w:rPr>
        <w:t xml:space="preserve">время бездействия </w:t>
      </w:r>
      <w:r>
        <w:rPr>
          <w:rStyle w:val="a3"/>
          <w:color w:val="000000"/>
          <w:lang w:val="en-US"/>
        </w:rPr>
        <w:t>smart</w:t>
      </w:r>
      <w:r>
        <w:rPr>
          <w:rStyle w:val="a3"/>
          <w:color w:val="000000"/>
        </w:rPr>
        <w:t>_</w:t>
      </w:r>
      <w:r>
        <w:rPr>
          <w:rStyle w:val="a3"/>
          <w:color w:val="000000"/>
          <w:lang w:val="en-US"/>
        </w:rPr>
        <w:t>terrain</w:t>
      </w:r>
      <w:r>
        <w:rPr>
          <w:rStyle w:val="a3"/>
          <w:color w:val="000000"/>
        </w:rPr>
        <w:t xml:space="preserve"> после ухода последнего </w:t>
      </w:r>
      <w:r>
        <w:rPr>
          <w:rStyle w:val="a3"/>
          <w:color w:val="000000"/>
          <w:lang w:val="en-US"/>
        </w:rPr>
        <w:t>npc</w:t>
      </w:r>
    </w:p>
    <w:p w:rsidR="00000000" w:rsidRDefault="00EC4849">
      <w:pPr>
        <w:ind w:firstLine="540"/>
        <w:rPr>
          <w:i/>
        </w:rPr>
      </w:pPr>
      <w:r>
        <w:t>*</w:t>
      </w:r>
      <w:r>
        <w:rPr>
          <w:lang w:val="en-US"/>
        </w:rPr>
        <w:t>cond</w:t>
      </w:r>
      <w:r>
        <w:t xml:space="preserve"> = </w:t>
      </w:r>
      <w:r>
        <w:rPr>
          <w:i/>
        </w:rPr>
        <w:t>список условий, которые необходимы для создания гулага {+</w:t>
      </w:r>
      <w:r>
        <w:rPr>
          <w:i/>
          <w:lang w:val="en-US"/>
        </w:rPr>
        <w:t>info</w:t>
      </w:r>
      <w:r>
        <w:rPr>
          <w:i/>
        </w:rPr>
        <w:t xml:space="preserve"> –</w:t>
      </w:r>
      <w:r>
        <w:rPr>
          <w:i/>
          <w:lang w:val="en-US"/>
        </w:rPr>
        <w:t>info</w:t>
      </w:r>
      <w:r>
        <w:rPr>
          <w:i/>
        </w:rPr>
        <w:t xml:space="preserve"> =</w:t>
      </w:r>
      <w:r>
        <w:rPr>
          <w:i/>
          <w:lang w:val="en-US"/>
        </w:rPr>
        <w:t>func</w:t>
      </w:r>
      <w:r>
        <w:rPr>
          <w:i/>
        </w:rPr>
        <w:t xml:space="preserve"> !</w:t>
      </w:r>
      <w:r>
        <w:rPr>
          <w:i/>
          <w:lang w:val="en-US"/>
        </w:rPr>
        <w:t>func</w:t>
      </w:r>
      <w:r>
        <w:rPr>
          <w:i/>
        </w:rPr>
        <w:t>} – если условие не выполняет</w:t>
      </w:r>
      <w:r>
        <w:rPr>
          <w:i/>
        </w:rPr>
        <w:t xml:space="preserve">ся, то гулаг распускается, а все его подопечные начинают управляться прописанной в </w:t>
      </w:r>
      <w:r>
        <w:rPr>
          <w:i/>
          <w:lang w:val="en-US"/>
        </w:rPr>
        <w:t>custom</w:t>
      </w:r>
      <w:r>
        <w:rPr>
          <w:i/>
        </w:rPr>
        <w:t>_</w:t>
      </w:r>
      <w:r>
        <w:rPr>
          <w:i/>
          <w:lang w:val="en-US"/>
        </w:rPr>
        <w:t>data</w:t>
      </w:r>
      <w:r>
        <w:rPr>
          <w:i/>
        </w:rPr>
        <w:t xml:space="preserve"> логикой.</w:t>
      </w:r>
    </w:p>
    <w:p w:rsidR="00000000" w:rsidRDefault="00EC4849"/>
    <w:p w:rsidR="00000000" w:rsidRDefault="00EC4849">
      <w:pPr>
        <w:ind w:left="540"/>
      </w:pPr>
      <w:r>
        <w:t>Указывать тип гулага нужно без кавычек.</w:t>
      </w:r>
    </w:p>
    <w:p w:rsidR="00000000" w:rsidRDefault="00EC4849">
      <w:pPr>
        <w:ind w:left="540"/>
      </w:pPr>
      <w:r>
        <w:t xml:space="preserve">Если не задан </w:t>
      </w:r>
      <w:r>
        <w:rPr>
          <w:lang w:val="en-US"/>
        </w:rPr>
        <w:t>squad</w:t>
      </w:r>
      <w:r>
        <w:t xml:space="preserve"> или </w:t>
      </w:r>
      <w:r>
        <w:rPr>
          <w:lang w:val="en-US"/>
        </w:rPr>
        <w:t>groups</w:t>
      </w:r>
      <w:r>
        <w:t>, то соответствующие свойства сталкеров не будут изменяться.</w:t>
      </w:r>
    </w:p>
    <w:p w:rsidR="00000000" w:rsidRDefault="00EC4849">
      <w:pPr>
        <w:ind w:left="540"/>
      </w:pPr>
      <w:r>
        <w:t>Все времена задаются</w:t>
      </w:r>
      <w:r>
        <w:t xml:space="preserve"> в часах игрового времени и могут быть дробными.</w:t>
      </w:r>
    </w:p>
    <w:p w:rsidR="00000000" w:rsidRDefault="00EC4849">
      <w:pPr>
        <w:rPr>
          <w:b/>
          <w:sz w:val="28"/>
        </w:rPr>
      </w:pPr>
    </w:p>
    <w:p w:rsidR="00000000" w:rsidRDefault="00EC4849">
      <w:r>
        <w:t>Пути:</w:t>
      </w:r>
    </w:p>
    <w:p w:rsidR="00000000" w:rsidRDefault="00EC4849">
      <w:pPr>
        <w:ind w:left="540"/>
      </w:pPr>
      <w:r>
        <w:t xml:space="preserve">Имена путей для схем поведения всегда должны начинаться с имени данного </w:t>
      </w:r>
      <w:r>
        <w:rPr>
          <w:lang w:val="en-US"/>
        </w:rPr>
        <w:t>smart</w:t>
      </w:r>
      <w:r>
        <w:t xml:space="preserve"> </w:t>
      </w:r>
      <w:r>
        <w:rPr>
          <w:lang w:val="en-US"/>
        </w:rPr>
        <w:t>terrain</w:t>
      </w:r>
      <w:r>
        <w:t xml:space="preserve">. Например, </w:t>
      </w:r>
      <w:r>
        <w:rPr>
          <w:lang w:val="en-US"/>
        </w:rPr>
        <w:t>esc</w:t>
      </w:r>
      <w:r>
        <w:t>_</w:t>
      </w:r>
      <w:r>
        <w:rPr>
          <w:lang w:val="en-US"/>
        </w:rPr>
        <w:t>smart</w:t>
      </w:r>
      <w:r>
        <w:t>_</w:t>
      </w:r>
      <w:r>
        <w:rPr>
          <w:lang w:val="en-US"/>
        </w:rPr>
        <w:t>ambush</w:t>
      </w:r>
      <w:r>
        <w:t>_</w:t>
      </w:r>
      <w:r>
        <w:rPr>
          <w:lang w:val="en-US"/>
        </w:rPr>
        <w:t>vagon</w:t>
      </w:r>
      <w:r>
        <w:t>_</w:t>
      </w:r>
      <w:r>
        <w:rPr>
          <w:lang w:val="en-US"/>
        </w:rPr>
        <w:t>sleep</w:t>
      </w:r>
      <w:r>
        <w:t>.</w:t>
      </w:r>
    </w:p>
    <w:p w:rsidR="00000000" w:rsidRDefault="00EC4849">
      <w:pPr>
        <w:ind w:left="540"/>
      </w:pPr>
    </w:p>
    <w:p w:rsidR="00000000" w:rsidRDefault="00EC4849">
      <w:pPr>
        <w:ind w:left="540"/>
      </w:pPr>
      <w:r>
        <w:t xml:space="preserve">Если пути для </w:t>
      </w:r>
      <w:r>
        <w:rPr>
          <w:lang w:val="en-US"/>
        </w:rPr>
        <w:t>smart</w:t>
      </w:r>
      <w:r>
        <w:t xml:space="preserve"> </w:t>
      </w:r>
      <w:r>
        <w:rPr>
          <w:lang w:val="en-US"/>
        </w:rPr>
        <w:t>terrain</w:t>
      </w:r>
      <w:r>
        <w:t xml:space="preserve"> на нескольких человек (</w:t>
      </w:r>
      <w:r>
        <w:rPr>
          <w:lang w:val="en-US"/>
        </w:rPr>
        <w:t>campers</w:t>
      </w:r>
      <w:r>
        <w:t xml:space="preserve">, </w:t>
      </w:r>
      <w:r>
        <w:rPr>
          <w:lang w:val="en-US"/>
        </w:rPr>
        <w:t>walkers</w:t>
      </w:r>
      <w:r>
        <w:t>), то</w:t>
      </w:r>
      <w:r>
        <w:t xml:space="preserve"> их имена должны заканчиваться всегда на цифру (</w:t>
      </w:r>
      <w:r>
        <w:rPr>
          <w:lang w:val="en-US"/>
        </w:rPr>
        <w:t>esc</w:t>
      </w:r>
      <w:r>
        <w:t>_</w:t>
      </w:r>
      <w:r>
        <w:rPr>
          <w:lang w:val="en-US"/>
        </w:rPr>
        <w:t>smart</w:t>
      </w:r>
      <w:r>
        <w:t>_</w:t>
      </w:r>
      <w:r>
        <w:rPr>
          <w:lang w:val="en-US"/>
        </w:rPr>
        <w:t>ambush</w:t>
      </w:r>
      <w:r>
        <w:t>_</w:t>
      </w:r>
      <w:r>
        <w:rPr>
          <w:lang w:val="en-US"/>
        </w:rPr>
        <w:t>vagon</w:t>
      </w:r>
      <w:r>
        <w:t>_</w:t>
      </w:r>
      <w:r>
        <w:rPr>
          <w:lang w:val="en-US"/>
        </w:rPr>
        <w:t>walk</w:t>
      </w:r>
      <w:r>
        <w:t xml:space="preserve">1, </w:t>
      </w:r>
      <w:r>
        <w:rPr>
          <w:lang w:val="en-US"/>
        </w:rPr>
        <w:t>esc</w:t>
      </w:r>
      <w:r>
        <w:t>_</w:t>
      </w:r>
      <w:r>
        <w:rPr>
          <w:lang w:val="en-US"/>
        </w:rPr>
        <w:t>smart</w:t>
      </w:r>
      <w:r>
        <w:t>_</w:t>
      </w:r>
      <w:r>
        <w:rPr>
          <w:lang w:val="en-US"/>
        </w:rPr>
        <w:t>ambush</w:t>
      </w:r>
      <w:r>
        <w:t>_</w:t>
      </w:r>
      <w:r>
        <w:rPr>
          <w:lang w:val="en-US"/>
        </w:rPr>
        <w:t>vagon</w:t>
      </w:r>
      <w:r>
        <w:t>_</w:t>
      </w:r>
      <w:r>
        <w:rPr>
          <w:lang w:val="en-US"/>
        </w:rPr>
        <w:t>walk</w:t>
      </w:r>
      <w:r>
        <w:t xml:space="preserve">2) </w:t>
      </w:r>
    </w:p>
    <w:p w:rsidR="00000000" w:rsidRDefault="00EC4849"/>
    <w:p w:rsidR="00000000" w:rsidRDefault="00EC4849">
      <w:r>
        <w:t xml:space="preserve">Гулагов под одним </w:t>
      </w:r>
      <w:r>
        <w:rPr>
          <w:lang w:val="en-US"/>
        </w:rPr>
        <w:t>smart</w:t>
      </w:r>
      <w:r>
        <w:t xml:space="preserve"> </w:t>
      </w:r>
      <w:r>
        <w:rPr>
          <w:lang w:val="en-US"/>
        </w:rPr>
        <w:t>terrain</w:t>
      </w:r>
      <w:r>
        <w:t xml:space="preserve"> может быть несколько. Их можно настраивать в секциях [</w:t>
      </w:r>
      <w:r>
        <w:rPr>
          <w:lang w:val="en-US"/>
        </w:rPr>
        <w:t>gulag</w:t>
      </w:r>
      <w:r>
        <w:t>2], [</w:t>
      </w:r>
      <w:r>
        <w:rPr>
          <w:lang w:val="en-US"/>
        </w:rPr>
        <w:t>gulag</w:t>
      </w:r>
      <w:r>
        <w:t xml:space="preserve">3] и т.д. При входе сталкера под </w:t>
      </w:r>
      <w:r>
        <w:rPr>
          <w:lang w:val="en-US"/>
        </w:rPr>
        <w:t>smart</w:t>
      </w:r>
      <w:r>
        <w:t xml:space="preserve"> </w:t>
      </w:r>
      <w:r>
        <w:rPr>
          <w:lang w:val="en-US"/>
        </w:rPr>
        <w:t>terrai</w:t>
      </w:r>
      <w:r>
        <w:rPr>
          <w:lang w:val="en-US"/>
        </w:rPr>
        <w:t>n</w:t>
      </w:r>
      <w:r>
        <w:t xml:space="preserve"> будет случайно выбран один из доступных на данный момент гулагов.</w:t>
      </w:r>
    </w:p>
    <w:p w:rsidR="00000000" w:rsidRDefault="00EC4849">
      <w:pPr>
        <w:rPr>
          <w:lang w:val="uk-UA"/>
        </w:rPr>
      </w:pPr>
    </w:p>
    <w:p w:rsidR="00000000" w:rsidRDefault="00EC4849">
      <w:pPr>
        <w:pStyle w:val="3"/>
        <w:tabs>
          <w:tab w:val="left" w:pos="0"/>
        </w:tabs>
      </w:pPr>
      <w:bookmarkStart w:id="67" w:name="_%D0%A1%D1%82%D0%B0%D0%BD%D0%B4%D0%B0%D1"/>
      <w:bookmarkEnd w:id="67"/>
      <w:r>
        <w:t>3.11.1.1. Стандартные типы смарттеррейнов.</w:t>
      </w:r>
    </w:p>
    <w:p w:rsidR="00000000" w:rsidRDefault="00EC4849"/>
    <w:p w:rsidR="00000000" w:rsidRDefault="00EC4849">
      <w:r>
        <w:rPr>
          <w:lang w:val="uk-UA"/>
        </w:rPr>
        <w:t xml:space="preserve">Если нужно, чтоб сталкер не захватывался, допишите ему в </w:t>
      </w:r>
      <w:r>
        <w:rPr>
          <w:lang w:val="en-US"/>
        </w:rPr>
        <w:t>custom</w:t>
      </w:r>
      <w:r>
        <w:t xml:space="preserve"> </w:t>
      </w:r>
      <w:r>
        <w:rPr>
          <w:lang w:val="en-US"/>
        </w:rPr>
        <w:t>data</w:t>
      </w:r>
      <w:r>
        <w:t xml:space="preserve"> следующую строку:</w:t>
      </w:r>
    </w:p>
    <w:p w:rsidR="00000000" w:rsidRDefault="00EC4849">
      <w:r>
        <w:tab/>
        <w:t>[</w:t>
      </w:r>
      <w:r>
        <w:rPr>
          <w:lang w:val="en-US"/>
        </w:rPr>
        <w:t>smart</w:t>
      </w:r>
      <w:r>
        <w:t>_</w:t>
      </w:r>
      <w:r>
        <w:rPr>
          <w:lang w:val="en-US"/>
        </w:rPr>
        <w:t>terrains</w:t>
      </w:r>
      <w:r>
        <w:t>]</w:t>
      </w:r>
    </w:p>
    <w:p w:rsidR="00000000" w:rsidRDefault="00EC4849">
      <w:pPr>
        <w:ind w:firstLine="708"/>
        <w:rPr>
          <w:lang w:val="en-US"/>
        </w:rPr>
      </w:pPr>
      <w:r>
        <w:rPr>
          <w:lang w:val="en-US"/>
        </w:rPr>
        <w:t>none</w:t>
      </w:r>
      <w:r>
        <w:t xml:space="preserve"> = </w:t>
      </w:r>
      <w:r>
        <w:rPr>
          <w:lang w:val="en-US"/>
        </w:rPr>
        <w:t>true</w:t>
      </w:r>
    </w:p>
    <w:p w:rsidR="00000000" w:rsidRDefault="00EC4849"/>
    <w:p w:rsidR="00000000" w:rsidRDefault="00EC4849">
      <w:r>
        <w:t>Если сталкер уже под каки</w:t>
      </w:r>
      <w:r>
        <w:t xml:space="preserve">м-то </w:t>
      </w:r>
      <w:r>
        <w:rPr>
          <w:lang w:val="en-US"/>
        </w:rPr>
        <w:t>smart</w:t>
      </w:r>
      <w:r>
        <w:t xml:space="preserve"> </w:t>
      </w:r>
      <w:r>
        <w:rPr>
          <w:lang w:val="en-US"/>
        </w:rPr>
        <w:t>terrain</w:t>
      </w:r>
      <w:r>
        <w:t xml:space="preserve">, то остальные </w:t>
      </w:r>
      <w:r>
        <w:rPr>
          <w:lang w:val="en-US"/>
        </w:rPr>
        <w:t>smart</w:t>
      </w:r>
      <w:r>
        <w:t xml:space="preserve"> </w:t>
      </w:r>
      <w:r>
        <w:rPr>
          <w:lang w:val="en-US"/>
        </w:rPr>
        <w:t>terrain</w:t>
      </w:r>
      <w:r>
        <w:t xml:space="preserve"> он будет игнорировать.</w:t>
      </w:r>
    </w:p>
    <w:p w:rsidR="00000000" w:rsidRDefault="00EC4849">
      <w:pPr>
        <w:jc w:val="center"/>
        <w:rPr>
          <w:b/>
          <w:sz w:val="28"/>
        </w:rPr>
      </w:pPr>
    </w:p>
    <w:p w:rsidR="00000000" w:rsidRDefault="00EC4849">
      <w:pPr>
        <w:rPr>
          <w:lang w:val="uk-UA"/>
        </w:rPr>
      </w:pPr>
    </w:p>
    <w:p w:rsidR="00000000" w:rsidRDefault="00EC4849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campers</w:t>
      </w:r>
    </w:p>
    <w:p w:rsidR="00000000" w:rsidRDefault="00EC4849">
      <w:pPr>
        <w:rPr>
          <w:lang w:val="en-US"/>
        </w:rPr>
      </w:pPr>
      <w:r>
        <w:t>Кемперы</w:t>
      </w:r>
      <w:r>
        <w:rPr>
          <w:lang w:val="en-US"/>
        </w:rPr>
        <w:t>.</w:t>
      </w:r>
      <w:r>
        <w:rPr>
          <w:lang w:val="en-GB"/>
        </w:rPr>
        <w:t xml:space="preserve"> </w:t>
      </w:r>
      <w:r>
        <w:rPr>
          <w:lang w:val="en-US"/>
        </w:rPr>
        <w:t>custom data:</w:t>
      </w:r>
    </w:p>
    <w:p w:rsidR="00000000" w:rsidRDefault="00EC484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[gulag1]</w:t>
      </w:r>
    </w:p>
    <w:p w:rsidR="00000000" w:rsidRDefault="00EC484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type = campers</w:t>
      </w:r>
    </w:p>
    <w:p w:rsidR="00000000" w:rsidRDefault="00EC4849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US"/>
        </w:rPr>
        <w:t xml:space="preserve">capacity = </w:t>
      </w:r>
      <w:r>
        <w:rPr>
          <w:rFonts w:ascii="Courier New" w:hAnsi="Courier New" w:cs="Courier New"/>
        </w:rPr>
        <w:t>от</w:t>
      </w:r>
      <w:r>
        <w:rPr>
          <w:rFonts w:ascii="Courier New" w:hAnsi="Courier New" w:cs="Courier New"/>
          <w:lang w:val="en-GB"/>
        </w:rPr>
        <w:t xml:space="preserve"> 1 </w:t>
      </w:r>
      <w:r>
        <w:rPr>
          <w:rFonts w:ascii="Courier New" w:hAnsi="Courier New" w:cs="Courier New"/>
        </w:rPr>
        <w:t>до</w:t>
      </w:r>
      <w:r>
        <w:rPr>
          <w:rFonts w:ascii="Courier New" w:hAnsi="Courier New" w:cs="Courier New"/>
          <w:lang w:val="en-GB"/>
        </w:rPr>
        <w:t xml:space="preserve"> 3</w:t>
      </w:r>
    </w:p>
    <w:p w:rsidR="00000000" w:rsidRDefault="00EC4849">
      <w:pPr>
        <w:rPr>
          <w:rFonts w:ascii="Courier New" w:hAnsi="Courier New" w:cs="Courier New"/>
          <w:lang w:val="en-GB"/>
        </w:rPr>
      </w:pPr>
    </w:p>
    <w:p w:rsidR="00000000" w:rsidRDefault="00EC4849">
      <w:pPr>
        <w:rPr>
          <w:lang w:val="en-US"/>
        </w:rPr>
      </w:pPr>
      <w:r>
        <w:t>Пути</w:t>
      </w:r>
      <w:r>
        <w:rPr>
          <w:lang w:val="en-US"/>
        </w:rPr>
        <w:t>:</w:t>
      </w:r>
    </w:p>
    <w:p w:rsidR="00000000" w:rsidRDefault="00EC4849">
      <w:pPr>
        <w:rPr>
          <w:lang w:val="en-US"/>
        </w:rPr>
      </w:pPr>
      <w:r>
        <w:rPr>
          <w:lang w:val="en-US"/>
        </w:rPr>
        <w:t>camper_walk1, camper_look1</w:t>
      </w:r>
    </w:p>
    <w:p w:rsidR="00000000" w:rsidRDefault="00EC4849">
      <w:pPr>
        <w:rPr>
          <w:lang w:val="en-US"/>
        </w:rPr>
      </w:pPr>
      <w:r>
        <w:rPr>
          <w:lang w:val="en-US"/>
        </w:rPr>
        <w:t>camper_walk2, camper_look2</w:t>
      </w:r>
    </w:p>
    <w:p w:rsidR="00000000" w:rsidRDefault="00EC4849">
      <w:pPr>
        <w:rPr>
          <w:lang w:val="en-US"/>
        </w:rPr>
      </w:pPr>
      <w:r>
        <w:rPr>
          <w:lang w:val="en-US"/>
        </w:rPr>
        <w:t>camper_walk3, camper_look3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rFonts w:ascii="Courier New" w:hAnsi="Courier New" w:cs="Courier New"/>
          <w:lang w:val="en-US"/>
        </w:rPr>
      </w:pPr>
    </w:p>
    <w:p w:rsidR="00000000" w:rsidRDefault="00EC4849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walkers</w:t>
      </w:r>
    </w:p>
    <w:p w:rsidR="00000000" w:rsidRDefault="00EC4849">
      <w:r>
        <w:t>Ходячие</w:t>
      </w:r>
      <w:r>
        <w:rPr>
          <w:lang w:val="en-US"/>
        </w:rPr>
        <w:t xml:space="preserve">. </w:t>
      </w:r>
      <w:r>
        <w:t>На</w:t>
      </w:r>
      <w:r>
        <w:t xml:space="preserve"> базе этого можна сделать поиск, обыск и куча всего.</w:t>
      </w:r>
    </w:p>
    <w:p w:rsidR="00000000" w:rsidRDefault="00EC4849">
      <w:pPr>
        <w:rPr>
          <w:lang w:val="en-US"/>
        </w:rPr>
      </w:pPr>
      <w:r>
        <w:rPr>
          <w:lang w:val="en-US"/>
        </w:rPr>
        <w:t>custom data:</w:t>
      </w:r>
    </w:p>
    <w:p w:rsidR="00000000" w:rsidRDefault="00EC484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[gulag1]</w:t>
      </w:r>
    </w:p>
    <w:p w:rsidR="00000000" w:rsidRDefault="00EC484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type = walkers</w:t>
      </w:r>
    </w:p>
    <w:p w:rsidR="00000000" w:rsidRDefault="00EC484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capacity = </w:t>
      </w:r>
      <w:r>
        <w:rPr>
          <w:rFonts w:ascii="Courier New" w:hAnsi="Courier New" w:cs="Courier New"/>
        </w:rPr>
        <w:t>от</w:t>
      </w:r>
      <w:r>
        <w:rPr>
          <w:rFonts w:ascii="Courier New" w:hAnsi="Courier New" w:cs="Courier New"/>
          <w:lang w:val="en-US"/>
        </w:rPr>
        <w:t xml:space="preserve"> 1 </w:t>
      </w:r>
      <w:r>
        <w:rPr>
          <w:rFonts w:ascii="Courier New" w:hAnsi="Courier New" w:cs="Courier New"/>
        </w:rPr>
        <w:t>до</w:t>
      </w:r>
      <w:r>
        <w:rPr>
          <w:rFonts w:ascii="Courier New" w:hAnsi="Courier New" w:cs="Courier New"/>
          <w:lang w:val="en-US"/>
        </w:rPr>
        <w:t xml:space="preserve"> 3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t>Пути</w:t>
      </w:r>
      <w:r>
        <w:rPr>
          <w:lang w:val="en-US"/>
        </w:rPr>
        <w:t>:</w:t>
      </w:r>
    </w:p>
    <w:p w:rsidR="00000000" w:rsidRDefault="00EC4849">
      <w:pPr>
        <w:rPr>
          <w:lang w:val="en-US"/>
        </w:rPr>
      </w:pPr>
      <w:r>
        <w:rPr>
          <w:lang w:val="en-US"/>
        </w:rPr>
        <w:t>walker_walk1</w:t>
      </w:r>
      <w:r>
        <w:rPr>
          <w:lang w:val="en-US"/>
        </w:rPr>
        <w:t>, walker_look1</w:t>
      </w:r>
    </w:p>
    <w:p w:rsidR="00000000" w:rsidRDefault="00EC4849">
      <w:pPr>
        <w:rPr>
          <w:lang w:val="en-US"/>
        </w:rPr>
      </w:pPr>
      <w:r>
        <w:rPr>
          <w:lang w:val="en-US"/>
        </w:rPr>
        <w:t>walker_walk2, walker_look2</w:t>
      </w:r>
    </w:p>
    <w:p w:rsidR="00000000" w:rsidRDefault="00EC4849">
      <w:pPr>
        <w:rPr>
          <w:lang w:val="en-US"/>
        </w:rPr>
      </w:pPr>
      <w:r>
        <w:rPr>
          <w:lang w:val="en-US"/>
        </w:rPr>
        <w:t>walker_walk3</w:t>
      </w:r>
      <w:r>
        <w:rPr>
          <w:lang w:val="en-US"/>
        </w:rPr>
        <w:t>, walker_look3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</w:p>
    <w:p w:rsidR="00000000" w:rsidRDefault="00EC4849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search</w:t>
      </w:r>
    </w:p>
    <w:p w:rsidR="00000000" w:rsidRDefault="00EC4849">
      <w:r>
        <w:t>Ходячие</w:t>
      </w:r>
      <w:r>
        <w:rPr>
          <w:lang w:val="en-US"/>
        </w:rPr>
        <w:t xml:space="preserve">. </w:t>
      </w:r>
      <w:r>
        <w:t>На базе этого можна сделать поиск, обыс</w:t>
      </w:r>
      <w:r>
        <w:t>к и куча всего.</w:t>
      </w:r>
    </w:p>
    <w:p w:rsidR="00000000" w:rsidRDefault="00EC4849">
      <w:pPr>
        <w:rPr>
          <w:lang w:val="en-US"/>
        </w:rPr>
      </w:pPr>
      <w:r>
        <w:rPr>
          <w:lang w:val="en-US"/>
        </w:rPr>
        <w:t>custom data:</w:t>
      </w:r>
    </w:p>
    <w:p w:rsidR="00000000" w:rsidRDefault="00EC484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[gulag1]</w:t>
      </w:r>
    </w:p>
    <w:p w:rsidR="00000000" w:rsidRDefault="00EC484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type = search</w:t>
      </w:r>
    </w:p>
    <w:p w:rsidR="00000000" w:rsidRDefault="00EC484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capacity = 1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t>Пути</w:t>
      </w:r>
      <w:r>
        <w:rPr>
          <w:lang w:val="en-US"/>
        </w:rPr>
        <w:t>:</w:t>
      </w:r>
    </w:p>
    <w:p w:rsidR="00000000" w:rsidRDefault="00EC4849">
      <w:pPr>
        <w:rPr>
          <w:lang w:val="en-US"/>
        </w:rPr>
      </w:pPr>
      <w:r>
        <w:rPr>
          <w:lang w:val="en-US"/>
        </w:rPr>
        <w:t>search_walk</w:t>
      </w:r>
      <w:r>
        <w:rPr>
          <w:lang w:val="en-US"/>
        </w:rPr>
        <w:t>, search_look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t>Схема</w:t>
      </w:r>
      <w:r>
        <w:rPr>
          <w:lang w:val="en-US"/>
        </w:rPr>
        <w:t xml:space="preserve"> </w:t>
      </w:r>
      <w:r>
        <w:t>следующая</w:t>
      </w:r>
      <w:r>
        <w:rPr>
          <w:lang w:val="en-US"/>
        </w:rPr>
        <w:t>:</w:t>
      </w:r>
    </w:p>
    <w:p w:rsidR="00000000" w:rsidRDefault="00EC4849">
      <w:pPr>
        <w:numPr>
          <w:ilvl w:val="0"/>
          <w:numId w:val="4"/>
        </w:numPr>
        <w:tabs>
          <w:tab w:val="left" w:pos="720"/>
        </w:tabs>
      </w:pPr>
      <w:r>
        <w:t>Персонаж ходит по точкам, смотрит по сторонам</w:t>
      </w:r>
    </w:p>
    <w:p w:rsidR="00000000" w:rsidRDefault="00EC4849">
      <w:pPr>
        <w:numPr>
          <w:ilvl w:val="0"/>
          <w:numId w:val="4"/>
        </w:numPr>
        <w:tabs>
          <w:tab w:val="left" w:pos="720"/>
        </w:tabs>
      </w:pPr>
      <w:r>
        <w:t>В определенных точках останавливается и что-то высматривает (</w:t>
      </w:r>
      <w:r>
        <w:rPr>
          <w:rFonts w:eastAsia="MS Mincho"/>
          <w:lang w:val="en-US"/>
        </w:rPr>
        <w:t>caution</w:t>
      </w:r>
      <w:r>
        <w:rPr>
          <w:rFonts w:eastAsia="MS Mincho"/>
        </w:rPr>
        <w:t xml:space="preserve">, </w:t>
      </w:r>
      <w:r>
        <w:rPr>
          <w:rFonts w:eastAsia="MS Mincho"/>
          <w:lang w:val="en-US"/>
        </w:rPr>
        <w:t>search</w:t>
      </w:r>
      <w:r>
        <w:rPr>
          <w:rFonts w:eastAsia="MS Mincho"/>
        </w:rPr>
        <w:t xml:space="preserve">, </w:t>
      </w:r>
      <w:r>
        <w:rPr>
          <w:rFonts w:eastAsia="MS Mincho"/>
          <w:lang w:val="en-US"/>
        </w:rPr>
        <w:t>hide</w:t>
      </w:r>
      <w:r>
        <w:t>)</w:t>
      </w:r>
    </w:p>
    <w:p w:rsidR="00000000" w:rsidRDefault="00EC4849">
      <w:pPr>
        <w:numPr>
          <w:ilvl w:val="0"/>
          <w:numId w:val="4"/>
        </w:numPr>
        <w:tabs>
          <w:tab w:val="left" w:pos="720"/>
        </w:tabs>
      </w:pPr>
      <w:r>
        <w:t>При этом го</w:t>
      </w:r>
      <w:r>
        <w:t>ворит определенные реплики (…)</w:t>
      </w:r>
    </w:p>
    <w:p w:rsidR="00000000" w:rsidRDefault="00EC4849">
      <w:pPr>
        <w:jc w:val="center"/>
        <w:rPr>
          <w:b/>
          <w:sz w:val="28"/>
        </w:rPr>
      </w:pPr>
    </w:p>
    <w:p w:rsidR="00000000" w:rsidRDefault="00EC4849">
      <w:pPr>
        <w:jc w:val="center"/>
        <w:rPr>
          <w:b/>
          <w:sz w:val="28"/>
        </w:rPr>
      </w:pPr>
      <w:r>
        <w:rPr>
          <w:b/>
          <w:sz w:val="28"/>
        </w:rPr>
        <w:t>rest</w:t>
      </w:r>
    </w:p>
    <w:p w:rsidR="00000000" w:rsidRDefault="00EC4849">
      <w:r>
        <w:t xml:space="preserve">Отдых. Сталкер по очереди то </w:t>
      </w:r>
      <w:r>
        <w:rPr>
          <w:lang w:val="en-US"/>
        </w:rPr>
        <w:t>sleeper</w:t>
      </w:r>
      <w:r>
        <w:t xml:space="preserve">, то </w:t>
      </w:r>
      <w:r>
        <w:rPr>
          <w:lang w:val="en-US"/>
        </w:rPr>
        <w:t>walker</w:t>
      </w:r>
      <w:r>
        <w:t xml:space="preserve">, то </w:t>
      </w:r>
      <w:r>
        <w:rPr>
          <w:lang w:val="en-US"/>
        </w:rPr>
        <w:t>rest</w:t>
      </w:r>
      <w:r>
        <w:t>(ест еду, пьёт водку).</w:t>
      </w:r>
    </w:p>
    <w:p w:rsidR="00000000" w:rsidRDefault="00EC4849">
      <w:pPr>
        <w:rPr>
          <w:lang w:val="en-GB"/>
        </w:rPr>
      </w:pPr>
      <w:r>
        <w:rPr>
          <w:lang w:val="en-GB"/>
        </w:rPr>
        <w:t>custom data:</w:t>
      </w:r>
    </w:p>
    <w:p w:rsidR="00000000" w:rsidRDefault="00EC4849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[gulag1]</w:t>
      </w:r>
    </w:p>
    <w:p w:rsidR="00000000" w:rsidRDefault="00EC484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GB"/>
        </w:rPr>
        <w:t xml:space="preserve">type = </w:t>
      </w:r>
      <w:r>
        <w:rPr>
          <w:rFonts w:ascii="Courier New" w:hAnsi="Courier New" w:cs="Courier New"/>
          <w:lang w:val="en-US"/>
        </w:rPr>
        <w:t>rest</w:t>
      </w:r>
    </w:p>
    <w:p w:rsidR="00000000" w:rsidRDefault="00EC4849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GB"/>
        </w:rPr>
        <w:t xml:space="preserve">capacity = </w:t>
      </w:r>
      <w:r>
        <w:rPr>
          <w:rFonts w:ascii="Courier New" w:hAnsi="Courier New" w:cs="Courier New"/>
          <w:lang w:val="en-US"/>
        </w:rPr>
        <w:t>1</w:t>
      </w:r>
    </w:p>
    <w:p w:rsidR="00000000" w:rsidRDefault="00EC4849">
      <w:pPr>
        <w:rPr>
          <w:b/>
          <w:sz w:val="28"/>
          <w:lang w:val="en-US"/>
        </w:rPr>
      </w:pPr>
    </w:p>
    <w:p w:rsidR="00000000" w:rsidRDefault="00EC4849">
      <w:r>
        <w:t>Пути:</w:t>
      </w:r>
    </w:p>
    <w:p w:rsidR="00000000" w:rsidRDefault="00EC4849">
      <w:r>
        <w:rPr>
          <w:lang w:val="en-US"/>
        </w:rPr>
        <w:t>rest</w:t>
      </w:r>
      <w:r>
        <w:t xml:space="preserve"> – путь из двух вершинок (возможно из 1). В одной сидит, в другую смотрит.</w:t>
      </w:r>
    </w:p>
    <w:p w:rsidR="00000000" w:rsidRDefault="00EC4849">
      <w:r>
        <w:rPr>
          <w:lang w:val="en-US"/>
        </w:rPr>
        <w:t>sleep</w:t>
      </w:r>
      <w:r>
        <w:t xml:space="preserve"> -</w:t>
      </w:r>
      <w:r>
        <w:t xml:space="preserve"> путь из двух вершинок (возможно из 1). В одной спит, в другую смотрит.</w:t>
      </w:r>
    </w:p>
    <w:p w:rsidR="00000000" w:rsidRDefault="00EC4849">
      <w:pPr>
        <w:rPr>
          <w:lang w:val="en-US"/>
        </w:rPr>
      </w:pPr>
      <w:r>
        <w:rPr>
          <w:lang w:val="en-US"/>
        </w:rPr>
        <w:t>rest_walk</w:t>
      </w:r>
      <w:r>
        <w:rPr>
          <w:lang w:val="en-US"/>
        </w:rPr>
        <w:t>, rest_look</w:t>
      </w:r>
    </w:p>
    <w:p w:rsidR="00000000" w:rsidRDefault="00EC4849">
      <w:pPr>
        <w:ind w:firstLine="540"/>
        <w:jc w:val="center"/>
        <w:rPr>
          <w:b/>
          <w:lang w:val="en-US"/>
        </w:rPr>
      </w:pPr>
    </w:p>
    <w:p w:rsidR="00000000" w:rsidRDefault="00EC4849">
      <w:pPr>
        <w:pStyle w:val="3"/>
        <w:tabs>
          <w:tab w:val="left" w:pos="0"/>
        </w:tabs>
        <w:rPr>
          <w:lang w:val="en-US"/>
        </w:rPr>
      </w:pPr>
      <w:bookmarkStart w:id="68" w:name="_%D0%93%D1%83%D0%BB%D0%B0%D0%B3%D0%B8."/>
      <w:bookmarkEnd w:id="68"/>
      <w:r>
        <w:rPr>
          <w:lang w:val="en-US"/>
        </w:rPr>
        <w:t xml:space="preserve">3.11.2. </w:t>
      </w:r>
      <w:r>
        <w:t>Гулаги</w:t>
      </w:r>
      <w:r>
        <w:rPr>
          <w:lang w:val="en-US"/>
        </w:rPr>
        <w:t>.</w:t>
      </w:r>
    </w:p>
    <w:p w:rsidR="00000000" w:rsidRDefault="00EC4849">
      <w:pPr>
        <w:ind w:firstLine="540"/>
      </w:pPr>
      <w:r>
        <w:t xml:space="preserve">Гулаг - средство объединения нескольких сталкеров под централизованным управлением. Основные особенности: </w:t>
      </w:r>
    </w:p>
    <w:p w:rsidR="00000000" w:rsidRDefault="00EC4849">
      <w:pPr>
        <w:ind w:firstLine="540"/>
        <w:rPr>
          <w:color w:val="000000"/>
        </w:rPr>
      </w:pPr>
      <w:r>
        <w:rPr>
          <w:color w:val="000000"/>
        </w:rPr>
        <w:t>А) Есть список работ гулага. Работа - н</w:t>
      </w:r>
      <w:r>
        <w:rPr>
          <w:color w:val="000000"/>
        </w:rPr>
        <w:t xml:space="preserve">астроенная схема поведения (или цепочка схем поведения); </w:t>
      </w:r>
    </w:p>
    <w:p w:rsidR="00000000" w:rsidRDefault="00EC4849">
      <w:pPr>
        <w:ind w:firstLine="540"/>
        <w:rPr>
          <w:color w:val="000000"/>
        </w:rPr>
      </w:pPr>
      <w:r>
        <w:rPr>
          <w:color w:val="000000"/>
        </w:rPr>
        <w:t xml:space="preserve">Б) Работы имеют приоритеты; </w:t>
      </w:r>
    </w:p>
    <w:p w:rsidR="00000000" w:rsidRDefault="00EC4849">
      <w:pPr>
        <w:ind w:firstLine="540"/>
        <w:rPr>
          <w:color w:val="000000"/>
        </w:rPr>
      </w:pPr>
      <w:r>
        <w:rPr>
          <w:color w:val="000000"/>
        </w:rPr>
        <w:t xml:space="preserve">В) Гулаг назначает на работы сталкеров входящих в гулаг, начиная с работ с наивысшим приоритетом; </w:t>
      </w:r>
    </w:p>
    <w:p w:rsidR="00000000" w:rsidRDefault="00EC4849">
      <w:pPr>
        <w:ind w:firstLine="540"/>
        <w:rPr>
          <w:color w:val="000000"/>
        </w:rPr>
      </w:pPr>
      <w:r>
        <w:rPr>
          <w:color w:val="000000"/>
        </w:rPr>
        <w:t>Г) Гулаг имеет состояния. Каждое состояние характеризуется своим набор</w:t>
      </w:r>
      <w:r>
        <w:rPr>
          <w:color w:val="000000"/>
        </w:rPr>
        <w:t>ом работ, отличным от набора работ в любом другом состоянии гулага.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Гулаг создается следующим образом: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1. Необходимо четко определить набор состояний гулага: день, ночь, спокойное, при тревоге и так далее. Для простых гулагов достаточно одного состояни</w:t>
      </w:r>
      <w:r>
        <w:t>я, для крутых и сложных – желательно разные. Это придает разнообразия и смотрится лучше.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2. Определяем  максимальное количество людей, которым гулаг может управлять. То есть определяем вместимость гулага. Она должна быть такой, чтобы в любом состоянии гул</w:t>
      </w:r>
      <w:r>
        <w:t>ага гарантированно нашлось занятие для каждого человека.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 xml:space="preserve">3. Для каждого состояния гулага определяется набор работ. Эти работы могут быть как активного плана (часовой, патруль, и так далее), так и пассивного плана (сидят вокруг костра, спят). </w:t>
      </w:r>
      <w:r>
        <w:lastRenderedPageBreak/>
        <w:t>Каждая работа</w:t>
      </w:r>
      <w:r>
        <w:t xml:space="preserve"> имеет свой приоритет. Соответственно пассивные работы должны иметь меньший приоритет.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 xml:space="preserve">4. Ставится в редакторе количество людей, которые должны быть под гулагом, и накрываются зонкой </w:t>
      </w:r>
      <w:r>
        <w:rPr>
          <w:lang w:val="en-US"/>
        </w:rPr>
        <w:t>smart</w:t>
      </w:r>
      <w:r>
        <w:t>_</w:t>
      </w:r>
      <w:r>
        <w:rPr>
          <w:lang w:val="en-US"/>
        </w:rPr>
        <w:t>terrain</w:t>
      </w:r>
      <w:r>
        <w:t xml:space="preserve"> (</w:t>
      </w:r>
      <w:r>
        <w:rPr>
          <w:color w:val="FF0000"/>
        </w:rPr>
        <w:t xml:space="preserve">источник ошибок – иногда ставят </w:t>
      </w:r>
      <w:r>
        <w:rPr>
          <w:color w:val="FF0000"/>
          <w:lang w:val="en-US"/>
        </w:rPr>
        <w:t>space</w:t>
      </w:r>
      <w:r>
        <w:rPr>
          <w:color w:val="FF0000"/>
        </w:rPr>
        <w:t>_</w:t>
      </w:r>
      <w:r>
        <w:rPr>
          <w:color w:val="FF0000"/>
          <w:lang w:val="en-US"/>
        </w:rPr>
        <w:t>restictor</w:t>
      </w:r>
      <w:r>
        <w:rPr>
          <w:color w:val="FF0000"/>
        </w:rPr>
        <w:t>)</w:t>
      </w:r>
      <w:r>
        <w:t>. Зонке н</w:t>
      </w:r>
      <w:r>
        <w:t xml:space="preserve">ужно давать осмысленное название. Это же название будет являться префиксом к названием всех патрульных путей, относящихся к этому же гулагу. Например если вы назвали зонку </w:t>
      </w:r>
      <w:r>
        <w:rPr>
          <w:lang w:val="en-US"/>
        </w:rPr>
        <w:t>esc</w:t>
      </w:r>
      <w:r>
        <w:t>_</w:t>
      </w:r>
      <w:r>
        <w:rPr>
          <w:lang w:val="en-US"/>
        </w:rPr>
        <w:t>blockpost</w:t>
      </w:r>
      <w:r>
        <w:t xml:space="preserve">, то все патрульные пути должны начинаться с этого префикса, например </w:t>
      </w:r>
      <w:r>
        <w:rPr>
          <w:lang w:val="en-US"/>
        </w:rPr>
        <w:t>e</w:t>
      </w:r>
      <w:r>
        <w:rPr>
          <w:lang w:val="en-US"/>
        </w:rPr>
        <w:t>sc</w:t>
      </w:r>
      <w:r>
        <w:t>_</w:t>
      </w:r>
      <w:r>
        <w:rPr>
          <w:lang w:val="en-US"/>
        </w:rPr>
        <w:t>blockpost</w:t>
      </w:r>
      <w:r>
        <w:t>_</w:t>
      </w:r>
      <w:r>
        <w:rPr>
          <w:lang w:val="en-US"/>
        </w:rPr>
        <w:t>guard</w:t>
      </w:r>
      <w:r>
        <w:t>_</w:t>
      </w:r>
      <w:r>
        <w:rPr>
          <w:lang w:val="en-US"/>
        </w:rPr>
        <w:t>walk</w:t>
      </w:r>
      <w:r>
        <w:t xml:space="preserve">. В </w:t>
      </w:r>
      <w:r>
        <w:rPr>
          <w:lang w:val="en-US"/>
        </w:rPr>
        <w:t>custom</w:t>
      </w:r>
      <w:r>
        <w:t>_</w:t>
      </w:r>
      <w:r>
        <w:rPr>
          <w:lang w:val="en-US"/>
        </w:rPr>
        <w:t>data</w:t>
      </w:r>
      <w:r>
        <w:t xml:space="preserve"> зоны необходимо прописать настройку гулага.</w:t>
      </w:r>
    </w:p>
    <w:p w:rsidR="00000000" w:rsidRDefault="00EC4849">
      <w:pPr>
        <w:ind w:firstLine="540"/>
        <w:rPr>
          <w:color w:val="000000"/>
        </w:rPr>
      </w:pPr>
      <w:r>
        <w:rPr>
          <w:color w:val="000000"/>
        </w:rPr>
        <w:t>[</w:t>
      </w:r>
      <w:r>
        <w:rPr>
          <w:color w:val="000000"/>
          <w:lang w:val="en"/>
        </w:rPr>
        <w:t>gulag</w:t>
      </w:r>
      <w:r>
        <w:rPr>
          <w:color w:val="000000"/>
        </w:rPr>
        <w:t xml:space="preserve">1] </w:t>
      </w:r>
    </w:p>
    <w:p w:rsidR="00000000" w:rsidRDefault="00EC4849">
      <w:pPr>
        <w:ind w:firstLine="540"/>
        <w:rPr>
          <w:i/>
          <w:color w:val="000000"/>
        </w:rPr>
      </w:pPr>
      <w:r>
        <w:rPr>
          <w:color w:val="000000"/>
          <w:lang w:val="en"/>
        </w:rPr>
        <w:t>type</w:t>
      </w:r>
      <w:r>
        <w:rPr>
          <w:color w:val="000000"/>
        </w:rPr>
        <w:t xml:space="preserve"> = </w:t>
      </w:r>
      <w:r>
        <w:rPr>
          <w:i/>
          <w:color w:val="000000"/>
        </w:rPr>
        <w:t>тип гулага</w:t>
      </w:r>
    </w:p>
    <w:p w:rsidR="00000000" w:rsidRDefault="00EC4849">
      <w:pPr>
        <w:ind w:firstLine="540"/>
        <w:rPr>
          <w:rStyle w:val="a3"/>
          <w:color w:val="000000"/>
        </w:rPr>
      </w:pPr>
      <w:r>
        <w:rPr>
          <w:color w:val="000000"/>
          <w:lang w:val="en"/>
        </w:rPr>
        <w:t>capacity</w:t>
      </w:r>
      <w:r>
        <w:rPr>
          <w:color w:val="000000"/>
        </w:rPr>
        <w:t xml:space="preserve"> = </w:t>
      </w:r>
      <w:r>
        <w:rPr>
          <w:rStyle w:val="a3"/>
          <w:color w:val="000000"/>
        </w:rPr>
        <w:t>макс. вместимость в людях</w:t>
      </w:r>
    </w:p>
    <w:p w:rsidR="00000000" w:rsidRDefault="00EC4849">
      <w:pPr>
        <w:ind w:firstLine="540"/>
        <w:rPr>
          <w:rStyle w:val="a3"/>
          <w:color w:val="000000"/>
        </w:rPr>
      </w:pPr>
      <w:r>
        <w:rPr>
          <w:rStyle w:val="a3"/>
          <w:i w:val="0"/>
          <w:color w:val="000000"/>
        </w:rPr>
        <w:t>*</w:t>
      </w:r>
      <w:r>
        <w:rPr>
          <w:rStyle w:val="a3"/>
          <w:i w:val="0"/>
          <w:color w:val="000000"/>
          <w:lang w:val="en-US"/>
        </w:rPr>
        <w:t>offline</w:t>
      </w:r>
      <w:r>
        <w:rPr>
          <w:rStyle w:val="a3"/>
          <w:i w:val="0"/>
          <w:color w:val="000000"/>
        </w:rPr>
        <w:t xml:space="preserve"> = </w:t>
      </w:r>
      <w:r>
        <w:rPr>
          <w:rStyle w:val="a3"/>
          <w:color w:val="000000"/>
        </w:rPr>
        <w:t xml:space="preserve">может ли гулаг образоваться в </w:t>
      </w:r>
      <w:r>
        <w:rPr>
          <w:rStyle w:val="a3"/>
          <w:color w:val="000000"/>
          <w:lang w:val="en-US"/>
        </w:rPr>
        <w:t>offline</w:t>
      </w:r>
      <w:r>
        <w:rPr>
          <w:rStyle w:val="a3"/>
          <w:color w:val="000000"/>
        </w:rPr>
        <w:t xml:space="preserve"> (</w:t>
      </w:r>
      <w:r>
        <w:rPr>
          <w:rStyle w:val="a3"/>
          <w:color w:val="000000"/>
          <w:lang w:val="en-US"/>
        </w:rPr>
        <w:t>true</w:t>
      </w:r>
      <w:r>
        <w:rPr>
          <w:rStyle w:val="a3"/>
          <w:color w:val="000000"/>
        </w:rPr>
        <w:t>/</w:t>
      </w:r>
      <w:r>
        <w:rPr>
          <w:rStyle w:val="a3"/>
          <w:color w:val="000000"/>
          <w:lang w:val="en-US"/>
        </w:rPr>
        <w:t>false</w:t>
      </w:r>
      <w:r>
        <w:rPr>
          <w:rStyle w:val="a3"/>
          <w:color w:val="000000"/>
        </w:rPr>
        <w:t>)</w:t>
      </w:r>
    </w:p>
    <w:p w:rsidR="00000000" w:rsidRDefault="00EC4849">
      <w:pPr>
        <w:ind w:firstLine="540"/>
        <w:rPr>
          <w:rStyle w:val="a3"/>
          <w:color w:val="000000"/>
        </w:rPr>
      </w:pPr>
      <w:r>
        <w:rPr>
          <w:rStyle w:val="a3"/>
          <w:i w:val="0"/>
          <w:color w:val="000000"/>
        </w:rPr>
        <w:t>*</w:t>
      </w:r>
      <w:r>
        <w:rPr>
          <w:rStyle w:val="a3"/>
          <w:i w:val="0"/>
          <w:color w:val="000000"/>
          <w:lang w:val="en-US"/>
        </w:rPr>
        <w:t>squad</w:t>
      </w:r>
      <w:r>
        <w:rPr>
          <w:rStyle w:val="a3"/>
          <w:color w:val="000000"/>
        </w:rPr>
        <w:t xml:space="preserve"> = </w:t>
      </w:r>
      <w:r>
        <w:rPr>
          <w:rStyle w:val="a3"/>
          <w:color w:val="000000"/>
          <w:lang w:val="en-US"/>
        </w:rPr>
        <w:t>squad</w:t>
      </w:r>
      <w:r>
        <w:rPr>
          <w:rStyle w:val="a3"/>
          <w:color w:val="000000"/>
        </w:rPr>
        <w:t xml:space="preserve">, который будет проставлен всем </w:t>
      </w:r>
      <w:r>
        <w:rPr>
          <w:rStyle w:val="a3"/>
          <w:color w:val="000000"/>
        </w:rPr>
        <w:t>сталкерам под гулагом</w:t>
      </w:r>
    </w:p>
    <w:p w:rsidR="00000000" w:rsidRDefault="00EC4849">
      <w:pPr>
        <w:ind w:firstLine="540"/>
        <w:rPr>
          <w:rStyle w:val="a3"/>
          <w:color w:val="000000"/>
        </w:rPr>
      </w:pPr>
      <w:r>
        <w:rPr>
          <w:rStyle w:val="a3"/>
          <w:i w:val="0"/>
          <w:color w:val="000000"/>
        </w:rPr>
        <w:t>*</w:t>
      </w:r>
      <w:r>
        <w:rPr>
          <w:rStyle w:val="a3"/>
          <w:i w:val="0"/>
          <w:color w:val="000000"/>
          <w:lang w:val="en-US"/>
        </w:rPr>
        <w:t>groups</w:t>
      </w:r>
      <w:r>
        <w:rPr>
          <w:rStyle w:val="a3"/>
          <w:color w:val="000000"/>
        </w:rPr>
        <w:t xml:space="preserve"> = набор </w:t>
      </w:r>
      <w:r>
        <w:rPr>
          <w:rStyle w:val="a3"/>
          <w:color w:val="000000"/>
          <w:lang w:val="en-US"/>
        </w:rPr>
        <w:t>group</w:t>
      </w:r>
      <w:r>
        <w:rPr>
          <w:rStyle w:val="a3"/>
          <w:color w:val="000000"/>
        </w:rPr>
        <w:t xml:space="preserve"> через запятые</w:t>
      </w:r>
    </w:p>
    <w:p w:rsidR="00000000" w:rsidRDefault="00EC4849">
      <w:pPr>
        <w:ind w:firstLine="540"/>
        <w:rPr>
          <w:rStyle w:val="a3"/>
          <w:color w:val="000000"/>
          <w:lang w:val="en-US"/>
        </w:rPr>
      </w:pPr>
      <w:r>
        <w:rPr>
          <w:rStyle w:val="a3"/>
          <w:i w:val="0"/>
          <w:color w:val="000000"/>
        </w:rPr>
        <w:t>*</w:t>
      </w:r>
      <w:r>
        <w:rPr>
          <w:rStyle w:val="a3"/>
          <w:i w:val="0"/>
          <w:color w:val="000000"/>
          <w:lang w:val="en-US"/>
        </w:rPr>
        <w:t>stay</w:t>
      </w:r>
      <w:r>
        <w:rPr>
          <w:rStyle w:val="a3"/>
          <w:i w:val="0"/>
          <w:color w:val="000000"/>
        </w:rPr>
        <w:t xml:space="preserve"> = </w:t>
      </w:r>
      <w:r>
        <w:rPr>
          <w:rStyle w:val="a3"/>
          <w:i w:val="0"/>
          <w:color w:val="000000"/>
          <w:lang w:val="en-US"/>
        </w:rPr>
        <w:t>min</w:t>
      </w:r>
      <w:r>
        <w:rPr>
          <w:rStyle w:val="a3"/>
          <w:i w:val="0"/>
          <w:color w:val="000000"/>
        </w:rPr>
        <w:t xml:space="preserve">, </w:t>
      </w:r>
      <w:r>
        <w:rPr>
          <w:rStyle w:val="a3"/>
          <w:i w:val="0"/>
          <w:color w:val="000000"/>
          <w:lang w:val="en-US"/>
        </w:rPr>
        <w:t>max</w:t>
      </w:r>
      <w:r>
        <w:rPr>
          <w:rStyle w:val="a3"/>
          <w:i w:val="0"/>
          <w:color w:val="000000"/>
        </w:rPr>
        <w:t xml:space="preserve"> </w:t>
      </w:r>
      <w:r>
        <w:rPr>
          <w:rStyle w:val="a3"/>
          <w:color w:val="000000"/>
        </w:rPr>
        <w:t xml:space="preserve">время пребывания </w:t>
      </w:r>
      <w:r>
        <w:rPr>
          <w:rStyle w:val="a3"/>
          <w:color w:val="000000"/>
          <w:lang w:val="en-US"/>
        </w:rPr>
        <w:t>npc</w:t>
      </w:r>
      <w:r>
        <w:rPr>
          <w:rStyle w:val="a3"/>
          <w:color w:val="000000"/>
        </w:rPr>
        <w:t xml:space="preserve"> под </w:t>
      </w:r>
      <w:r>
        <w:rPr>
          <w:rStyle w:val="a3"/>
          <w:color w:val="000000"/>
          <w:lang w:val="en-US"/>
        </w:rPr>
        <w:t>smart</w:t>
      </w:r>
      <w:r>
        <w:rPr>
          <w:rStyle w:val="a3"/>
          <w:color w:val="000000"/>
        </w:rPr>
        <w:t>_</w:t>
      </w:r>
      <w:r>
        <w:rPr>
          <w:rStyle w:val="a3"/>
          <w:color w:val="000000"/>
          <w:lang w:val="en-US"/>
        </w:rPr>
        <w:t>terrain</w:t>
      </w:r>
    </w:p>
    <w:p w:rsidR="00000000" w:rsidRDefault="00EC4849">
      <w:pPr>
        <w:ind w:firstLine="540"/>
        <w:rPr>
          <w:rStyle w:val="a3"/>
          <w:color w:val="000000"/>
          <w:lang w:val="en-US"/>
        </w:rPr>
      </w:pPr>
      <w:r>
        <w:rPr>
          <w:rStyle w:val="a3"/>
          <w:i w:val="0"/>
          <w:color w:val="000000"/>
        </w:rPr>
        <w:t>*</w:t>
      </w:r>
      <w:r>
        <w:rPr>
          <w:rStyle w:val="a3"/>
          <w:i w:val="0"/>
          <w:color w:val="000000"/>
          <w:lang w:val="en-US"/>
        </w:rPr>
        <w:t>idle</w:t>
      </w:r>
      <w:r>
        <w:rPr>
          <w:rStyle w:val="a3"/>
          <w:i w:val="0"/>
          <w:color w:val="000000"/>
        </w:rPr>
        <w:t xml:space="preserve"> = </w:t>
      </w:r>
      <w:r>
        <w:rPr>
          <w:rStyle w:val="a3"/>
          <w:i w:val="0"/>
          <w:color w:val="000000"/>
          <w:lang w:val="en-US"/>
        </w:rPr>
        <w:t>min</w:t>
      </w:r>
      <w:r>
        <w:rPr>
          <w:rStyle w:val="a3"/>
          <w:i w:val="0"/>
          <w:color w:val="000000"/>
        </w:rPr>
        <w:t xml:space="preserve">, </w:t>
      </w:r>
      <w:r>
        <w:rPr>
          <w:rStyle w:val="a3"/>
          <w:i w:val="0"/>
          <w:color w:val="000000"/>
          <w:lang w:val="en-US"/>
        </w:rPr>
        <w:t>max</w:t>
      </w:r>
      <w:r>
        <w:rPr>
          <w:rStyle w:val="a3"/>
          <w:i w:val="0"/>
          <w:color w:val="000000"/>
        </w:rPr>
        <w:t xml:space="preserve"> </w:t>
      </w:r>
      <w:r>
        <w:rPr>
          <w:rStyle w:val="a3"/>
          <w:color w:val="000000"/>
        </w:rPr>
        <w:t xml:space="preserve">время бездействия </w:t>
      </w:r>
      <w:r>
        <w:rPr>
          <w:rStyle w:val="a3"/>
          <w:color w:val="000000"/>
          <w:lang w:val="en-US"/>
        </w:rPr>
        <w:t>smart</w:t>
      </w:r>
      <w:r>
        <w:rPr>
          <w:rStyle w:val="a3"/>
          <w:color w:val="000000"/>
        </w:rPr>
        <w:t>_</w:t>
      </w:r>
      <w:r>
        <w:rPr>
          <w:rStyle w:val="a3"/>
          <w:color w:val="000000"/>
          <w:lang w:val="en-US"/>
        </w:rPr>
        <w:t>terrain</w:t>
      </w:r>
      <w:r>
        <w:rPr>
          <w:rStyle w:val="a3"/>
          <w:color w:val="000000"/>
        </w:rPr>
        <w:t xml:space="preserve"> после ухода последнего </w:t>
      </w:r>
      <w:r>
        <w:rPr>
          <w:rStyle w:val="a3"/>
          <w:color w:val="000000"/>
          <w:lang w:val="en-US"/>
        </w:rPr>
        <w:t>npc</w:t>
      </w:r>
    </w:p>
    <w:p w:rsidR="00000000" w:rsidRDefault="00EC4849">
      <w:pPr>
        <w:ind w:firstLine="540"/>
        <w:rPr>
          <w:i/>
        </w:rPr>
      </w:pPr>
      <w:r>
        <w:t>*</w:t>
      </w:r>
      <w:r>
        <w:rPr>
          <w:lang w:val="en-US"/>
        </w:rPr>
        <w:t>cond</w:t>
      </w:r>
      <w:r>
        <w:t xml:space="preserve"> = </w:t>
      </w:r>
      <w:r>
        <w:rPr>
          <w:i/>
        </w:rPr>
        <w:t>список условий, которые необходимы для создания гулага {+</w:t>
      </w:r>
      <w:r>
        <w:rPr>
          <w:i/>
          <w:lang w:val="en-US"/>
        </w:rPr>
        <w:t>i</w:t>
      </w:r>
      <w:r>
        <w:rPr>
          <w:i/>
          <w:lang w:val="en-US"/>
        </w:rPr>
        <w:t>nfo</w:t>
      </w:r>
      <w:r>
        <w:rPr>
          <w:i/>
        </w:rPr>
        <w:t xml:space="preserve"> –</w:t>
      </w:r>
      <w:r>
        <w:rPr>
          <w:i/>
          <w:lang w:val="en-US"/>
        </w:rPr>
        <w:t>info</w:t>
      </w:r>
      <w:r>
        <w:rPr>
          <w:i/>
        </w:rPr>
        <w:t xml:space="preserve"> =</w:t>
      </w:r>
      <w:r>
        <w:rPr>
          <w:i/>
          <w:lang w:val="en-US"/>
        </w:rPr>
        <w:t>func</w:t>
      </w:r>
      <w:r>
        <w:rPr>
          <w:i/>
        </w:rPr>
        <w:t xml:space="preserve"> !</w:t>
      </w:r>
      <w:r>
        <w:rPr>
          <w:i/>
          <w:lang w:val="en-US"/>
        </w:rPr>
        <w:t>func</w:t>
      </w:r>
      <w:r>
        <w:rPr>
          <w:i/>
        </w:rPr>
        <w:t xml:space="preserve">} – если условие не выполняется, то гулаг распускается, а все его подопечные начинают управляться прописанной в </w:t>
      </w:r>
      <w:r>
        <w:rPr>
          <w:i/>
          <w:lang w:val="en-US"/>
        </w:rPr>
        <w:t>custom</w:t>
      </w:r>
      <w:r>
        <w:rPr>
          <w:i/>
        </w:rPr>
        <w:t>_</w:t>
      </w:r>
      <w:r>
        <w:rPr>
          <w:i/>
          <w:lang w:val="en-US"/>
        </w:rPr>
        <w:t>data</w:t>
      </w:r>
      <w:r>
        <w:rPr>
          <w:i/>
        </w:rPr>
        <w:t xml:space="preserve"> логикой.</w:t>
      </w:r>
    </w:p>
    <w:p w:rsidR="00000000" w:rsidRDefault="00EC4849">
      <w:pPr>
        <w:ind w:firstLine="540"/>
      </w:pPr>
      <w:r>
        <w:rPr>
          <w:i/>
        </w:rPr>
        <w:t>*</w:t>
      </w:r>
      <w:r>
        <w:rPr>
          <w:lang w:val="en-US"/>
        </w:rPr>
        <w:t>respawn</w:t>
      </w:r>
      <w:r>
        <w:t xml:space="preserve"> = имя респауна (вызывает респаунер с заданым именем каждый раз, когда кто-то из самрттеррейна</w:t>
      </w:r>
      <w:r>
        <w:t xml:space="preserve"> заступает на работу)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rPr>
          <w:lang w:val="en-US"/>
        </w:rPr>
        <w:t>Capacity</w:t>
      </w:r>
      <w:r>
        <w:t xml:space="preserve"> нужно задавать всегда. Она может быть равна или меньше числа работ.</w:t>
      </w:r>
    </w:p>
    <w:p w:rsidR="00000000" w:rsidRDefault="00EC4849">
      <w:pPr>
        <w:ind w:firstLine="540"/>
      </w:pPr>
      <w:r>
        <w:t>Указывать тип гулага нужно без кавычек.</w:t>
      </w:r>
    </w:p>
    <w:p w:rsidR="00000000" w:rsidRDefault="00EC4849">
      <w:pPr>
        <w:ind w:firstLine="540"/>
      </w:pPr>
      <w:r>
        <w:t xml:space="preserve">Полем </w:t>
      </w:r>
      <w:r>
        <w:rPr>
          <w:lang w:val="en-US"/>
        </w:rPr>
        <w:t>offline</w:t>
      </w:r>
      <w:r>
        <w:t xml:space="preserve"> можно задать, чтоб гулаг не образовывался в офлайн. Т.е. существовать в офлайн он может, а образовыват</w:t>
      </w:r>
      <w:r>
        <w:t>ься – нет.</w:t>
      </w:r>
    </w:p>
    <w:p w:rsidR="00000000" w:rsidRDefault="00EC4849">
      <w:pPr>
        <w:ind w:firstLine="540"/>
      </w:pPr>
      <w:r>
        <w:t xml:space="preserve">Если не задан </w:t>
      </w:r>
      <w:r>
        <w:rPr>
          <w:lang w:val="en-US"/>
        </w:rPr>
        <w:t>squad</w:t>
      </w:r>
      <w:r>
        <w:t xml:space="preserve"> или </w:t>
      </w:r>
      <w:r>
        <w:rPr>
          <w:lang w:val="en-US"/>
        </w:rPr>
        <w:t>groups</w:t>
      </w:r>
      <w:r>
        <w:t>, то соответствующие свойства сталкеров не будут изменяться.</w:t>
      </w:r>
    </w:p>
    <w:p w:rsidR="00000000" w:rsidRDefault="00EC4849">
      <w:pPr>
        <w:ind w:firstLine="540"/>
      </w:pPr>
      <w:r>
        <w:t>Все времена задаются в часах игрового времени и могут быть дробными.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5. В скрипте \</w:t>
      </w:r>
      <w:r>
        <w:rPr>
          <w:lang w:val="en-US"/>
        </w:rPr>
        <w:t>gamedata</w:t>
      </w:r>
      <w:r>
        <w:t>\</w:t>
      </w:r>
      <w:r>
        <w:rPr>
          <w:lang w:val="en-US"/>
        </w:rPr>
        <w:t>scripts</w:t>
      </w:r>
      <w:r>
        <w:t>\</w:t>
      </w:r>
      <w:r>
        <w:rPr>
          <w:lang w:val="en-US"/>
        </w:rPr>
        <w:t>gulag</w:t>
      </w:r>
      <w:r>
        <w:t>_название_уровня.</w:t>
      </w:r>
      <w:r>
        <w:rPr>
          <w:lang w:val="en-US"/>
        </w:rPr>
        <w:t>script</w:t>
      </w:r>
      <w:r>
        <w:t xml:space="preserve"> необходимо прописать усл</w:t>
      </w:r>
      <w:r>
        <w:t xml:space="preserve">овия, при которых сталкеры берутся под конкретный гулаг. В функцию </w:t>
      </w:r>
      <w:r>
        <w:rPr>
          <w:lang w:val="en-US"/>
        </w:rPr>
        <w:t>checkNPC</w:t>
      </w:r>
      <w:r>
        <w:t xml:space="preserve"> необходимо прописать условие:</w:t>
      </w:r>
    </w:p>
    <w:p w:rsidR="00000000" w:rsidRDefault="00EC4849">
      <w:pPr>
        <w:autoSpaceDE w:val="0"/>
        <w:ind w:firstLine="540"/>
        <w:rPr>
          <w:color w:val="0000FF"/>
          <w:lang w:val="en-GB"/>
        </w:rPr>
      </w:pPr>
      <w:r>
        <w:tab/>
      </w:r>
      <w:r>
        <w:rPr>
          <w:color w:val="0000FF"/>
          <w:lang w:val="en-GB"/>
        </w:rPr>
        <w:t>if</w:t>
      </w:r>
      <w:r>
        <w:t xml:space="preserve"> </w:t>
      </w:r>
      <w:r>
        <w:rPr>
          <w:color w:val="000000"/>
          <w:lang w:val="en-GB"/>
        </w:rPr>
        <w:t>gulag</w:t>
      </w:r>
      <w:r>
        <w:rPr>
          <w:color w:val="000000"/>
        </w:rPr>
        <w:t>_</w:t>
      </w:r>
      <w:r>
        <w:rPr>
          <w:color w:val="000000"/>
          <w:lang w:val="en-GB"/>
        </w:rPr>
        <w:t>type</w:t>
      </w:r>
      <w:r>
        <w:t xml:space="preserve"> == "</w:t>
      </w:r>
      <w:r>
        <w:rPr>
          <w:lang w:val="en-GB"/>
        </w:rPr>
        <w:t>gar</w:t>
      </w:r>
      <w:r>
        <w:t>_</w:t>
      </w:r>
      <w:r>
        <w:rPr>
          <w:lang w:val="en-GB"/>
        </w:rPr>
        <w:t>dolg</w:t>
      </w:r>
      <w:r>
        <w:t xml:space="preserve">" </w:t>
      </w:r>
      <w:r>
        <w:rPr>
          <w:color w:val="0000FF"/>
          <w:lang w:val="en-GB"/>
        </w:rPr>
        <w:t>then</w:t>
      </w:r>
    </w:p>
    <w:p w:rsidR="00000000" w:rsidRDefault="00EC4849">
      <w:pPr>
        <w:autoSpaceDE w:val="0"/>
        <w:ind w:firstLine="540"/>
      </w:pPr>
      <w:r>
        <w:tab/>
        <w:t xml:space="preserve">   </w:t>
      </w:r>
      <w:r>
        <w:rPr>
          <w:color w:val="0000FF"/>
        </w:rPr>
        <w:t>return</w:t>
      </w:r>
      <w:r>
        <w:t xml:space="preserve"> </w:t>
      </w:r>
      <w:r>
        <w:rPr>
          <w:color w:val="000000"/>
        </w:rPr>
        <w:t>npc_community</w:t>
      </w:r>
      <w:r>
        <w:t xml:space="preserve"> == "dolg"</w:t>
      </w:r>
    </w:p>
    <w:p w:rsidR="00000000" w:rsidRDefault="00EC4849">
      <w:pPr>
        <w:ind w:firstLine="540"/>
        <w:rPr>
          <w:color w:val="0000FF"/>
        </w:rPr>
      </w:pPr>
      <w:r>
        <w:tab/>
      </w:r>
      <w:r>
        <w:rPr>
          <w:color w:val="0000FF"/>
        </w:rPr>
        <w:t>end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В эту функцию пока передается два параметра, тип гулага и комьюнити персона</w:t>
      </w:r>
      <w:r>
        <w:t xml:space="preserve">жа. В данном случае под гулаг с типом </w:t>
      </w:r>
      <w:r>
        <w:rPr>
          <w:lang w:val="en-US"/>
        </w:rPr>
        <w:t>gar</w:t>
      </w:r>
      <w:r>
        <w:t>_</w:t>
      </w:r>
      <w:r>
        <w:rPr>
          <w:lang w:val="en-US"/>
        </w:rPr>
        <w:t>dolg</w:t>
      </w:r>
      <w:r>
        <w:t xml:space="preserve"> будут приниматься все персонажи, относящиеся к группировке Долг.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6. В файле \</w:t>
      </w:r>
      <w:r>
        <w:rPr>
          <w:lang w:val="en-US"/>
        </w:rPr>
        <w:t>gamedata</w:t>
      </w:r>
      <w:r>
        <w:t>\</w:t>
      </w:r>
      <w:r>
        <w:rPr>
          <w:lang w:val="en-US"/>
        </w:rPr>
        <w:t>scripts</w:t>
      </w:r>
      <w:r>
        <w:t>\</w:t>
      </w:r>
      <w:r>
        <w:rPr>
          <w:lang w:val="en-US"/>
        </w:rPr>
        <w:t>gulag</w:t>
      </w:r>
      <w:r>
        <w:t>_название_уровня.</w:t>
      </w:r>
      <w:r>
        <w:rPr>
          <w:lang w:val="en-US"/>
        </w:rPr>
        <w:t>script</w:t>
      </w:r>
      <w:r>
        <w:t xml:space="preserve"> необходимо описать переключение состояний гулага. 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rPr>
          <w:color w:val="0000FF"/>
        </w:rPr>
        <w:t>function</w:t>
      </w:r>
      <w:r>
        <w:t xml:space="preserve"> </w:t>
      </w:r>
      <w:r>
        <w:rPr>
          <w:color w:val="000000"/>
        </w:rPr>
        <w:t>loadStates</w:t>
      </w:r>
      <w:r>
        <w:t>(</w:t>
      </w:r>
      <w:r>
        <w:rPr>
          <w:color w:val="000000"/>
        </w:rPr>
        <w:t>gname</w:t>
      </w:r>
      <w:r>
        <w:t xml:space="preserve">, </w:t>
      </w:r>
      <w:r>
        <w:rPr>
          <w:color w:val="000000"/>
        </w:rPr>
        <w:t>type</w:t>
      </w:r>
      <w:r>
        <w:t>)</w:t>
      </w:r>
    </w:p>
    <w:p w:rsidR="00000000" w:rsidRDefault="00EC4849">
      <w:pPr>
        <w:ind w:firstLine="540"/>
        <w:rPr>
          <w:lang w:val="en-US"/>
        </w:rPr>
      </w:pPr>
      <w:r>
        <w:t>в нее передается имя зонки и тип гулага. Состояние гулага описывается в виде функции, возвращающей номер состояния гулага. Например</w:t>
      </w:r>
      <w:r>
        <w:rPr>
          <w:lang w:val="en-US"/>
        </w:rPr>
        <w:t>:</w:t>
      </w:r>
    </w:p>
    <w:p w:rsidR="00000000" w:rsidRDefault="00EC4849">
      <w:pPr>
        <w:autoSpaceDE w:val="0"/>
        <w:ind w:firstLine="540"/>
        <w:rPr>
          <w:color w:val="0000FF"/>
          <w:lang w:val="en-GB"/>
        </w:rPr>
      </w:pPr>
      <w:r>
        <w:rPr>
          <w:lang w:val="en-US"/>
        </w:rPr>
        <w:tab/>
      </w:r>
      <w:r>
        <w:rPr>
          <w:color w:val="0000FF"/>
          <w:lang w:val="en-GB"/>
        </w:rPr>
        <w:t>if</w:t>
      </w:r>
      <w:r>
        <w:rPr>
          <w:lang w:val="en-GB"/>
        </w:rPr>
        <w:t xml:space="preserve"> </w:t>
      </w:r>
      <w:r>
        <w:rPr>
          <w:color w:val="000000"/>
          <w:lang w:val="en-GB"/>
        </w:rPr>
        <w:t>type</w:t>
      </w:r>
      <w:r>
        <w:rPr>
          <w:lang w:val="en-GB"/>
        </w:rPr>
        <w:t xml:space="preserve"> == "gar_maniac" </w:t>
      </w:r>
      <w:r>
        <w:rPr>
          <w:color w:val="0000FF"/>
          <w:lang w:val="en-GB"/>
        </w:rPr>
        <w:t>then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color w:val="0000FF"/>
          <w:lang w:val="en-GB"/>
        </w:rPr>
        <w:t>return</w:t>
      </w:r>
      <w:r>
        <w:rPr>
          <w:lang w:val="en-GB"/>
        </w:rPr>
        <w:t xml:space="preserve"> </w:t>
      </w:r>
      <w:r>
        <w:rPr>
          <w:color w:val="0000FF"/>
          <w:lang w:val="en-GB"/>
        </w:rPr>
        <w:t>function</w:t>
      </w:r>
      <w:r>
        <w:rPr>
          <w:lang w:val="en-GB"/>
        </w:rPr>
        <w:t>(</w:t>
      </w:r>
      <w:r>
        <w:rPr>
          <w:color w:val="000000"/>
          <w:lang w:val="en-GB"/>
        </w:rPr>
        <w:t>gulag</w:t>
      </w:r>
      <w:r>
        <w:rPr>
          <w:lang w:val="en-GB"/>
        </w:rPr>
        <w:t>)</w:t>
      </w:r>
    </w:p>
    <w:p w:rsidR="00000000" w:rsidRDefault="00EC4849">
      <w:pPr>
        <w:autoSpaceDE w:val="0"/>
        <w:ind w:firstLine="540"/>
        <w:rPr>
          <w:color w:val="0000FF"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color w:val="0000FF"/>
          <w:lang w:val="en-GB"/>
        </w:rPr>
        <w:t>if</w:t>
      </w:r>
      <w:r>
        <w:rPr>
          <w:lang w:val="en-GB"/>
        </w:rPr>
        <w:t xml:space="preserve"> </w:t>
      </w:r>
      <w:r>
        <w:rPr>
          <w:color w:val="000000"/>
          <w:lang w:val="en-GB"/>
        </w:rPr>
        <w:t>level</w:t>
      </w:r>
      <w:r>
        <w:rPr>
          <w:lang w:val="en-GB"/>
        </w:rPr>
        <w:t>.</w:t>
      </w:r>
      <w:r>
        <w:rPr>
          <w:color w:val="000000"/>
          <w:lang w:val="en-GB"/>
        </w:rPr>
        <w:t>get_time_hours</w:t>
      </w:r>
      <w:r>
        <w:rPr>
          <w:lang w:val="en-GB"/>
        </w:rPr>
        <w:t xml:space="preserve">() &gt;= 7 </w:t>
      </w:r>
      <w:r>
        <w:rPr>
          <w:color w:val="0000FF"/>
          <w:lang w:val="en-GB"/>
        </w:rPr>
        <w:t>and</w:t>
      </w:r>
      <w:r>
        <w:rPr>
          <w:lang w:val="en-GB"/>
        </w:rPr>
        <w:t xml:space="preserve"> </w:t>
      </w:r>
      <w:r>
        <w:rPr>
          <w:color w:val="000000"/>
          <w:lang w:val="en-GB"/>
        </w:rPr>
        <w:t>level</w:t>
      </w:r>
      <w:r>
        <w:rPr>
          <w:lang w:val="en-GB"/>
        </w:rPr>
        <w:t>.</w:t>
      </w:r>
      <w:r>
        <w:rPr>
          <w:color w:val="000000"/>
          <w:lang w:val="en-GB"/>
        </w:rPr>
        <w:t>get_time_hours</w:t>
      </w:r>
      <w:r>
        <w:rPr>
          <w:lang w:val="en-GB"/>
        </w:rPr>
        <w:t xml:space="preserve">() &lt;= 22 </w:t>
      </w:r>
      <w:r>
        <w:rPr>
          <w:color w:val="0000FF"/>
          <w:lang w:val="en-GB"/>
        </w:rPr>
        <w:t>t</w:t>
      </w:r>
      <w:r>
        <w:rPr>
          <w:color w:val="0000FF"/>
          <w:lang w:val="en-GB"/>
        </w:rPr>
        <w:t>hen</w:t>
      </w:r>
    </w:p>
    <w:p w:rsidR="00000000" w:rsidRDefault="00EC4849">
      <w:pPr>
        <w:autoSpaceDE w:val="0"/>
        <w:ind w:firstLine="540"/>
        <w:rPr>
          <w:color w:val="000000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color w:val="0000FF"/>
          <w:lang w:val="en-GB"/>
        </w:rPr>
        <w:t>return</w:t>
      </w:r>
      <w:r>
        <w:rPr>
          <w:lang w:val="en-GB"/>
        </w:rPr>
        <w:t xml:space="preserve"> 0  -- </w:t>
      </w:r>
      <w:r>
        <w:rPr>
          <w:color w:val="000000"/>
        </w:rPr>
        <w:t>день</w:t>
      </w:r>
    </w:p>
    <w:p w:rsidR="00000000" w:rsidRDefault="00EC4849">
      <w:pPr>
        <w:autoSpaceDE w:val="0"/>
        <w:ind w:firstLine="540"/>
        <w:rPr>
          <w:color w:val="0000FF"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color w:val="0000FF"/>
          <w:lang w:val="en-GB"/>
        </w:rPr>
        <w:t>else</w:t>
      </w:r>
    </w:p>
    <w:p w:rsidR="00000000" w:rsidRDefault="00EC4849">
      <w:pPr>
        <w:autoSpaceDE w:val="0"/>
        <w:ind w:firstLine="540"/>
        <w:rPr>
          <w:color w:val="000000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color w:val="0000FF"/>
          <w:lang w:val="en-GB"/>
        </w:rPr>
        <w:t>return</w:t>
      </w:r>
      <w:r>
        <w:rPr>
          <w:lang w:val="en-GB"/>
        </w:rPr>
        <w:t xml:space="preserve"> 1  -- </w:t>
      </w:r>
      <w:r>
        <w:rPr>
          <w:color w:val="000000"/>
        </w:rPr>
        <w:t>ночь</w:t>
      </w:r>
    </w:p>
    <w:p w:rsidR="00000000" w:rsidRDefault="00EC4849">
      <w:pPr>
        <w:autoSpaceDE w:val="0"/>
        <w:ind w:firstLine="540"/>
        <w:rPr>
          <w:color w:val="0000FF"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color w:val="0000FF"/>
          <w:lang w:val="en-GB"/>
        </w:rPr>
        <w:t>end</w:t>
      </w:r>
    </w:p>
    <w:p w:rsidR="00000000" w:rsidRDefault="00EC4849">
      <w:pPr>
        <w:autoSpaceDE w:val="0"/>
        <w:ind w:firstLine="540"/>
        <w:rPr>
          <w:color w:val="0000FF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color w:val="0000FF"/>
        </w:rPr>
        <w:t>end</w:t>
      </w:r>
    </w:p>
    <w:p w:rsidR="00000000" w:rsidRDefault="00EC4849">
      <w:pPr>
        <w:autoSpaceDE w:val="0"/>
        <w:ind w:firstLine="540"/>
        <w:rPr>
          <w:color w:val="0000FF"/>
        </w:rPr>
      </w:pPr>
      <w:r>
        <w:tab/>
      </w:r>
      <w:r>
        <w:rPr>
          <w:color w:val="0000FF"/>
        </w:rPr>
        <w:t>end</w:t>
      </w:r>
    </w:p>
    <w:p w:rsidR="00000000" w:rsidRDefault="00EC4849">
      <w:pPr>
        <w:ind w:firstLine="540"/>
      </w:pPr>
      <w:r>
        <w:lastRenderedPageBreak/>
        <w:t>В данном случае если сейчас между 7 и 22 часов, то гулаг находится в дневном состоянии, иначе в ночном.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8. В файле \</w:t>
      </w:r>
      <w:r>
        <w:rPr>
          <w:lang w:val="en-US"/>
        </w:rPr>
        <w:t>gamedata</w:t>
      </w:r>
      <w:r>
        <w:t>\</w:t>
      </w:r>
      <w:r>
        <w:rPr>
          <w:lang w:val="en-US"/>
        </w:rPr>
        <w:t>scripts</w:t>
      </w:r>
      <w:r>
        <w:t>\</w:t>
      </w:r>
      <w:r>
        <w:rPr>
          <w:lang w:val="en-US"/>
        </w:rPr>
        <w:t>gulag</w:t>
      </w:r>
      <w:r>
        <w:t>_название_уровня.</w:t>
      </w:r>
      <w:r>
        <w:rPr>
          <w:lang w:val="en-US"/>
        </w:rPr>
        <w:t>script</w:t>
      </w:r>
      <w:r>
        <w:t xml:space="preserve"> необходимо описать </w:t>
      </w:r>
      <w:r>
        <w:t xml:space="preserve">должности гулага. В функции </w:t>
      </w:r>
      <w:r>
        <w:rPr>
          <w:lang w:val="en-US"/>
        </w:rPr>
        <w:t>loadJob</w:t>
      </w:r>
      <w:r>
        <w:t xml:space="preserve"> загружаются все допустимые работы. В саму функцию передаются следующие параметры:</w:t>
      </w:r>
    </w:p>
    <w:p w:rsidR="00000000" w:rsidRDefault="00EC4849">
      <w:pPr>
        <w:ind w:firstLine="540"/>
        <w:rPr>
          <w:lang w:val="en-GB"/>
        </w:rPr>
      </w:pPr>
      <w:r>
        <w:rPr>
          <w:color w:val="0000FF"/>
          <w:lang w:val="en-GB"/>
        </w:rPr>
        <w:t>function</w:t>
      </w:r>
      <w:r>
        <w:rPr>
          <w:lang w:val="en-GB"/>
        </w:rPr>
        <w:t xml:space="preserve"> </w:t>
      </w:r>
      <w:r>
        <w:rPr>
          <w:color w:val="000000"/>
          <w:lang w:val="en-GB"/>
        </w:rPr>
        <w:t>loadJob</w:t>
      </w:r>
      <w:r>
        <w:rPr>
          <w:lang w:val="en-GB"/>
        </w:rPr>
        <w:t>(</w:t>
      </w:r>
      <w:r>
        <w:rPr>
          <w:color w:val="000000"/>
          <w:lang w:val="en-GB"/>
        </w:rPr>
        <w:t>sj</w:t>
      </w:r>
      <w:r>
        <w:rPr>
          <w:lang w:val="en-GB"/>
        </w:rPr>
        <w:t xml:space="preserve">, </w:t>
      </w:r>
      <w:r>
        <w:rPr>
          <w:color w:val="000000"/>
          <w:lang w:val="en-GB"/>
        </w:rPr>
        <w:t>gname</w:t>
      </w:r>
      <w:r>
        <w:rPr>
          <w:lang w:val="en-GB"/>
        </w:rPr>
        <w:t xml:space="preserve">, </w:t>
      </w:r>
      <w:r>
        <w:rPr>
          <w:color w:val="000000"/>
          <w:lang w:val="en-GB"/>
        </w:rPr>
        <w:t>type</w:t>
      </w:r>
      <w:r>
        <w:rPr>
          <w:lang w:val="en-GB"/>
        </w:rPr>
        <w:t xml:space="preserve">, </w:t>
      </w:r>
      <w:r>
        <w:rPr>
          <w:color w:val="000000"/>
          <w:lang w:val="en-GB"/>
        </w:rPr>
        <w:t>squad</w:t>
      </w:r>
      <w:r>
        <w:rPr>
          <w:lang w:val="en-GB"/>
        </w:rPr>
        <w:t xml:space="preserve">, </w:t>
      </w:r>
      <w:r>
        <w:rPr>
          <w:color w:val="000000"/>
          <w:lang w:val="en-GB"/>
        </w:rPr>
        <w:t>groups</w:t>
      </w:r>
      <w:r>
        <w:rPr>
          <w:lang w:val="en-GB"/>
        </w:rPr>
        <w:t>)</w:t>
      </w:r>
    </w:p>
    <w:p w:rsidR="00000000" w:rsidRDefault="00EC4849">
      <w:pPr>
        <w:ind w:firstLine="540"/>
      </w:pPr>
      <w:r>
        <w:rPr>
          <w:lang w:val="en-US"/>
        </w:rPr>
        <w:t>sj</w:t>
      </w:r>
      <w:r>
        <w:t xml:space="preserve"> – сама табличка работ гулагов,</w:t>
      </w:r>
    </w:p>
    <w:p w:rsidR="00000000" w:rsidRDefault="00EC4849">
      <w:pPr>
        <w:ind w:firstLine="540"/>
      </w:pPr>
      <w:r>
        <w:rPr>
          <w:lang w:val="en-US"/>
        </w:rPr>
        <w:t>gname</w:t>
      </w:r>
      <w:r>
        <w:t xml:space="preserve"> – имя нашей зонки смар-тиррейна. Оно используется</w:t>
      </w:r>
      <w:r>
        <w:t xml:space="preserve"> как префикс.</w:t>
      </w:r>
    </w:p>
    <w:p w:rsidR="00000000" w:rsidRDefault="00EC4849">
      <w:pPr>
        <w:ind w:firstLine="540"/>
      </w:pPr>
      <w:r>
        <w:rPr>
          <w:lang w:val="en-US"/>
        </w:rPr>
        <w:t>Type</w:t>
      </w:r>
      <w:r>
        <w:t xml:space="preserve"> – тип гулага</w:t>
      </w:r>
    </w:p>
    <w:p w:rsidR="00000000" w:rsidRDefault="00EC4849">
      <w:pPr>
        <w:ind w:firstLine="540"/>
      </w:pPr>
      <w:r>
        <w:rPr>
          <w:lang w:val="en-US"/>
        </w:rPr>
        <w:t>Squad</w:t>
      </w:r>
      <w:r>
        <w:t xml:space="preserve">, </w:t>
      </w:r>
      <w:r>
        <w:rPr>
          <w:lang w:val="en-US"/>
        </w:rPr>
        <w:t>groups</w:t>
      </w:r>
      <w:r>
        <w:t xml:space="preserve"> – таблички сквадов и групп, если нам нужно переопределять родные группы сталкеров на какие либо другие. В каждой работе можно указать какой сквад и группа сетится сталкеру при установке на работу.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Примерное оп</w:t>
      </w:r>
      <w:r>
        <w:t>исание работ гулага:</w:t>
      </w:r>
    </w:p>
    <w:p w:rsidR="00000000" w:rsidRDefault="00EC4849">
      <w:pPr>
        <w:autoSpaceDE w:val="0"/>
        <w:ind w:firstLine="540"/>
      </w:pPr>
      <w:r>
        <w:t>Данный гулаг описывает поведение только одного человека, обычно их гораздо больше. Данный человек в нулевом состоянии(день) делает одну работу, в первом состоянии(ночь) делает другую работу.</w:t>
      </w:r>
    </w:p>
    <w:p w:rsidR="00000000" w:rsidRDefault="00EC4849">
      <w:pPr>
        <w:autoSpaceDE w:val="0"/>
        <w:ind w:firstLine="540"/>
      </w:pPr>
    </w:p>
    <w:p w:rsidR="00000000" w:rsidRDefault="00EC4849">
      <w:pPr>
        <w:autoSpaceDE w:val="0"/>
        <w:ind w:firstLine="540"/>
        <w:rPr>
          <w:color w:val="008000"/>
          <w:lang w:val="en-GB"/>
        </w:rPr>
      </w:pPr>
      <w:r>
        <w:tab/>
      </w:r>
      <w:r>
        <w:rPr>
          <w:lang w:val="en-GB"/>
        </w:rPr>
        <w:t>--</w:t>
      </w:r>
      <w:r>
        <w:rPr>
          <w:color w:val="008000"/>
          <w:lang w:val="en-GB"/>
        </w:rPr>
        <w:t>' Garbage maniac</w:t>
      </w:r>
    </w:p>
    <w:p w:rsidR="00000000" w:rsidRDefault="00EC4849">
      <w:pPr>
        <w:autoSpaceDE w:val="0"/>
        <w:ind w:firstLine="540"/>
        <w:rPr>
          <w:color w:val="0000FF"/>
          <w:lang w:val="en-GB"/>
        </w:rPr>
      </w:pPr>
      <w:r>
        <w:rPr>
          <w:lang w:val="en-GB"/>
        </w:rPr>
        <w:tab/>
      </w:r>
      <w:r>
        <w:rPr>
          <w:color w:val="0000FF"/>
          <w:lang w:val="en-GB"/>
        </w:rPr>
        <w:t>if</w:t>
      </w:r>
      <w:r>
        <w:rPr>
          <w:lang w:val="en-GB"/>
        </w:rPr>
        <w:t xml:space="preserve"> </w:t>
      </w:r>
      <w:r>
        <w:rPr>
          <w:color w:val="000000"/>
          <w:lang w:val="en-GB"/>
        </w:rPr>
        <w:t>type</w:t>
      </w:r>
      <w:r>
        <w:rPr>
          <w:lang w:val="en-GB"/>
        </w:rPr>
        <w:t xml:space="preserve"> == "gar_maniac</w:t>
      </w:r>
      <w:r>
        <w:rPr>
          <w:lang w:val="en-GB"/>
        </w:rPr>
        <w:t xml:space="preserve">" </w:t>
      </w:r>
      <w:r>
        <w:rPr>
          <w:color w:val="0000FF"/>
          <w:lang w:val="en-GB"/>
        </w:rPr>
        <w:t>then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color w:val="000000"/>
          <w:lang w:val="en-GB"/>
        </w:rPr>
        <w:t>t</w:t>
      </w:r>
      <w:r>
        <w:rPr>
          <w:lang w:val="en-GB"/>
        </w:rPr>
        <w:t xml:space="preserve"> = { </w:t>
      </w:r>
      <w:r>
        <w:rPr>
          <w:color w:val="000000"/>
          <w:lang w:val="en-GB"/>
        </w:rPr>
        <w:t>section</w:t>
      </w:r>
      <w:r>
        <w:rPr>
          <w:lang w:val="en-GB"/>
        </w:rPr>
        <w:t xml:space="preserve"> = "logic@gar_maniac_camper",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color w:val="000000"/>
          <w:lang w:val="en-GB"/>
        </w:rPr>
        <w:t>idle</w:t>
      </w:r>
      <w:r>
        <w:rPr>
          <w:lang w:val="en-GB"/>
        </w:rPr>
        <w:t xml:space="preserve"> = 0,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color w:val="000000"/>
          <w:lang w:val="en-GB"/>
        </w:rPr>
        <w:t>prior</w:t>
      </w:r>
      <w:r>
        <w:rPr>
          <w:lang w:val="en-GB"/>
        </w:rPr>
        <w:t xml:space="preserve"> = 5, </w:t>
      </w:r>
      <w:r>
        <w:rPr>
          <w:color w:val="000000"/>
          <w:lang w:val="en-GB"/>
        </w:rPr>
        <w:t>state</w:t>
      </w:r>
      <w:r>
        <w:rPr>
          <w:lang w:val="en-GB"/>
        </w:rPr>
        <w:t xml:space="preserve"> = {0},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squad = squad, groups = groups[</w:t>
      </w:r>
      <w:r>
        <w:rPr>
          <w:lang w:val="en-US"/>
        </w:rPr>
        <w:t>1</w:t>
      </w:r>
      <w:r>
        <w:rPr>
          <w:lang w:val="en-GB"/>
        </w:rPr>
        <w:t>]</w:t>
      </w:r>
      <w:r>
        <w:rPr>
          <w:lang w:val="en-US"/>
        </w:rPr>
        <w:t>,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color w:val="000000"/>
          <w:lang w:val="en-GB"/>
        </w:rPr>
        <w:t>in_rest</w:t>
      </w:r>
      <w:r>
        <w:rPr>
          <w:lang w:val="en-GB"/>
        </w:rPr>
        <w:t xml:space="preserve"> = "", </w:t>
      </w:r>
      <w:r>
        <w:rPr>
          <w:color w:val="000000"/>
          <w:lang w:val="en-GB"/>
        </w:rPr>
        <w:t>out_rest</w:t>
      </w:r>
      <w:r>
        <w:rPr>
          <w:lang w:val="en-GB"/>
        </w:rPr>
        <w:t xml:space="preserve"> = "",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info_rest =  “”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}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color w:val="000000"/>
          <w:lang w:val="en-GB"/>
        </w:rPr>
        <w:t>table</w:t>
      </w:r>
      <w:r>
        <w:rPr>
          <w:lang w:val="en-GB"/>
        </w:rPr>
        <w:t>.</w:t>
      </w:r>
      <w:r>
        <w:rPr>
          <w:color w:val="000000"/>
          <w:lang w:val="en-GB"/>
        </w:rPr>
        <w:t>insert</w:t>
      </w:r>
      <w:r>
        <w:rPr>
          <w:lang w:val="en-GB"/>
        </w:rPr>
        <w:t>(</w:t>
      </w:r>
      <w:r>
        <w:rPr>
          <w:color w:val="000000"/>
          <w:lang w:val="en-GB"/>
        </w:rPr>
        <w:t>sj</w:t>
      </w:r>
      <w:r>
        <w:rPr>
          <w:lang w:val="en-GB"/>
        </w:rPr>
        <w:t xml:space="preserve">, </w:t>
      </w:r>
      <w:r>
        <w:rPr>
          <w:color w:val="000000"/>
          <w:lang w:val="en-GB"/>
        </w:rPr>
        <w:t>t</w:t>
      </w:r>
      <w:r>
        <w:rPr>
          <w:lang w:val="en-GB"/>
        </w:rPr>
        <w:t>)</w:t>
      </w:r>
      <w:r>
        <w:rPr>
          <w:lang w:val="en-GB"/>
        </w:rPr>
        <w:tab/>
      </w:r>
      <w:r>
        <w:rPr>
          <w:lang w:val="en-GB"/>
        </w:rPr>
        <w:tab/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color w:val="000000"/>
          <w:lang w:val="en-GB"/>
        </w:rPr>
        <w:t>t</w:t>
      </w:r>
      <w:r>
        <w:rPr>
          <w:lang w:val="en-GB"/>
        </w:rPr>
        <w:t xml:space="preserve"> = { </w:t>
      </w:r>
      <w:r>
        <w:rPr>
          <w:color w:val="000000"/>
          <w:lang w:val="en-GB"/>
        </w:rPr>
        <w:t>section</w:t>
      </w:r>
      <w:r>
        <w:rPr>
          <w:lang w:val="en-GB"/>
        </w:rPr>
        <w:t xml:space="preserve"> = "logic@gar_maniac_sleeper",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color w:val="000000"/>
          <w:lang w:val="en-GB"/>
        </w:rPr>
        <w:t>idle</w:t>
      </w:r>
      <w:r>
        <w:rPr>
          <w:lang w:val="en-GB"/>
        </w:rPr>
        <w:t xml:space="preserve"> = 0,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color w:val="000000"/>
          <w:lang w:val="en-GB"/>
        </w:rPr>
        <w:t>prior</w:t>
      </w:r>
      <w:r>
        <w:rPr>
          <w:lang w:val="en-GB"/>
        </w:rPr>
        <w:t xml:space="preserve"> = 5, </w:t>
      </w:r>
      <w:r>
        <w:rPr>
          <w:color w:val="000000"/>
          <w:lang w:val="en-GB"/>
        </w:rPr>
        <w:t>state</w:t>
      </w:r>
      <w:r>
        <w:rPr>
          <w:lang w:val="en-GB"/>
        </w:rPr>
        <w:t xml:space="preserve"> = {1},</w:t>
      </w:r>
    </w:p>
    <w:p w:rsidR="00000000" w:rsidRDefault="00EC4849">
      <w:pPr>
        <w:autoSpaceDE w:val="0"/>
        <w:ind w:left="1416" w:firstLine="708"/>
        <w:rPr>
          <w:lang w:val="en-US"/>
        </w:rPr>
      </w:pPr>
      <w:r>
        <w:rPr>
          <w:lang w:val="en-GB"/>
        </w:rPr>
        <w:t>squad = squad, groups = groups[</w:t>
      </w:r>
      <w:r>
        <w:rPr>
          <w:lang w:val="en-US"/>
        </w:rPr>
        <w:t>1</w:t>
      </w:r>
      <w:r>
        <w:rPr>
          <w:lang w:val="en-GB"/>
        </w:rPr>
        <w:t>]</w:t>
      </w:r>
      <w:r>
        <w:rPr>
          <w:lang w:val="en-US"/>
        </w:rPr>
        <w:t>,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color w:val="000000"/>
          <w:lang w:val="en-GB"/>
        </w:rPr>
        <w:t>in_rest</w:t>
      </w:r>
      <w:r>
        <w:rPr>
          <w:lang w:val="en-GB"/>
        </w:rPr>
        <w:t xml:space="preserve"> = "", </w:t>
      </w:r>
      <w:r>
        <w:rPr>
          <w:color w:val="000000"/>
          <w:lang w:val="en-GB"/>
        </w:rPr>
        <w:t>out_rest</w:t>
      </w:r>
      <w:r>
        <w:rPr>
          <w:lang w:val="en-GB"/>
        </w:rPr>
        <w:t xml:space="preserve"> = "",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info_rest =  “”</w:t>
      </w:r>
    </w:p>
    <w:p w:rsidR="00000000" w:rsidRDefault="00EC4849">
      <w:pPr>
        <w:autoSpaceDE w:val="0"/>
        <w:ind w:firstLine="540"/>
      </w:pPr>
      <w:r>
        <w:rPr>
          <w:lang w:val="en-GB"/>
        </w:rPr>
        <w:tab/>
      </w:r>
      <w:r>
        <w:rPr>
          <w:lang w:val="en-GB"/>
        </w:rPr>
        <w:tab/>
      </w:r>
      <w:r>
        <w:t>}</w:t>
      </w:r>
    </w:p>
    <w:p w:rsidR="00000000" w:rsidRDefault="00EC4849">
      <w:pPr>
        <w:autoSpaceDE w:val="0"/>
        <w:ind w:firstLine="540"/>
      </w:pPr>
      <w:r>
        <w:tab/>
      </w:r>
      <w:r>
        <w:tab/>
      </w:r>
      <w:r>
        <w:rPr>
          <w:color w:val="000000"/>
          <w:lang w:val="en-GB"/>
        </w:rPr>
        <w:t>table</w:t>
      </w:r>
      <w:r>
        <w:t>.</w:t>
      </w:r>
      <w:r>
        <w:rPr>
          <w:color w:val="000000"/>
          <w:lang w:val="en-GB"/>
        </w:rPr>
        <w:t>insert</w:t>
      </w:r>
      <w:r>
        <w:t>(</w:t>
      </w:r>
      <w:r>
        <w:rPr>
          <w:color w:val="000000"/>
          <w:lang w:val="en-GB"/>
        </w:rPr>
        <w:t>sj</w:t>
      </w:r>
      <w:r>
        <w:t xml:space="preserve">, </w:t>
      </w:r>
      <w:r>
        <w:rPr>
          <w:color w:val="000000"/>
          <w:lang w:val="en-GB"/>
        </w:rPr>
        <w:t>t</w:t>
      </w:r>
      <w:r>
        <w:t>)</w:t>
      </w:r>
      <w:r>
        <w:tab/>
      </w:r>
      <w:r>
        <w:tab/>
      </w:r>
    </w:p>
    <w:p w:rsidR="00000000" w:rsidRDefault="00EC4849">
      <w:pPr>
        <w:ind w:firstLine="540"/>
        <w:rPr>
          <w:color w:val="0000FF"/>
          <w:lang w:val="en-GB"/>
        </w:rPr>
      </w:pPr>
      <w:r>
        <w:tab/>
      </w:r>
      <w:r>
        <w:rPr>
          <w:color w:val="0000FF"/>
          <w:lang w:val="en-GB"/>
        </w:rPr>
        <w:t>end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Описание полей:</w:t>
      </w:r>
    </w:p>
    <w:p w:rsidR="00000000" w:rsidRDefault="00EC4849">
      <w:pPr>
        <w:ind w:firstLine="540"/>
      </w:pPr>
      <w:r>
        <w:rPr>
          <w:lang w:val="en-US"/>
        </w:rPr>
        <w:t>Idle</w:t>
      </w:r>
      <w:r>
        <w:t xml:space="preserve"> – пауза между повторным выполнениями одного и того же задания. В данном случ</w:t>
      </w:r>
      <w:r>
        <w:t>ае паузы нет. Обычно пауза ставится на патруль.</w:t>
      </w:r>
    </w:p>
    <w:p w:rsidR="00000000" w:rsidRDefault="00EC4849">
      <w:pPr>
        <w:ind w:firstLine="540"/>
      </w:pPr>
      <w:r>
        <w:rPr>
          <w:lang w:val="en-US"/>
        </w:rPr>
        <w:t>Prior</w:t>
      </w:r>
      <w:r>
        <w:t xml:space="preserve"> – приоритет задания. Сперва сталкеры занимают более приоритетные задания. Чем больше число, тем выше приоритет.</w:t>
      </w:r>
    </w:p>
    <w:p w:rsidR="00000000" w:rsidRDefault="00EC4849">
      <w:pPr>
        <w:ind w:firstLine="540"/>
      </w:pPr>
      <w:r>
        <w:rPr>
          <w:lang w:val="en-US"/>
        </w:rPr>
        <w:t>In</w:t>
      </w:r>
      <w:r>
        <w:t>_</w:t>
      </w:r>
      <w:r>
        <w:rPr>
          <w:lang w:val="en-US"/>
        </w:rPr>
        <w:t>rest</w:t>
      </w:r>
      <w:r>
        <w:t xml:space="preserve">, </w:t>
      </w:r>
      <w:r>
        <w:rPr>
          <w:lang w:val="en-US"/>
        </w:rPr>
        <w:t>out</w:t>
      </w:r>
      <w:r>
        <w:t>_</w:t>
      </w:r>
      <w:r>
        <w:rPr>
          <w:lang w:val="en-US"/>
        </w:rPr>
        <w:t>rest</w:t>
      </w:r>
      <w:r>
        <w:t xml:space="preserve">   -  рестрикторы, которые устанавливаются персонажу на данное задание.</w:t>
      </w:r>
    </w:p>
    <w:p w:rsidR="00000000" w:rsidRDefault="00EC4849">
      <w:pPr>
        <w:ind w:firstLine="540"/>
      </w:pPr>
      <w:r>
        <w:rPr>
          <w:lang w:val="en-US"/>
        </w:rPr>
        <w:t>S</w:t>
      </w:r>
      <w:r>
        <w:rPr>
          <w:lang w:val="en-US"/>
        </w:rPr>
        <w:t>ection</w:t>
      </w:r>
      <w:r>
        <w:t xml:space="preserve"> – секция в \</w:t>
      </w:r>
      <w:r>
        <w:rPr>
          <w:lang w:val="en-US"/>
        </w:rPr>
        <w:t>gamedata</w:t>
      </w:r>
      <w:r>
        <w:t>\</w:t>
      </w:r>
      <w:r>
        <w:rPr>
          <w:lang w:val="en-US"/>
        </w:rPr>
        <w:t>config</w:t>
      </w:r>
      <w:r>
        <w:t>\</w:t>
      </w:r>
      <w:r>
        <w:rPr>
          <w:lang w:val="en-US"/>
        </w:rPr>
        <w:t>misc</w:t>
      </w:r>
      <w:r>
        <w:t>\</w:t>
      </w:r>
      <w:r>
        <w:rPr>
          <w:lang w:val="en-US"/>
        </w:rPr>
        <w:t>gulag</w:t>
      </w:r>
      <w:r>
        <w:t>_название_уровня.</w:t>
      </w:r>
      <w:r>
        <w:rPr>
          <w:lang w:val="en-US"/>
        </w:rPr>
        <w:t>ltx</w:t>
      </w:r>
      <w:r>
        <w:t>,  где указываются реальные настройки схемы поведения, которая соответствует текущей работе.</w:t>
      </w:r>
    </w:p>
    <w:p w:rsidR="00000000" w:rsidRDefault="00EC4849">
      <w:pPr>
        <w:ind w:firstLine="540"/>
      </w:pPr>
      <w:r>
        <w:rPr>
          <w:lang w:val="en-US"/>
        </w:rPr>
        <w:t>Group</w:t>
      </w:r>
      <w:r>
        <w:t xml:space="preserve"> сталкера будет выбран из массива </w:t>
      </w:r>
      <w:r>
        <w:rPr>
          <w:lang w:val="en-US"/>
        </w:rPr>
        <w:t>groups</w:t>
      </w:r>
      <w:r>
        <w:t xml:space="preserve">, который задан в </w:t>
      </w:r>
      <w:r>
        <w:rPr>
          <w:lang w:val="en-US"/>
        </w:rPr>
        <w:t>custom</w:t>
      </w:r>
      <w:r>
        <w:t xml:space="preserve"> </w:t>
      </w:r>
      <w:r>
        <w:rPr>
          <w:lang w:val="en-US"/>
        </w:rPr>
        <w:t>data</w:t>
      </w:r>
      <w:r>
        <w:t>. Массив индексируется н</w:t>
      </w:r>
      <w:r>
        <w:t>ачиная с 1.</w:t>
      </w:r>
    </w:p>
    <w:p w:rsidR="00000000" w:rsidRDefault="00EC4849">
      <w:pPr>
        <w:ind w:firstLine="540"/>
      </w:pPr>
      <w:r>
        <w:rPr>
          <w:lang w:val="en-US"/>
        </w:rPr>
        <w:t>Info</w:t>
      </w:r>
      <w:r>
        <w:t>_</w:t>
      </w:r>
      <w:r>
        <w:rPr>
          <w:lang w:val="en-US"/>
        </w:rPr>
        <w:t>rest</w:t>
      </w:r>
      <w:r>
        <w:t xml:space="preserve"> – задает ся имя рестриктора и все денжеры снаружи этого рестриктора не попадают внутрь для человека, находящегося на этой работе</w:t>
      </w:r>
    </w:p>
    <w:p w:rsidR="00000000" w:rsidRDefault="00EC4849">
      <w:pPr>
        <w:ind w:firstLine="540"/>
        <w:rPr>
          <w:lang w:val="en-GB"/>
        </w:rPr>
      </w:pPr>
      <w:r>
        <w:t>Также в описании работы может быть указаны дополнительные условия, при которых сталкер может занять данну</w:t>
      </w:r>
      <w:r>
        <w:t>ю работу. Например</w:t>
      </w:r>
      <w:r>
        <w:rPr>
          <w:lang w:val="en-GB"/>
        </w:rPr>
        <w:t xml:space="preserve">: </w:t>
      </w:r>
    </w:p>
    <w:p w:rsidR="00000000" w:rsidRDefault="00EC4849">
      <w:pPr>
        <w:autoSpaceDE w:val="0"/>
        <w:ind w:firstLine="540"/>
        <w:rPr>
          <w:color w:val="000000"/>
          <w:lang w:val="en-GB"/>
        </w:rPr>
      </w:pPr>
    </w:p>
    <w:p w:rsidR="00000000" w:rsidRDefault="00EC4849">
      <w:pPr>
        <w:autoSpaceDE w:val="0"/>
        <w:ind w:firstLine="540"/>
        <w:rPr>
          <w:lang w:val="en-GB"/>
        </w:rPr>
      </w:pPr>
      <w:r>
        <w:rPr>
          <w:color w:val="000000"/>
          <w:lang w:val="en-GB"/>
        </w:rPr>
        <w:t>predicate</w:t>
      </w:r>
      <w:r>
        <w:rPr>
          <w:lang w:val="en-GB"/>
        </w:rPr>
        <w:t xml:space="preserve"> = </w:t>
      </w:r>
      <w:r>
        <w:rPr>
          <w:color w:val="0000FF"/>
          <w:lang w:val="en-GB"/>
        </w:rPr>
        <w:t>function</w:t>
      </w:r>
      <w:r>
        <w:rPr>
          <w:lang w:val="en-GB"/>
        </w:rPr>
        <w:t>(</w:t>
      </w:r>
      <w:r>
        <w:rPr>
          <w:color w:val="000000"/>
          <w:lang w:val="en-GB"/>
        </w:rPr>
        <w:t>obj</w:t>
      </w:r>
      <w:r>
        <w:rPr>
          <w:lang w:val="en-GB"/>
        </w:rPr>
        <w:t xml:space="preserve">) </w:t>
      </w:r>
    </w:p>
    <w:p w:rsidR="00000000" w:rsidRDefault="00EC4849">
      <w:pPr>
        <w:autoSpaceDE w:val="0"/>
        <w:ind w:firstLine="540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ab/>
      </w:r>
      <w:r>
        <w:rPr>
          <w:color w:val="0000FF"/>
          <w:lang w:val="en-GB"/>
        </w:rPr>
        <w:t>return</w:t>
      </w:r>
      <w:r>
        <w:rPr>
          <w:lang w:val="en-GB"/>
        </w:rPr>
        <w:t xml:space="preserve"> </w:t>
      </w:r>
      <w:r>
        <w:rPr>
          <w:color w:val="000000"/>
          <w:lang w:val="en-GB"/>
        </w:rPr>
        <w:t>obj</w:t>
      </w:r>
      <w:r>
        <w:rPr>
          <w:lang w:val="en-GB"/>
        </w:rPr>
        <w:t>:</w:t>
      </w:r>
      <w:r>
        <w:rPr>
          <w:color w:val="000000"/>
          <w:lang w:val="en-GB"/>
        </w:rPr>
        <w:t>profile_name</w:t>
      </w:r>
      <w:r>
        <w:rPr>
          <w:lang w:val="en-GB"/>
        </w:rPr>
        <w:t>() == "soldier_commander”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      </w:t>
      </w:r>
    </w:p>
    <w:p w:rsidR="00000000" w:rsidRDefault="00EC4849">
      <w:pPr>
        <w:autoSpaceDE w:val="0"/>
        <w:ind w:left="708"/>
        <w:rPr>
          <w:color w:val="0000FF"/>
          <w:lang w:val="en-GB"/>
        </w:rPr>
      </w:pPr>
      <w:r>
        <w:rPr>
          <w:lang w:val="en-GB"/>
        </w:rPr>
        <w:t xml:space="preserve"> </w:t>
      </w:r>
      <w:r>
        <w:rPr>
          <w:color w:val="0000FF"/>
          <w:lang w:val="en-GB"/>
        </w:rPr>
        <w:t>end</w:t>
      </w:r>
    </w:p>
    <w:p w:rsidR="00000000" w:rsidRDefault="00EC4849">
      <w:pPr>
        <w:ind w:firstLine="540"/>
      </w:pPr>
      <w:r>
        <w:lastRenderedPageBreak/>
        <w:t xml:space="preserve">то есть данную работу сможет выполнять лишь персонаж с профилем </w:t>
      </w:r>
      <w:r>
        <w:rPr>
          <w:lang w:val="en-US"/>
        </w:rPr>
        <w:t>soldier</w:t>
      </w:r>
      <w:r>
        <w:t>_</w:t>
      </w:r>
      <w:r>
        <w:rPr>
          <w:lang w:val="en-US"/>
        </w:rPr>
        <w:t>commander</w:t>
      </w:r>
      <w:r>
        <w:t>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9. В \</w:t>
      </w:r>
      <w:r>
        <w:rPr>
          <w:lang w:val="en-US"/>
        </w:rPr>
        <w:t>gamedata</w:t>
      </w:r>
      <w:r>
        <w:t>\</w:t>
      </w:r>
      <w:r>
        <w:rPr>
          <w:lang w:val="en-US"/>
        </w:rPr>
        <w:t>config</w:t>
      </w:r>
      <w:r>
        <w:t>\</w:t>
      </w:r>
      <w:r>
        <w:rPr>
          <w:lang w:val="en-US"/>
        </w:rPr>
        <w:t>misc</w:t>
      </w:r>
      <w:r>
        <w:t>\</w:t>
      </w:r>
      <w:r>
        <w:rPr>
          <w:lang w:val="en-US"/>
        </w:rPr>
        <w:t>gulag</w:t>
      </w:r>
      <w:r>
        <w:t>_название_уро</w:t>
      </w:r>
      <w:r>
        <w:t>вня.</w:t>
      </w:r>
      <w:r>
        <w:rPr>
          <w:lang w:val="en-US"/>
        </w:rPr>
        <w:t>ltx</w:t>
      </w:r>
      <w:r>
        <w:t xml:space="preserve"> необходимо указать, какие схемы поведения соответсвуют той или иной работе. Например в случае с вышерассмотренным гулагом </w:t>
      </w:r>
      <w:r>
        <w:rPr>
          <w:lang w:val="en-US"/>
        </w:rPr>
        <w:t>gar</w:t>
      </w:r>
      <w:r>
        <w:t>_</w:t>
      </w:r>
      <w:r>
        <w:rPr>
          <w:lang w:val="en-US"/>
        </w:rPr>
        <w:t>maniac</w:t>
      </w:r>
      <w:r>
        <w:t>:</w:t>
      </w:r>
    </w:p>
    <w:p w:rsidR="00000000" w:rsidRDefault="00EC4849">
      <w:pPr>
        <w:autoSpaceDE w:val="0"/>
        <w:ind w:firstLine="540"/>
      </w:pPr>
    </w:p>
    <w:p w:rsidR="00000000" w:rsidRDefault="00EC4849">
      <w:pPr>
        <w:ind w:firstLine="540"/>
      </w:pPr>
      <w:r>
        <w:t>;----------------------------</w:t>
      </w:r>
    </w:p>
    <w:p w:rsidR="00000000" w:rsidRDefault="00EC4849">
      <w:pPr>
        <w:ind w:firstLine="540"/>
        <w:rPr>
          <w:lang w:val="en-GB"/>
        </w:rPr>
      </w:pPr>
      <w:r>
        <w:t xml:space="preserve">;-- </w:t>
      </w:r>
      <w:r>
        <w:rPr>
          <w:lang w:val="en-GB"/>
        </w:rPr>
        <w:t>GARBAGE</w:t>
      </w:r>
      <w:r>
        <w:t xml:space="preserve"> </w:t>
      </w:r>
      <w:r>
        <w:rPr>
          <w:lang w:val="en-GB"/>
        </w:rPr>
        <w:t>MANIAC</w:t>
      </w:r>
    </w:p>
    <w:p w:rsidR="00000000" w:rsidRDefault="00EC4849">
      <w:pPr>
        <w:ind w:firstLine="540"/>
      </w:pPr>
      <w:r>
        <w:t>;----------------------------</w:t>
      </w:r>
    </w:p>
    <w:p w:rsidR="00000000" w:rsidRDefault="00EC4849">
      <w:pPr>
        <w:ind w:firstLine="540"/>
      </w:pPr>
      <w:r>
        <w:t>[</w:t>
      </w:r>
      <w:r>
        <w:rPr>
          <w:lang w:val="en-GB"/>
        </w:rPr>
        <w:t>logic</w:t>
      </w:r>
      <w:r>
        <w:t>@</w:t>
      </w:r>
      <w:r>
        <w:rPr>
          <w:lang w:val="en-GB"/>
        </w:rPr>
        <w:t>gar</w:t>
      </w:r>
      <w:r>
        <w:t>_</w:t>
      </w:r>
      <w:r>
        <w:rPr>
          <w:lang w:val="en-GB"/>
        </w:rPr>
        <w:t>maniac</w:t>
      </w:r>
      <w:r>
        <w:t>_</w:t>
      </w:r>
      <w:r>
        <w:rPr>
          <w:lang w:val="en-GB"/>
        </w:rPr>
        <w:t>camper</w:t>
      </w:r>
      <w:r>
        <w:t>]</w:t>
      </w:r>
    </w:p>
    <w:p w:rsidR="00000000" w:rsidRDefault="00EC4849">
      <w:pPr>
        <w:ind w:firstLine="540"/>
        <w:rPr>
          <w:lang w:val="en-US"/>
        </w:rPr>
      </w:pPr>
      <w:r>
        <w:rPr>
          <w:lang w:val="en-GB"/>
        </w:rPr>
        <w:t>active</w:t>
      </w:r>
      <w:r>
        <w:t xml:space="preserve"> =</w:t>
      </w:r>
      <w:r>
        <w:t xml:space="preserve"> </w:t>
      </w:r>
      <w:r>
        <w:rPr>
          <w:lang w:val="en-GB"/>
        </w:rPr>
        <w:t>camper</w:t>
      </w:r>
      <w:r>
        <w:t>@</w:t>
      </w:r>
      <w:r>
        <w:rPr>
          <w:lang w:val="en-GB"/>
        </w:rPr>
        <w:t>gar</w:t>
      </w:r>
      <w:r>
        <w:t>_</w:t>
      </w:r>
      <w:r>
        <w:rPr>
          <w:lang w:val="en-GB"/>
        </w:rPr>
        <w:t>maniac</w:t>
      </w:r>
      <w:r>
        <w:t>_</w:t>
      </w:r>
      <w:r>
        <w:rPr>
          <w:lang w:val="en-US"/>
        </w:rPr>
        <w:t>camper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GB"/>
        </w:rPr>
      </w:pPr>
      <w:r>
        <w:rPr>
          <w:lang w:val="en-GB"/>
        </w:rPr>
        <w:t>[camper@gar_maniac_camper]</w:t>
      </w:r>
    </w:p>
    <w:p w:rsidR="00000000" w:rsidRDefault="00EC4849">
      <w:pPr>
        <w:ind w:firstLine="540"/>
        <w:rPr>
          <w:lang w:val="en-GB"/>
        </w:rPr>
      </w:pPr>
      <w:r>
        <w:rPr>
          <w:lang w:val="en-GB"/>
        </w:rPr>
        <w:t>path_walk = walk1</w:t>
      </w:r>
    </w:p>
    <w:p w:rsidR="00000000" w:rsidRDefault="00EC4849">
      <w:pPr>
        <w:ind w:firstLine="540"/>
        <w:rPr>
          <w:lang w:val="en-GB"/>
        </w:rPr>
      </w:pPr>
      <w:r>
        <w:rPr>
          <w:lang w:val="en-GB"/>
        </w:rPr>
        <w:t>path_look = look1</w:t>
      </w:r>
    </w:p>
    <w:p w:rsidR="00000000" w:rsidRDefault="00EC4849">
      <w:pPr>
        <w:ind w:firstLine="540"/>
        <w:rPr>
          <w:lang w:val="en-GB"/>
        </w:rPr>
      </w:pPr>
    </w:p>
    <w:p w:rsidR="00000000" w:rsidRDefault="00EC4849">
      <w:pPr>
        <w:ind w:firstLine="540"/>
        <w:rPr>
          <w:lang w:val="en-GB"/>
        </w:rPr>
      </w:pPr>
    </w:p>
    <w:p w:rsidR="00000000" w:rsidRDefault="00EC4849">
      <w:pPr>
        <w:ind w:firstLine="540"/>
        <w:rPr>
          <w:lang w:val="en-GB"/>
        </w:rPr>
      </w:pPr>
      <w:r>
        <w:rPr>
          <w:lang w:val="en-GB"/>
        </w:rPr>
        <w:t>[logic@gar_maniac_sleeper]</w:t>
      </w:r>
    </w:p>
    <w:p w:rsidR="00000000" w:rsidRDefault="00EC4849">
      <w:pPr>
        <w:ind w:firstLine="540"/>
        <w:rPr>
          <w:lang w:val="en-US"/>
        </w:rPr>
      </w:pPr>
      <w:r>
        <w:rPr>
          <w:lang w:val="en-GB"/>
        </w:rPr>
        <w:t>active = sleeper@gar_maniac</w:t>
      </w:r>
      <w:r>
        <w:rPr>
          <w:lang w:val="en-US"/>
        </w:rPr>
        <w:t>_sleeper</w:t>
      </w:r>
    </w:p>
    <w:p w:rsidR="00000000" w:rsidRDefault="00EC4849">
      <w:pPr>
        <w:ind w:firstLine="540"/>
        <w:rPr>
          <w:lang w:val="en-GB"/>
        </w:rPr>
      </w:pPr>
    </w:p>
    <w:p w:rsidR="00000000" w:rsidRDefault="00EC4849">
      <w:pPr>
        <w:ind w:firstLine="540"/>
        <w:rPr>
          <w:lang w:val="en-GB"/>
        </w:rPr>
      </w:pPr>
      <w:r>
        <w:rPr>
          <w:lang w:val="en-GB"/>
        </w:rPr>
        <w:t>[sleeper@gar_maniac_sleeper]</w:t>
      </w:r>
    </w:p>
    <w:p w:rsidR="00000000" w:rsidRDefault="00EC4849">
      <w:pPr>
        <w:ind w:firstLine="540"/>
        <w:rPr>
          <w:lang w:val="en-GB"/>
        </w:rPr>
      </w:pPr>
      <w:r>
        <w:rPr>
          <w:lang w:val="en-GB"/>
        </w:rPr>
        <w:t>path</w:t>
      </w:r>
      <w:r>
        <w:t>_</w:t>
      </w:r>
      <w:r>
        <w:rPr>
          <w:lang w:val="en-GB"/>
        </w:rPr>
        <w:t>main</w:t>
      </w:r>
      <w:r>
        <w:t xml:space="preserve"> = </w:t>
      </w:r>
      <w:r>
        <w:rPr>
          <w:lang w:val="en-GB"/>
        </w:rPr>
        <w:t>sleep</w:t>
      </w:r>
    </w:p>
    <w:p w:rsidR="00000000" w:rsidRDefault="00EC4849">
      <w:pPr>
        <w:ind w:firstLine="540"/>
      </w:pPr>
      <w:r>
        <w:t>wakeable = true</w:t>
      </w:r>
    </w:p>
    <w:p w:rsidR="00000000" w:rsidRDefault="00EC4849">
      <w:pPr>
        <w:ind w:firstLine="540"/>
        <w:rPr>
          <w:lang w:val="uk-UA"/>
        </w:rPr>
      </w:pPr>
    </w:p>
    <w:p w:rsidR="00000000" w:rsidRDefault="00EC4849">
      <w:pPr>
        <w:ind w:firstLine="540"/>
      </w:pPr>
      <w:r>
        <w:t>Настройка здесь соответствует настро</w:t>
      </w:r>
      <w:r>
        <w:t>ке в обычной кастом дате сталкера, с разницей:</w:t>
      </w:r>
    </w:p>
    <w:p w:rsidR="00000000" w:rsidRDefault="00EC4849">
      <w:pPr>
        <w:numPr>
          <w:ilvl w:val="0"/>
          <w:numId w:val="3"/>
        </w:numPr>
        <w:tabs>
          <w:tab w:val="left" w:pos="1260"/>
        </w:tabs>
        <w:ind w:left="1260"/>
      </w:pPr>
      <w:r>
        <w:t xml:space="preserve">пути следует указывать без префикса. То есть если зонка носила название </w:t>
      </w:r>
      <w:r>
        <w:rPr>
          <w:lang w:val="en-US"/>
        </w:rPr>
        <w:t>gar</w:t>
      </w:r>
      <w:r>
        <w:t>_</w:t>
      </w:r>
      <w:r>
        <w:rPr>
          <w:lang w:val="en-US"/>
        </w:rPr>
        <w:t>maniac</w:t>
      </w:r>
      <w:r>
        <w:t xml:space="preserve">, то пути следует на уровне ставить с названием </w:t>
      </w:r>
      <w:r>
        <w:rPr>
          <w:lang w:val="en-US"/>
        </w:rPr>
        <w:t>gar</w:t>
      </w:r>
      <w:r>
        <w:t>_</w:t>
      </w:r>
      <w:r>
        <w:rPr>
          <w:lang w:val="en-US"/>
        </w:rPr>
        <w:t>maniac</w:t>
      </w:r>
      <w:r>
        <w:t>_</w:t>
      </w:r>
      <w:r>
        <w:rPr>
          <w:lang w:val="en-US"/>
        </w:rPr>
        <w:t>walk</w:t>
      </w:r>
      <w:r>
        <w:t xml:space="preserve">1, однако в </w:t>
      </w:r>
      <w:r>
        <w:rPr>
          <w:lang w:val="en-US"/>
        </w:rPr>
        <w:t>gamedata</w:t>
      </w:r>
      <w:r>
        <w:t>\</w:t>
      </w:r>
      <w:r>
        <w:rPr>
          <w:lang w:val="en-US"/>
        </w:rPr>
        <w:t>config</w:t>
      </w:r>
      <w:r>
        <w:t>\</w:t>
      </w:r>
      <w:r>
        <w:rPr>
          <w:lang w:val="en-US"/>
        </w:rPr>
        <w:t>misc</w:t>
      </w:r>
      <w:r>
        <w:t>\</w:t>
      </w:r>
      <w:r>
        <w:rPr>
          <w:lang w:val="en-US"/>
        </w:rPr>
        <w:t>gulag</w:t>
      </w:r>
      <w:r>
        <w:t>_название_уровня.</w:t>
      </w:r>
      <w:r>
        <w:rPr>
          <w:lang w:val="en-US"/>
        </w:rPr>
        <w:t>ltx</w:t>
      </w:r>
      <w:r>
        <w:t xml:space="preserve"> следу</w:t>
      </w:r>
      <w:r>
        <w:t xml:space="preserve">ет указывать только </w:t>
      </w:r>
      <w:r>
        <w:rPr>
          <w:lang w:val="en-US"/>
        </w:rPr>
        <w:t>walk</w:t>
      </w:r>
      <w:r>
        <w:t>1.</w:t>
      </w:r>
    </w:p>
    <w:p w:rsidR="00000000" w:rsidRDefault="00EC4849">
      <w:pPr>
        <w:numPr>
          <w:ilvl w:val="0"/>
          <w:numId w:val="3"/>
        </w:numPr>
        <w:tabs>
          <w:tab w:val="left" w:pos="1260"/>
        </w:tabs>
        <w:ind w:left="1260"/>
      </w:pPr>
      <w:r>
        <w:t xml:space="preserve">в именах секций схем поведения </w:t>
      </w:r>
      <w:r>
        <w:rPr>
          <w:lang w:val="uk-UA"/>
        </w:rPr>
        <w:t xml:space="preserve">после </w:t>
      </w:r>
      <w:r>
        <w:t>@ добавлять название гулага и, возможно, дополнительные сведения (например, walker2@rad_antena_gate)</w:t>
      </w:r>
    </w:p>
    <w:p w:rsidR="00000000" w:rsidRDefault="00EC4849">
      <w:pPr>
        <w:numPr>
          <w:ilvl w:val="0"/>
          <w:numId w:val="3"/>
        </w:numPr>
        <w:tabs>
          <w:tab w:val="left" w:pos="1260"/>
        </w:tabs>
        <w:ind w:left="1260"/>
      </w:pPr>
      <w:r>
        <w:rPr>
          <w:lang w:val="uk-UA"/>
        </w:rPr>
        <w:t xml:space="preserve">в именах секций </w:t>
      </w:r>
      <w:r>
        <w:rPr>
          <w:lang w:val="en-US"/>
        </w:rPr>
        <w:t>logic</w:t>
      </w:r>
      <w:r>
        <w:t xml:space="preserve"> для каждой работы добавлять после @ имя гулага, дополнительные сведен</w:t>
      </w:r>
      <w:r>
        <w:t xml:space="preserve">ия и имя секции активной схемы поведения (например, </w:t>
      </w:r>
      <w:r>
        <w:rPr>
          <w:lang w:val="en-US"/>
        </w:rPr>
        <w:t>logic</w:t>
      </w:r>
      <w:r>
        <w:t>@</w:t>
      </w:r>
      <w:r>
        <w:rPr>
          <w:lang w:val="en-US"/>
        </w:rPr>
        <w:t>rad</w:t>
      </w:r>
      <w:r>
        <w:t>_</w:t>
      </w:r>
      <w:r>
        <w:rPr>
          <w:lang w:val="en-US"/>
        </w:rPr>
        <w:t>antena</w:t>
      </w:r>
      <w:r>
        <w:t>_</w:t>
      </w:r>
      <w:r>
        <w:rPr>
          <w:lang w:val="en-US"/>
        </w:rPr>
        <w:t>gate</w:t>
      </w:r>
      <w:r>
        <w:t>_</w:t>
      </w:r>
      <w:r>
        <w:rPr>
          <w:lang w:val="en-US"/>
        </w:rPr>
        <w:t>walker</w:t>
      </w:r>
      <w:r>
        <w:t>2).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В работах для гулагов поля leader больше нет. Есть поле dependent. Работа может быть занята только тогда, когда работа с именем dependent уже занята. Например, follower мо</w:t>
      </w:r>
      <w:r>
        <w:t>жет быть назначен только тогода, когда уже кто-то назначен на работу лидера (имя работы лидера теперь в поле dependent). Естественно, что приоритет работ, от которых зависят другие, должен быть больше чем у них.</w:t>
      </w:r>
    </w:p>
    <w:p w:rsidR="00000000" w:rsidRDefault="00EC4849">
      <w:pPr>
        <w:ind w:firstLine="540"/>
      </w:pPr>
    </w:p>
    <w:p w:rsidR="00000000" w:rsidRDefault="00EC4849">
      <w:pPr>
        <w:pStyle w:val="3"/>
        <w:tabs>
          <w:tab w:val="left" w:pos="0"/>
        </w:tabs>
      </w:pPr>
      <w:bookmarkStart w:id="69" w:name="_3.11.3._%D0%9D%D0%BE%D0%B2%D1%8B%D0%B5_"/>
      <w:bookmarkEnd w:id="69"/>
      <w:r>
        <w:t>3.11.3. Новые особенности смарттеррейнов</w:t>
      </w:r>
    </w:p>
    <w:p w:rsidR="00000000" w:rsidRDefault="00EC4849">
      <w:pPr>
        <w:rPr>
          <w:b/>
        </w:rPr>
      </w:pPr>
      <w:r>
        <w:rPr>
          <w:b/>
        </w:rPr>
        <w:t>Во</w:t>
      </w:r>
      <w:r>
        <w:rPr>
          <w:b/>
        </w:rPr>
        <w:t>зможности нового смарттеррейна (СТ):</w:t>
      </w:r>
    </w:p>
    <w:p w:rsidR="00000000" w:rsidRDefault="00EC4849"/>
    <w:p w:rsidR="00000000" w:rsidRDefault="00EC4849">
      <w:r>
        <w:t>1) Не держит сталкеров постоянно в онлайне. Работает стандартный онлайн-радиус.</w:t>
      </w:r>
    </w:p>
    <w:p w:rsidR="00000000" w:rsidRDefault="00EC4849">
      <w:r>
        <w:t>2) Сталкеры идут на ближайшие работы.</w:t>
      </w:r>
    </w:p>
    <w:p w:rsidR="00000000" w:rsidRDefault="00EC4849">
      <w:r>
        <w:t>3) На места работ сталкеры идут независимо от того, в онлайне они или в оффлайне.</w:t>
      </w:r>
    </w:p>
    <w:p w:rsidR="00000000" w:rsidRDefault="00EC4849">
      <w:r>
        <w:t>4) СТ в офлайне ра</w:t>
      </w:r>
      <w:r>
        <w:t>ботает так же, как и в онлайне: выполняет переключение своих состояний, перераспределение работ.</w:t>
      </w:r>
    </w:p>
    <w:p w:rsidR="00000000" w:rsidRDefault="00EC4849">
      <w:r>
        <w:t>5) Сталкерам можно прописать, при каких условиях в какие СТ они могут идти. (см. ниже) Если сталкер попал в СТ, то онбудет находится в нём, пока не истечёт вре</w:t>
      </w:r>
      <w:r>
        <w:t>мя и выполняется условие.</w:t>
      </w:r>
    </w:p>
    <w:p w:rsidR="00000000" w:rsidRDefault="00EC4849">
      <w:r>
        <w:t>6) Работы могут находиться на разных уровнях.</w:t>
      </w:r>
    </w:p>
    <w:p w:rsidR="00000000" w:rsidRDefault="00EC4849">
      <w:r>
        <w:t>7) Скриптовая зона СТ теперь не используется для захвата персонажей.</w:t>
      </w:r>
    </w:p>
    <w:p w:rsidR="00000000" w:rsidRDefault="00EC4849">
      <w:r>
        <w:t>8) Симуляция заключается в миграции персонажей между разными СТ.</w:t>
      </w:r>
    </w:p>
    <w:p w:rsidR="00000000" w:rsidRDefault="00EC4849"/>
    <w:p w:rsidR="00000000" w:rsidRDefault="00EC4849">
      <w:pPr>
        <w:rPr>
          <w:b/>
        </w:rPr>
      </w:pPr>
      <w:r>
        <w:rPr>
          <w:b/>
        </w:rPr>
        <w:t>Что нужно переделать:</w:t>
      </w:r>
    </w:p>
    <w:p w:rsidR="00000000" w:rsidRDefault="00EC4849"/>
    <w:p w:rsidR="00000000" w:rsidRDefault="00EC4849">
      <w:r>
        <w:t>1) Персонажи могут быть дв</w:t>
      </w:r>
      <w:r>
        <w:t>ух типов: либо для СТ, либо для самостоятельной работы под логикой из custom data. У первых логики в custom data не должно быть. У вторых должно быть прописано, что они не хотят ни в один СТ. (см ниже)</w:t>
      </w:r>
    </w:p>
    <w:p w:rsidR="00000000" w:rsidRDefault="00EC4849">
      <w:r>
        <w:t>2) Нельзя под СТ отправлять сталкеров в nil. Вместо ni</w:t>
      </w:r>
      <w:r>
        <w:t>l дайте им пути. Например, walker-ы в рестрикторе вместо nil в рестрикторе. (есть abort на такой случай)</w:t>
      </w:r>
    </w:p>
    <w:p w:rsidR="00000000" w:rsidRDefault="00EC4849">
      <w:r>
        <w:t>3) Всех участников созданных сцен поставьте рядом с местами работ, а не в кучу. Так им не придётся полчаса разбредаться по местам работ: они сразу поза</w:t>
      </w:r>
      <w:r>
        <w:t>нимают ближайшие. В custom data им пропишите, что до окончания сцены они могут быть только в этом СТ. (см. ниже)</w:t>
      </w:r>
    </w:p>
    <w:p w:rsidR="00000000" w:rsidRDefault="00EC4849">
      <w:r>
        <w:t>4) Незначительно переделать функции predicate() и функции переключения состояния СТ. (см. ниже)</w:t>
      </w:r>
    </w:p>
    <w:p w:rsidR="00000000" w:rsidRDefault="00EC4849">
      <w:r>
        <w:t>5) Проследите, чтоб под СТ в логиках в поле act</w:t>
      </w:r>
      <w:r>
        <w:t>ive было прописано только имя секции и ничего больше (никаких там процентов и фигурных скобок). Для персонажей не предназначенных под СТ это не играет роли.</w:t>
      </w:r>
    </w:p>
    <w:p w:rsidR="00000000" w:rsidRDefault="00EC4849">
      <w:pPr>
        <w:rPr>
          <w:lang w:val="en-US"/>
        </w:rPr>
      </w:pPr>
      <w:r>
        <w:t xml:space="preserve">6) Переименуйте в custom data СТ секцию </w:t>
      </w:r>
      <w:r>
        <w:rPr>
          <w:lang w:val="en-US"/>
        </w:rPr>
        <w:t xml:space="preserve">[gulag1] </w:t>
      </w:r>
      <w:r>
        <w:t>в</w:t>
      </w:r>
      <w:r>
        <w:rPr>
          <w:lang w:val="en-US"/>
        </w:rPr>
        <w:t xml:space="preserve"> </w:t>
      </w:r>
      <w:r>
        <w:t>секцию</w:t>
      </w:r>
      <w:r>
        <w:rPr>
          <w:lang w:val="en-US"/>
        </w:rPr>
        <w:t xml:space="preserve"> [smart_terrain].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b/>
        </w:rPr>
      </w:pPr>
      <w:r>
        <w:rPr>
          <w:b/>
        </w:rPr>
        <w:t>------------- Настройки</w:t>
      </w:r>
      <w:r>
        <w:rPr>
          <w:b/>
        </w:rPr>
        <w:t>: -------------</w:t>
      </w:r>
    </w:p>
    <w:p w:rsidR="00000000" w:rsidRDefault="00EC4849"/>
    <w:p w:rsidR="00000000" w:rsidRDefault="00EC4849">
      <w:pPr>
        <w:rPr>
          <w:b/>
        </w:rPr>
      </w:pPr>
      <w:r>
        <w:rPr>
          <w:b/>
        </w:rPr>
        <w:t>---- Разрешения персонажам идти в определённые СТ ----</w:t>
      </w:r>
    </w:p>
    <w:p w:rsidR="00000000" w:rsidRDefault="00EC4849"/>
    <w:p w:rsidR="00000000" w:rsidRDefault="00EC4849">
      <w:r>
        <w:t>Разрешения персонажам идти в определённые СТ задаются в custom data секцией [smart_terrains]. В ней можно задавать пары "имя_СТ = condlist". Пример:</w:t>
      </w:r>
    </w:p>
    <w:p w:rsidR="00000000" w:rsidRDefault="00EC4849"/>
    <w:p w:rsidR="00000000" w:rsidRDefault="00EC4849">
      <w:r>
        <w:t>[smart_terrains]</w:t>
      </w:r>
    </w:p>
    <w:p w:rsidR="00000000" w:rsidRDefault="00EC4849">
      <w:r>
        <w:t>strn_1 = условие</w:t>
      </w:r>
      <w:r>
        <w:t>1</w:t>
      </w:r>
    </w:p>
    <w:p w:rsidR="00000000" w:rsidRDefault="00EC4849">
      <w:r>
        <w:t>strn_2 = условие2</w:t>
      </w:r>
    </w:p>
    <w:p w:rsidR="00000000" w:rsidRDefault="00EC4849"/>
    <w:p w:rsidR="00000000" w:rsidRDefault="00EC4849">
      <w:r>
        <w:t>Если для какого-то smart_terrain условие выполнилось, он называется эксклюзивным.</w:t>
      </w:r>
    </w:p>
    <w:p w:rsidR="00000000" w:rsidRDefault="00EC4849">
      <w:r>
        <w:t>Если у объекта появился хоть один эксклюзивный smart terrain, то он будет согласен идти только в него.</w:t>
      </w:r>
    </w:p>
    <w:p w:rsidR="00000000" w:rsidRDefault="00EC4849">
      <w:r>
        <w:t>Если не появилось ни одного эксклюзивного, то он с</w:t>
      </w:r>
      <w:r>
        <w:t>огласен идти в любой.</w:t>
      </w:r>
    </w:p>
    <w:p w:rsidR="00000000" w:rsidRDefault="00EC4849"/>
    <w:p w:rsidR="00000000" w:rsidRDefault="00EC4849">
      <w:r>
        <w:t>Есть зарезервированное сочетание "none=true". Если оно указано, то персонаж никогда не пойдёт ни в один СТ. Такой персонаж будет работать только под своей логикой.</w:t>
      </w:r>
    </w:p>
    <w:p w:rsidR="00000000" w:rsidRDefault="00EC4849"/>
    <w:p w:rsidR="00000000" w:rsidRDefault="00EC4849">
      <w:r>
        <w:t>Также можно задать, кого принимает СТ. В дополнение к старому механи</w:t>
      </w:r>
      <w:r>
        <w:t>зму (функции checkNpc() в файлах gulag_*.script) можно в custom data СТ написать:</w:t>
      </w:r>
    </w:p>
    <w:p w:rsidR="00000000" w:rsidRDefault="00EC4849"/>
    <w:p w:rsidR="00000000" w:rsidRDefault="00EC4849">
      <w:r>
        <w:t>communities = группирвка1, группировка2, ...</w:t>
      </w:r>
    </w:p>
    <w:p w:rsidR="00000000" w:rsidRDefault="00EC4849"/>
    <w:p w:rsidR="00000000" w:rsidRDefault="00EC4849">
      <w:r>
        <w:t>Если это поле не задано, то проверяется старым механизмом. Если задано, то под СТ возьмутся только персонажи указанных группиро</w:t>
      </w:r>
      <w:r>
        <w:t>вок (учтите, старый механизм тоже вызовется).</w:t>
      </w:r>
    </w:p>
    <w:p w:rsidR="00000000" w:rsidRDefault="00EC4849"/>
    <w:p w:rsidR="00000000" w:rsidRDefault="00EC4849">
      <w:pPr>
        <w:rPr>
          <w:b/>
        </w:rPr>
      </w:pPr>
      <w:r>
        <w:rPr>
          <w:b/>
        </w:rPr>
        <w:t>---- Изменение функций predicate() ----</w:t>
      </w:r>
    </w:p>
    <w:p w:rsidR="00000000" w:rsidRDefault="00EC4849"/>
    <w:p w:rsidR="00000000" w:rsidRDefault="00EC4849">
      <w:pPr>
        <w:rPr>
          <w:lang w:val="en-US"/>
        </w:rPr>
      </w:pPr>
      <w:r>
        <w:t>В эти функции вместо game_object будет передаваться табличка с информацией о персонаже. Там</w:t>
      </w:r>
      <w:r>
        <w:rPr>
          <w:lang w:val="en-US"/>
        </w:rPr>
        <w:t xml:space="preserve"> </w:t>
      </w:r>
      <w:r>
        <w:t>есть</w:t>
      </w:r>
      <w:r>
        <w:rPr>
          <w:lang w:val="en-US"/>
        </w:rPr>
        <w:t xml:space="preserve"> </w:t>
      </w:r>
      <w:r>
        <w:t>поля</w:t>
      </w:r>
      <w:r>
        <w:rPr>
          <w:lang w:val="en-US"/>
        </w:rPr>
        <w:t>:</w:t>
      </w:r>
    </w:p>
    <w:p w:rsidR="00000000" w:rsidRDefault="00EC4849">
      <w:pPr>
        <w:rPr>
          <w:lang w:val="en-US"/>
        </w:rPr>
      </w:pPr>
      <w:r>
        <w:rPr>
          <w:lang w:val="en-US"/>
        </w:rPr>
        <w:t>name</w:t>
      </w:r>
    </w:p>
    <w:p w:rsidR="00000000" w:rsidRDefault="00EC4849">
      <w:pPr>
        <w:rPr>
          <w:lang w:val="en-US"/>
        </w:rPr>
      </w:pPr>
      <w:r>
        <w:rPr>
          <w:lang w:val="en-US"/>
        </w:rPr>
        <w:t>community</w:t>
      </w:r>
    </w:p>
    <w:p w:rsidR="00000000" w:rsidRDefault="00EC4849">
      <w:pPr>
        <w:rPr>
          <w:lang w:val="en-US"/>
        </w:rPr>
      </w:pPr>
      <w:r>
        <w:rPr>
          <w:lang w:val="en-US"/>
        </w:rPr>
        <w:t>class_id</w:t>
      </w:r>
    </w:p>
    <w:p w:rsidR="00000000" w:rsidRDefault="00EC4849">
      <w:pPr>
        <w:rPr>
          <w:lang w:val="en-US"/>
        </w:rPr>
      </w:pPr>
      <w:r>
        <w:rPr>
          <w:lang w:val="en-US"/>
        </w:rPr>
        <w:t>story_id</w:t>
      </w:r>
    </w:p>
    <w:p w:rsidR="00000000" w:rsidRDefault="00EC4849">
      <w:pPr>
        <w:rPr>
          <w:lang w:val="en-US"/>
        </w:rPr>
      </w:pPr>
      <w:r>
        <w:rPr>
          <w:lang w:val="en-US"/>
        </w:rPr>
        <w:t>profile_name</w:t>
      </w:r>
    </w:p>
    <w:p w:rsidR="00000000" w:rsidRDefault="00EC4849">
      <w:pPr>
        <w:autoSpaceDE w:val="0"/>
        <w:ind w:firstLine="540"/>
        <w:rPr>
          <w:lang w:val="en-US"/>
        </w:rPr>
      </w:pPr>
    </w:p>
    <w:p w:rsidR="00000000" w:rsidRDefault="00EC4849">
      <w:pPr>
        <w:autoSpaceDE w:val="0"/>
        <w:ind w:firstLine="540"/>
      </w:pPr>
      <w:r>
        <w:t xml:space="preserve">Если нужно, чтобы </w:t>
      </w:r>
      <w:r>
        <w:t>работа занималась только снайперами, то в предикате нужно писать:</w:t>
      </w:r>
    </w:p>
    <w:p w:rsidR="00000000" w:rsidRDefault="00EC4849">
      <w:pPr>
        <w:autoSpaceDE w:val="0"/>
        <w:ind w:firstLine="540"/>
      </w:pP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predicate = function(npc_info)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npc_info.is_sniper == true</w:t>
      </w:r>
    </w:p>
    <w:p w:rsidR="00000000" w:rsidRDefault="00EC4849">
      <w:pPr>
        <w:autoSpaceDE w:val="0"/>
        <w:ind w:firstLine="540"/>
        <w:rPr>
          <w:lang w:val="en-US"/>
        </w:rPr>
      </w:pPr>
      <w:r>
        <w:rPr>
          <w:lang w:val="en-US"/>
        </w:rPr>
        <w:t>end</w:t>
      </w:r>
    </w:p>
    <w:p w:rsidR="00000000" w:rsidRDefault="00EC4849"/>
    <w:p w:rsidR="00000000" w:rsidRDefault="00EC4849"/>
    <w:p w:rsidR="00000000" w:rsidRDefault="00EC4849">
      <w:pPr>
        <w:rPr>
          <w:b/>
        </w:rPr>
      </w:pPr>
      <w:r>
        <w:rPr>
          <w:b/>
        </w:rPr>
        <w:t>---- Изменение функций переключения состояния СТ ----</w:t>
      </w:r>
    </w:p>
    <w:p w:rsidR="00000000" w:rsidRDefault="00EC4849"/>
    <w:p w:rsidR="00000000" w:rsidRDefault="00EC4849">
      <w:r>
        <w:t>Обращайтесь индивидуально. Все переделки связаны с рабо</w:t>
      </w:r>
      <w:r>
        <w:t>той этой функции в офлайне. Например, таблица gulag.Object[] не содержит game_object-ы, если персонаж в офлайне и т.п.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 xml:space="preserve">---- </w:t>
      </w:r>
      <w:r>
        <w:t>Состояния</w:t>
      </w:r>
      <w:r>
        <w:rPr>
          <w:lang w:val="en-US"/>
        </w:rPr>
        <w:t xml:space="preserve"> </w:t>
      </w:r>
      <w:r>
        <w:t>работ</w:t>
      </w:r>
      <w:r>
        <w:rPr>
          <w:lang w:val="en-US"/>
        </w:rPr>
        <w:t xml:space="preserve"> online/offline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 xml:space="preserve">t = { section = "logic@ЧЧЧЧЧЧЧЧ", 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idle = 0,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prior = 5, state = {0}, squad = squad,</w:t>
      </w:r>
      <w:r>
        <w:rPr>
          <w:lang w:val="en-US"/>
        </w:rPr>
        <w:t xml:space="preserve"> group = groups[1],</w:t>
      </w:r>
    </w:p>
    <w:p w:rsidR="00000000" w:rsidRDefault="00EC4849">
      <w:pPr>
        <w:ind w:firstLine="540"/>
        <w:rPr>
          <w:color w:val="FF0000"/>
          <w:lang w:val="en-US"/>
        </w:rPr>
      </w:pPr>
      <w:r>
        <w:rPr>
          <w:color w:val="FF0000"/>
          <w:lang w:val="en-US"/>
        </w:rPr>
        <w:t xml:space="preserve">        </w:t>
      </w:r>
      <w:r>
        <w:rPr>
          <w:color w:val="FF0000"/>
          <w:lang w:val="en-US"/>
        </w:rPr>
        <w:t>online = true,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in_rest = "", out_rest = ""</w:t>
      </w:r>
    </w:p>
    <w:p w:rsidR="00000000" w:rsidRDefault="00EC4849">
      <w:pPr>
        <w:ind w:firstLine="540"/>
      </w:pPr>
      <w:r>
        <w:t>}</w:t>
      </w:r>
    </w:p>
    <w:p w:rsidR="00000000" w:rsidRDefault="00EC4849">
      <w:pPr>
        <w:ind w:firstLine="540"/>
      </w:pPr>
      <w:r>
        <w:rPr>
          <w:lang w:val="en-US"/>
        </w:rPr>
        <w:t>table</w:t>
      </w:r>
      <w:r>
        <w:t>.</w:t>
      </w:r>
      <w:r>
        <w:rPr>
          <w:lang w:val="en-US"/>
        </w:rPr>
        <w:t>insert</w:t>
      </w:r>
      <w:r>
        <w:t>(</w:t>
      </w:r>
      <w:r>
        <w:rPr>
          <w:lang w:val="en-US"/>
        </w:rPr>
        <w:t>sj</w:t>
      </w:r>
      <w:r>
        <w:t xml:space="preserve">, </w:t>
      </w:r>
      <w:r>
        <w:rPr>
          <w:lang w:val="en-US"/>
        </w:rPr>
        <w:t>t</w:t>
      </w:r>
      <w:r>
        <w:t>)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Варианты задания этого поля</w:t>
      </w:r>
    </w:p>
    <w:p w:rsidR="00000000" w:rsidRDefault="00EC4849">
      <w:pPr>
        <w:ind w:firstLine="540"/>
      </w:pPr>
      <w:r>
        <w:t>online = true - на этой работе персонаж всегда в онлайне,</w:t>
      </w:r>
    </w:p>
    <w:p w:rsidR="00000000" w:rsidRDefault="00EC4849">
      <w:pPr>
        <w:ind w:firstLine="540"/>
      </w:pPr>
      <w:r>
        <w:t>online = false - на этой работе персонаж всегда в офлайне,</w:t>
      </w:r>
    </w:p>
    <w:p w:rsidR="00000000" w:rsidRDefault="00EC4849">
      <w:pPr>
        <w:ind w:firstLine="540"/>
      </w:pPr>
      <w:r>
        <w:t>online не</w:t>
      </w:r>
      <w:r>
        <w:t xml:space="preserve"> задано - на этой работе персонаж может прыгать онлайн&lt;-&gt;офлайн по своему усмотрению.</w:t>
      </w:r>
    </w:p>
    <w:p w:rsidR="00000000" w:rsidRDefault="00EC4849">
      <w:pPr>
        <w:pStyle w:val="3"/>
        <w:tabs>
          <w:tab w:val="left" w:pos="0"/>
        </w:tabs>
      </w:pPr>
      <w:bookmarkStart w:id="70" w:name="_3.11.3.1._%D0%91%D0%BE%D0%BB%D0%B5%D0%B"/>
      <w:bookmarkEnd w:id="70"/>
      <w:r>
        <w:t>3.11.3.1. Более доступное описание новых смарттеррейнов</w:t>
      </w:r>
    </w:p>
    <w:p w:rsidR="00000000" w:rsidRDefault="00EC4849">
      <w:r>
        <w:tab/>
        <w:t>Теперь о смарттерейнов для дизанеров, то есть не на LUA, а по-русски.</w:t>
      </w:r>
    </w:p>
    <w:p w:rsidR="00000000" w:rsidRDefault="00EC4849">
      <w:r>
        <w:t>Для того, чтобы пренести смарттеррейн на но</w:t>
      </w:r>
      <w:r>
        <w:t>вую схему, делаем следующее:</w:t>
      </w:r>
    </w:p>
    <w:p w:rsidR="00000000" w:rsidRDefault="00EC4849">
      <w:r>
        <w:t>1. Пишем в кастом дате где [gulag1] -&gt; [smart_terrain]</w:t>
      </w:r>
    </w:p>
    <w:p w:rsidR="00000000" w:rsidRDefault="00EC4849">
      <w:r>
        <w:t xml:space="preserve">2. В кастом дате товарищей по смарттеррейну пишем </w:t>
      </w:r>
    </w:p>
    <w:p w:rsidR="00000000" w:rsidRDefault="00EC4849">
      <w:r>
        <w:t>[smart_terrains]</w:t>
      </w:r>
    </w:p>
    <w:p w:rsidR="00000000" w:rsidRDefault="00EC4849">
      <w:r>
        <w:t>sar_monolith_sklad</w:t>
      </w:r>
      <w:r>
        <w:rPr>
          <w:color w:val="008000"/>
        </w:rPr>
        <w:t>(название гулага)</w:t>
      </w:r>
      <w:r>
        <w:t xml:space="preserve"> = {кондлист} - если только в 1 смарттеррейн сталкер сможет прийти, т</w:t>
      </w:r>
      <w:r>
        <w:t>о пишем true.</w:t>
      </w:r>
    </w:p>
    <w:p w:rsidR="00000000" w:rsidRDefault="00EC4849">
      <w:r>
        <w:t>Если этот товарищ не должен работать под смарттеррейнами, то пишем ему в кастом дату.</w:t>
      </w:r>
    </w:p>
    <w:p w:rsidR="00000000" w:rsidRDefault="00EC4849">
      <w:pPr>
        <w:rPr>
          <w:lang w:val="en-US"/>
        </w:rPr>
      </w:pPr>
      <w:r>
        <w:rPr>
          <w:lang w:val="en-US"/>
        </w:rPr>
        <w:t>[smart_terrains]</w:t>
      </w:r>
    </w:p>
    <w:p w:rsidR="00000000" w:rsidRDefault="00EC4849">
      <w:pPr>
        <w:rPr>
          <w:lang w:val="en-US"/>
        </w:rPr>
      </w:pPr>
      <w:r>
        <w:rPr>
          <w:lang w:val="en-US"/>
        </w:rPr>
        <w:t>none = true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pStyle w:val="2"/>
        <w:tabs>
          <w:tab w:val="left" w:pos="0"/>
        </w:tabs>
      </w:pPr>
      <w:bookmarkStart w:id="71" w:name="_%D0%9B%D0%BE%D0%B3%D0%B8%D0%BA%D0%B0_%D"/>
      <w:bookmarkEnd w:id="71"/>
      <w:r>
        <w:rPr>
          <w:lang w:val="en-US"/>
        </w:rPr>
        <w:t xml:space="preserve">3.12. </w:t>
      </w:r>
      <w:r>
        <w:t>Логика</w:t>
      </w:r>
      <w:r>
        <w:rPr>
          <w:lang w:val="en-US"/>
        </w:rPr>
        <w:t xml:space="preserve"> </w:t>
      </w:r>
      <w:r>
        <w:t>вертолёта</w:t>
      </w:r>
    </w:p>
    <w:p w:rsidR="00000000" w:rsidRDefault="00EC4849">
      <w:pPr>
        <w:ind w:firstLine="540"/>
        <w:rPr>
          <w:b/>
        </w:rPr>
      </w:pPr>
      <w:r>
        <w:rPr>
          <w:b/>
        </w:rPr>
        <w:t>Общие сведения: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Вертолёт работает на «логике».</w:t>
      </w:r>
    </w:p>
    <w:p w:rsidR="00000000" w:rsidRDefault="00EC4849">
      <w:pPr>
        <w:ind w:firstLine="540"/>
      </w:pPr>
      <w:r>
        <w:t>На вертолёт реагируют аномалии.</w:t>
      </w:r>
    </w:p>
    <w:p w:rsidR="00000000" w:rsidRDefault="00EC4849">
      <w:pPr>
        <w:ind w:firstLine="540"/>
      </w:pPr>
      <w:r>
        <w:t>Вертолёт не обрабатыва</w:t>
      </w:r>
      <w:r>
        <w:t>ет столкновения с геометрией и физикой пока он не сбит.</w:t>
      </w:r>
    </w:p>
    <w:p w:rsidR="00000000" w:rsidRDefault="00EC4849">
      <w:pPr>
        <w:ind w:firstLine="540"/>
      </w:pPr>
      <w:r>
        <w:t>Попадания в область кабины, где сидит первый пилот, в десятки раз более болезненны для вертолёта.</w:t>
      </w:r>
    </w:p>
    <w:p w:rsidR="00000000" w:rsidRDefault="00EC4849">
      <w:pPr>
        <w:ind w:firstLine="540"/>
      </w:pPr>
      <w:r>
        <w:t xml:space="preserve"> У вертолёта есть универсальная боевая схема на манер сталкеров.</w:t>
      </w:r>
    </w:p>
    <w:p w:rsidR="00000000" w:rsidRDefault="00EC4849">
      <w:pPr>
        <w:ind w:firstLine="540"/>
      </w:pPr>
      <w:r>
        <w:t xml:space="preserve">Пилоты вертолета реагируют репликами </w:t>
      </w:r>
      <w:r>
        <w:t>на события: хит, видит врага, поврежден (задымился), падает.</w:t>
      </w:r>
    </w:p>
    <w:p w:rsidR="00000000" w:rsidRDefault="00EC4849">
      <w:pPr>
        <w:ind w:firstLine="540"/>
      </w:pPr>
    </w:p>
    <w:p w:rsidR="00000000" w:rsidRDefault="00EC4849">
      <w:pPr>
        <w:pStyle w:val="3"/>
        <w:tabs>
          <w:tab w:val="left" w:pos="0"/>
        </w:tabs>
      </w:pPr>
      <w:bookmarkStart w:id="72" w:name="_3.12.1._%D0%A1%D1%85%D0%B5%D0%BC%D0%B0_"/>
      <w:bookmarkEnd w:id="72"/>
      <w:r>
        <w:t>3.12.1. Схема heli_move:</w:t>
      </w:r>
    </w:p>
    <w:p w:rsidR="00000000" w:rsidRDefault="00EC4849">
      <w:pPr>
        <w:ind w:firstLine="540"/>
        <w:rPr>
          <w:b/>
        </w:rPr>
      </w:pPr>
      <w:r>
        <w:rPr>
          <w:b/>
        </w:rPr>
        <w:t>Общие сведения:</w:t>
      </w:r>
    </w:p>
    <w:p w:rsidR="00000000" w:rsidRDefault="00EC4849">
      <w:pPr>
        <w:ind w:firstLine="540"/>
      </w:pPr>
      <w:r>
        <w:t>Позволяет летать вертолёту по патрульному пути, регулировать максимальную скорость, смотреть в нужную точку. Скорость между точками рассчитывается авомат</w:t>
      </w:r>
      <w:r>
        <w:t>ически, она может быть меньше максимальной, но никогда ее не привысит.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lastRenderedPageBreak/>
        <w:t xml:space="preserve">Для схемы должен быть задан </w:t>
      </w:r>
      <w:r>
        <w:rPr>
          <w:lang w:val="en-US"/>
        </w:rPr>
        <w:t>path</w:t>
      </w:r>
      <w:r>
        <w:t>_</w:t>
      </w:r>
      <w:r>
        <w:rPr>
          <w:lang w:val="en-US"/>
        </w:rPr>
        <w:t>move</w:t>
      </w:r>
      <w:r>
        <w:t xml:space="preserve"> – путь, по которому будет летать вертолёт. Он может содержать одну вершину, если нужно, чтоб вертолёт висел на месте.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Можно (но не обязательно) з</w:t>
      </w:r>
      <w:r>
        <w:t xml:space="preserve">адать </w:t>
      </w:r>
      <w:r>
        <w:rPr>
          <w:lang w:val="en-US"/>
        </w:rPr>
        <w:t>path</w:t>
      </w:r>
      <w:r>
        <w:t>_</w:t>
      </w:r>
      <w:r>
        <w:rPr>
          <w:lang w:val="en-US"/>
        </w:rPr>
        <w:t>look</w:t>
      </w:r>
      <w:r>
        <w:t xml:space="preserve"> – точка, куда вертолет может смотреть, можно задавать </w:t>
      </w:r>
      <w:r>
        <w:rPr>
          <w:lang w:val="en-US"/>
        </w:rPr>
        <w:t>actor</w:t>
      </w:r>
      <w:r>
        <w:t xml:space="preserve"> – тогда будет смотреть на игрока.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 xml:space="preserve">Вершины этих путей могут быть поставлены где угодно в пределах ограничивающего бокса уровня. Они </w:t>
      </w:r>
      <w:r>
        <w:rPr>
          <w:b/>
        </w:rPr>
        <w:t>не</w:t>
      </w:r>
      <w:r>
        <w:t xml:space="preserve"> зависят от </w:t>
      </w:r>
      <w:r>
        <w:rPr>
          <w:lang w:val="en-US"/>
        </w:rPr>
        <w:t>ai</w:t>
      </w:r>
      <w:r>
        <w:t>-</w:t>
      </w:r>
      <w:r>
        <w:rPr>
          <w:lang w:val="en-US"/>
        </w:rPr>
        <w:t>nodes</w:t>
      </w:r>
      <w:r>
        <w:t>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По пути вертолёт летает</w:t>
      </w:r>
      <w:r>
        <w:t xml:space="preserve"> без учёта связей между вершинами. Он летает от вершины к вершине в порядке возрастания их номера (т.е. в порядке, в котором их поставили на уровень). 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Вертолёт старается летать точно по вершинам пути. При желании можно сделать ювелирный пролёт под мостом</w:t>
      </w:r>
      <w:r>
        <w:t>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Вертолёт старается летать как можно быстрее. Пояснение: если ему задать, что в следующей вершине пути он должен иметь скорость 10 м/с, а его максимальная скорость установлена в 30 м/с, то он не станет сразу лететь 10 м/с. Он сначала будет разгоняться вп</w:t>
      </w:r>
      <w:r>
        <w:t>лоть до 30 м/с и только на подлёте к целевой вершине начнёт тормозить с расчётом прибыть в неё имея 10 м/с.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</w:p>
    <w:p w:rsidR="00000000" w:rsidRDefault="00EC4849">
      <w:pPr>
        <w:ind w:firstLine="540"/>
        <w:rPr>
          <w:b/>
        </w:rPr>
      </w:pPr>
      <w:r>
        <w:rPr>
          <w:b/>
        </w:rPr>
        <w:t>Настройки:</w:t>
      </w:r>
    </w:p>
    <w:p w:rsidR="00000000" w:rsidRDefault="00EC4849">
      <w:pPr>
        <w:ind w:firstLine="540"/>
        <w:rPr>
          <w:b/>
        </w:rPr>
      </w:pPr>
    </w:p>
    <w:p w:rsidR="00000000" w:rsidRDefault="00EC4849">
      <w:pPr>
        <w:ind w:firstLine="540"/>
      </w:pPr>
      <w:r>
        <w:t>Обязательные настройки:</w:t>
      </w:r>
    </w:p>
    <w:p w:rsidR="00000000" w:rsidRDefault="00EC4849">
      <w:r>
        <w:t>*</w:t>
      </w:r>
      <w:r>
        <w:rPr>
          <w:lang w:val="en-US"/>
        </w:rPr>
        <w:t>path</w:t>
      </w:r>
      <w:r>
        <w:t>_</w:t>
      </w:r>
      <w:r>
        <w:rPr>
          <w:lang w:val="en-US"/>
        </w:rPr>
        <w:t>move</w:t>
      </w:r>
      <w:r>
        <w:t xml:space="preserve"> = путь, по которому будет летать вертолёт, задается вейпоинтами.</w:t>
      </w:r>
    </w:p>
    <w:p w:rsidR="00000000" w:rsidRDefault="00EC4849">
      <w:r>
        <w:t>*</w:t>
      </w:r>
      <w:r>
        <w:rPr>
          <w:lang w:val="en-US"/>
        </w:rPr>
        <w:t>max</w:t>
      </w:r>
      <w:r>
        <w:t>_</w:t>
      </w:r>
      <w:r>
        <w:rPr>
          <w:lang w:val="en-US"/>
        </w:rPr>
        <w:t>velocity</w:t>
      </w:r>
      <w:r>
        <w:t xml:space="preserve"> = </w:t>
      </w:r>
      <w:r>
        <w:rPr>
          <w:lang w:val="en-US"/>
        </w:rPr>
        <w:t>km</w:t>
      </w:r>
      <w:r>
        <w:t>/</w:t>
      </w:r>
      <w:r>
        <w:rPr>
          <w:lang w:val="en-US"/>
        </w:rPr>
        <w:t>h</w:t>
      </w:r>
      <w:r>
        <w:t xml:space="preserve"> – максимально</w:t>
      </w:r>
      <w:r>
        <w:t xml:space="preserve"> допустимая скорость, если возможно, он будет стремиться к ней. Если на пути вертолет промахивается по точкам – следует уменьшить </w:t>
      </w:r>
      <w:r>
        <w:rPr>
          <w:lang w:val="en-US"/>
        </w:rPr>
        <w:t>max</w:t>
      </w:r>
      <w:r>
        <w:t>_</w:t>
      </w:r>
      <w:r>
        <w:rPr>
          <w:lang w:val="en-US"/>
        </w:rPr>
        <w:t>velocity</w:t>
      </w:r>
      <w:r>
        <w:t xml:space="preserve">. </w:t>
      </w:r>
    </w:p>
    <w:p w:rsidR="00000000" w:rsidRDefault="00EC4849"/>
    <w:p w:rsidR="00000000" w:rsidRDefault="00EC4849">
      <w:pPr>
        <w:ind w:firstLine="708"/>
      </w:pPr>
      <w:r>
        <w:t>Задавать не обязательно:</w:t>
      </w:r>
    </w:p>
    <w:p w:rsidR="00000000" w:rsidRDefault="00EC4849">
      <w:r>
        <w:t>*</w:t>
      </w:r>
      <w:r>
        <w:rPr>
          <w:lang w:val="en-GB"/>
        </w:rPr>
        <w:t>enemy</w:t>
      </w:r>
      <w:r>
        <w:t xml:space="preserve"> = </w:t>
      </w:r>
      <w:r>
        <w:rPr>
          <w:lang w:val="en-US"/>
        </w:rPr>
        <w:t>nil</w:t>
      </w:r>
      <w:r>
        <w:t>/</w:t>
      </w:r>
      <w:r>
        <w:rPr>
          <w:lang w:val="en-US"/>
        </w:rPr>
        <w:t>actor</w:t>
      </w:r>
      <w:r>
        <w:t>/</w:t>
      </w:r>
      <w:r>
        <w:rPr>
          <w:lang w:val="en-US"/>
        </w:rPr>
        <w:t>StoryID</w:t>
      </w:r>
      <w:r>
        <w:t xml:space="preserve"> - враг</w:t>
      </w:r>
    </w:p>
    <w:p w:rsidR="00000000" w:rsidRDefault="00EC4849">
      <w:r>
        <w:t>*</w:t>
      </w:r>
      <w:r>
        <w:rPr>
          <w:lang w:val="en-GB"/>
        </w:rPr>
        <w:t>fire</w:t>
      </w:r>
      <w:r>
        <w:t>_</w:t>
      </w:r>
      <w:r>
        <w:rPr>
          <w:lang w:val="en-GB"/>
        </w:rPr>
        <w:t>point</w:t>
      </w:r>
      <w:r>
        <w:t xml:space="preserve"> =  – точка, обстрел которой вертолет бу</w:t>
      </w:r>
      <w:r>
        <w:t>дет делать, задается вейпоинтом.</w:t>
      </w:r>
    </w:p>
    <w:p w:rsidR="00000000" w:rsidRDefault="00EC4849">
      <w:r>
        <w:t>*</w:t>
      </w:r>
      <w:r>
        <w:rPr>
          <w:lang w:val="en-US"/>
        </w:rPr>
        <w:t>min</w:t>
      </w:r>
      <w:r>
        <w:t>_</w:t>
      </w:r>
      <w:r>
        <w:rPr>
          <w:lang w:val="en-US"/>
        </w:rPr>
        <w:t>mgun</w:t>
      </w:r>
      <w:r>
        <w:t>_</w:t>
      </w:r>
      <w:r>
        <w:rPr>
          <w:lang w:val="en-US"/>
        </w:rPr>
        <w:t>attack</w:t>
      </w:r>
      <w:r>
        <w:t>_</w:t>
      </w:r>
      <w:r>
        <w:rPr>
          <w:lang w:val="en-US"/>
        </w:rPr>
        <w:t>dist</w:t>
      </w:r>
      <w:r>
        <w:t xml:space="preserve"> =  ;</w:t>
      </w:r>
      <w:r>
        <w:rPr>
          <w:lang w:val="en-US"/>
        </w:rPr>
        <w:t>m</w:t>
      </w:r>
      <w:r>
        <w:t xml:space="preserve">   мин расстояние при котором можно исп пулемет</w:t>
      </w:r>
    </w:p>
    <w:p w:rsidR="00000000" w:rsidRDefault="00EC4849">
      <w:r>
        <w:t>*</w:t>
      </w:r>
      <w:r>
        <w:rPr>
          <w:lang w:val="en-US"/>
        </w:rPr>
        <w:t>max</w:t>
      </w:r>
      <w:r>
        <w:t>_</w:t>
      </w:r>
      <w:r>
        <w:rPr>
          <w:lang w:val="en-US"/>
        </w:rPr>
        <w:t>mgun</w:t>
      </w:r>
      <w:r>
        <w:t>_</w:t>
      </w:r>
      <w:r>
        <w:rPr>
          <w:lang w:val="en-US"/>
        </w:rPr>
        <w:t>attack</w:t>
      </w:r>
      <w:r>
        <w:t>_</w:t>
      </w:r>
      <w:r>
        <w:rPr>
          <w:lang w:val="en-US"/>
        </w:rPr>
        <w:t>dist</w:t>
      </w:r>
      <w:r>
        <w:t xml:space="preserve"> =  ;</w:t>
      </w:r>
      <w:r>
        <w:rPr>
          <w:lang w:val="en-US"/>
        </w:rPr>
        <w:t>m</w:t>
      </w:r>
      <w:r>
        <w:t xml:space="preserve">   макс расстояние при котором можно исп пулемет</w:t>
      </w:r>
    </w:p>
    <w:p w:rsidR="00000000" w:rsidRDefault="00EC4849">
      <w:r>
        <w:t>*</w:t>
      </w:r>
      <w:r>
        <w:rPr>
          <w:lang w:val="en-US"/>
        </w:rPr>
        <w:t>min</w:t>
      </w:r>
      <w:r>
        <w:t>_</w:t>
      </w:r>
      <w:r>
        <w:rPr>
          <w:lang w:val="en-US"/>
        </w:rPr>
        <w:t>rocket</w:t>
      </w:r>
      <w:r>
        <w:t>_</w:t>
      </w:r>
      <w:r>
        <w:rPr>
          <w:lang w:val="en-US"/>
        </w:rPr>
        <w:t>attack</w:t>
      </w:r>
      <w:r>
        <w:t>_</w:t>
      </w:r>
      <w:r>
        <w:rPr>
          <w:lang w:val="en-US"/>
        </w:rPr>
        <w:t>dist</w:t>
      </w:r>
      <w:r>
        <w:t xml:space="preserve"> =  ;</w:t>
      </w:r>
      <w:r>
        <w:rPr>
          <w:lang w:val="en-US"/>
        </w:rPr>
        <w:t>m</w:t>
      </w:r>
      <w:r>
        <w:t xml:space="preserve">   мин расстояние при котором можно исп рак</w:t>
      </w:r>
      <w:r>
        <w:t>еты</w:t>
      </w:r>
    </w:p>
    <w:p w:rsidR="00000000" w:rsidRDefault="00EC4849">
      <w:r>
        <w:t>*</w:t>
      </w:r>
      <w:r>
        <w:rPr>
          <w:lang w:val="en-US"/>
        </w:rPr>
        <w:t>max</w:t>
      </w:r>
      <w:r>
        <w:t>_</w:t>
      </w:r>
      <w:r>
        <w:rPr>
          <w:lang w:val="en-US"/>
        </w:rPr>
        <w:t>rocket</w:t>
      </w:r>
      <w:r>
        <w:t>_</w:t>
      </w:r>
      <w:r>
        <w:rPr>
          <w:lang w:val="en-US"/>
        </w:rPr>
        <w:t>attack</w:t>
      </w:r>
      <w:r>
        <w:t>_</w:t>
      </w:r>
      <w:r>
        <w:rPr>
          <w:lang w:val="en-US"/>
        </w:rPr>
        <w:t>dist</w:t>
      </w:r>
      <w:r>
        <w:t xml:space="preserve"> =  ;</w:t>
      </w:r>
      <w:r>
        <w:rPr>
          <w:lang w:val="en-US"/>
        </w:rPr>
        <w:t>m</w:t>
      </w:r>
      <w:r>
        <w:t xml:space="preserve">   макс расстояние при котором можно исп ракеты</w:t>
      </w:r>
    </w:p>
    <w:p w:rsidR="00000000" w:rsidRDefault="00EC4849">
      <w:pPr>
        <w:rPr>
          <w:lang w:val="en-US"/>
        </w:rPr>
      </w:pPr>
      <w:r>
        <w:t>*</w:t>
      </w:r>
      <w:r>
        <w:rPr>
          <w:lang w:val="en-US"/>
        </w:rPr>
        <w:t>use</w:t>
      </w:r>
      <w:r>
        <w:t>_</w:t>
      </w:r>
      <w:r>
        <w:rPr>
          <w:lang w:val="en-US"/>
        </w:rPr>
        <w:t>rocket</w:t>
      </w:r>
      <w:r>
        <w:t xml:space="preserve"> = </w:t>
      </w:r>
      <w:r>
        <w:rPr>
          <w:lang w:val="en-US"/>
        </w:rPr>
        <w:t>false</w:t>
      </w:r>
      <w:r>
        <w:t>/</w:t>
      </w:r>
      <w:r>
        <w:rPr>
          <w:lang w:val="en-US"/>
        </w:rPr>
        <w:t>true</w:t>
      </w:r>
      <w:r>
        <w:t xml:space="preserve"> выкл./вкл. стрельбу ракетами, если не заданно будет считаться </w:t>
      </w:r>
      <w:r>
        <w:rPr>
          <w:lang w:val="en-US"/>
        </w:rPr>
        <w:t>true</w:t>
      </w:r>
    </w:p>
    <w:p w:rsidR="00000000" w:rsidRDefault="00EC4849">
      <w:pPr>
        <w:rPr>
          <w:lang w:val="en-US"/>
        </w:rPr>
      </w:pPr>
      <w:r>
        <w:t>*</w:t>
      </w:r>
      <w:r>
        <w:rPr>
          <w:lang w:val="en-US"/>
        </w:rPr>
        <w:t>use</w:t>
      </w:r>
      <w:r>
        <w:t>_</w:t>
      </w:r>
      <w:r>
        <w:rPr>
          <w:lang w:val="en-US"/>
        </w:rPr>
        <w:t>mgun</w:t>
      </w:r>
      <w:r>
        <w:t xml:space="preserve"> = </w:t>
      </w:r>
      <w:r>
        <w:rPr>
          <w:lang w:val="en-US"/>
        </w:rPr>
        <w:t>false</w:t>
      </w:r>
      <w:r>
        <w:t>/</w:t>
      </w:r>
      <w:r>
        <w:rPr>
          <w:lang w:val="en-US"/>
        </w:rPr>
        <w:t>true</w:t>
      </w:r>
      <w:r>
        <w:t xml:space="preserve"> выкл./вкл. стрельбу с пулемета, если не заданно будет считат</w:t>
      </w:r>
      <w:r>
        <w:t xml:space="preserve">ься </w:t>
      </w:r>
      <w:r>
        <w:rPr>
          <w:lang w:val="en-US"/>
        </w:rPr>
        <w:t>true</w:t>
      </w:r>
    </w:p>
    <w:p w:rsidR="00000000" w:rsidRDefault="00EC4849">
      <w:r>
        <w:rPr>
          <w:lang w:val="en-GB"/>
        </w:rPr>
        <w:t>*engine_sound = true/false (</w:t>
      </w:r>
      <w:r>
        <w:t>по</w:t>
      </w:r>
      <w:r>
        <w:rPr>
          <w:lang w:val="en-GB"/>
        </w:rPr>
        <w:t xml:space="preserve"> </w:t>
      </w:r>
      <w:r>
        <w:t>умолчанию</w:t>
      </w:r>
      <w:r>
        <w:rPr>
          <w:lang w:val="en-GB"/>
        </w:rPr>
        <w:t xml:space="preserve"> true). </w:t>
      </w:r>
      <w:r>
        <w:t>Вкл/выкл звук двигателя вертолёта.</w:t>
      </w:r>
    </w:p>
    <w:p w:rsidR="00000000" w:rsidRDefault="00EC4849">
      <w:r>
        <w:t>*</w:t>
      </w:r>
      <w:r>
        <w:rPr>
          <w:lang w:val="en-US"/>
        </w:rPr>
        <w:t>upd</w:t>
      </w:r>
      <w:r>
        <w:t>_</w:t>
      </w:r>
      <w:r>
        <w:rPr>
          <w:lang w:val="en-US"/>
        </w:rPr>
        <w:t>vis</w:t>
      </w:r>
      <w:r>
        <w:t xml:space="preserve"> = число, - время, в секундах, серез которое проверяется видимость врага.</w:t>
      </w:r>
    </w:p>
    <w:p w:rsidR="00000000" w:rsidRDefault="00EC4849">
      <w:r>
        <w:rPr>
          <w:lang w:val="en-US"/>
        </w:rPr>
        <w:t>*</w:t>
      </w:r>
      <w:r>
        <w:rPr>
          <w:lang w:val="en-US"/>
        </w:rPr>
        <w:t>stop_fire = true</w:t>
      </w:r>
      <w:r>
        <w:rPr>
          <w:lang w:val="en-GB"/>
        </w:rPr>
        <w:t>/false (</w:t>
      </w:r>
      <w:r>
        <w:t>по</w:t>
      </w:r>
      <w:r>
        <w:rPr>
          <w:lang w:val="en-GB"/>
        </w:rPr>
        <w:t xml:space="preserve"> </w:t>
      </w:r>
      <w:r>
        <w:t>умолчанию</w:t>
      </w:r>
      <w:r>
        <w:rPr>
          <w:lang w:val="en-GB"/>
        </w:rPr>
        <w:t xml:space="preserve"> false). </w:t>
      </w:r>
      <w:r>
        <w:t>Если увидит игрока, остановиться что</w:t>
      </w:r>
      <w:r>
        <w:t>бы смотреть на игрока с позиции и обстреляет, если игрок – враг.</w:t>
      </w:r>
    </w:p>
    <w:p w:rsidR="00000000" w:rsidRDefault="00EC4849">
      <w:r>
        <w:rPr>
          <w:lang w:val="en-GB"/>
        </w:rPr>
        <w:t>*show_health</w:t>
      </w:r>
      <w:r>
        <w:rPr>
          <w:lang w:val="en-US"/>
        </w:rPr>
        <w:t xml:space="preserve"> </w:t>
      </w:r>
      <w:r>
        <w:rPr>
          <w:lang w:val="en-GB"/>
        </w:rPr>
        <w:t xml:space="preserve">= </w:t>
      </w:r>
      <w:r>
        <w:rPr>
          <w:lang w:val="en-US"/>
        </w:rPr>
        <w:t>true</w:t>
      </w:r>
      <w:r>
        <w:rPr>
          <w:lang w:val="en-GB"/>
        </w:rPr>
        <w:t>/false (</w:t>
      </w:r>
      <w:r>
        <w:t>по</w:t>
      </w:r>
      <w:r>
        <w:rPr>
          <w:lang w:val="en-GB"/>
        </w:rPr>
        <w:t xml:space="preserve"> </w:t>
      </w:r>
      <w:r>
        <w:t>умолчанию</w:t>
      </w:r>
      <w:r>
        <w:rPr>
          <w:lang w:val="en-GB"/>
        </w:rPr>
        <w:t xml:space="preserve"> false). </w:t>
      </w:r>
      <w:r>
        <w:t>Отображается индикатор жизни.</w:t>
      </w:r>
    </w:p>
    <w:p w:rsidR="00000000" w:rsidRDefault="00EC4849">
      <w:r>
        <w:rPr>
          <w:lang w:val="en-US"/>
        </w:rPr>
        <w:t>*</w:t>
      </w:r>
      <w:r>
        <w:rPr>
          <w:lang w:val="en-US"/>
        </w:rPr>
        <w:t>fire</w:t>
      </w:r>
      <w:r>
        <w:rPr>
          <w:lang w:val="en-GB"/>
        </w:rPr>
        <w:t>_</w:t>
      </w:r>
      <w:r>
        <w:rPr>
          <w:lang w:val="en-US"/>
        </w:rPr>
        <w:t>trail</w:t>
      </w:r>
      <w:r>
        <w:rPr>
          <w:lang w:val="en-GB"/>
        </w:rPr>
        <w:t xml:space="preserve"> = </w:t>
      </w:r>
      <w:r>
        <w:rPr>
          <w:lang w:val="en-US"/>
        </w:rPr>
        <w:t>true</w:t>
      </w:r>
      <w:r>
        <w:rPr>
          <w:lang w:val="en-GB"/>
        </w:rPr>
        <w:t>/false (</w:t>
      </w:r>
      <w:r>
        <w:t>по</w:t>
      </w:r>
      <w:r>
        <w:rPr>
          <w:lang w:val="en-GB"/>
        </w:rPr>
        <w:t xml:space="preserve"> </w:t>
      </w:r>
      <w:r>
        <w:t>умолчанию</w:t>
      </w:r>
      <w:r>
        <w:rPr>
          <w:lang w:val="en-GB"/>
        </w:rPr>
        <w:t xml:space="preserve"> false). </w:t>
      </w:r>
      <w:r>
        <w:t>Вкл/выкл стрельбу линией(не в точку).</w:t>
      </w:r>
    </w:p>
    <w:p w:rsidR="00000000" w:rsidRDefault="00EC4849">
      <w:r>
        <w:rPr>
          <w:lang w:val="en-GB"/>
        </w:rPr>
        <w:t>*invulnerable = true/false (</w:t>
      </w:r>
      <w:r>
        <w:t>по</w:t>
      </w:r>
      <w:r>
        <w:rPr>
          <w:lang w:val="en-GB"/>
        </w:rPr>
        <w:t xml:space="preserve"> </w:t>
      </w:r>
      <w:r>
        <w:t>умолчанию</w:t>
      </w:r>
      <w:r>
        <w:rPr>
          <w:lang w:val="en-GB"/>
        </w:rPr>
        <w:t xml:space="preserve"> false)</w:t>
      </w:r>
      <w:r>
        <w:rPr>
          <w:lang w:val="en-US"/>
        </w:rPr>
        <w:t xml:space="preserve">. </w:t>
      </w:r>
      <w:r>
        <w:t>Неуязвимость. Если true, вертолёт игнорирует все хиты.</w:t>
      </w:r>
    </w:p>
    <w:p w:rsidR="00000000" w:rsidRDefault="00EC4849">
      <w:r>
        <w:rPr>
          <w:lang w:val="en-GB"/>
        </w:rPr>
        <w:t>*immortal = true/false (</w:t>
      </w:r>
      <w:r>
        <w:t>по</w:t>
      </w:r>
      <w:r>
        <w:rPr>
          <w:lang w:val="en-GB"/>
        </w:rPr>
        <w:t xml:space="preserve"> </w:t>
      </w:r>
      <w:r>
        <w:t>умолчанию</w:t>
      </w:r>
      <w:r>
        <w:rPr>
          <w:lang w:val="en-GB"/>
        </w:rPr>
        <w:t xml:space="preserve"> false). </w:t>
      </w:r>
      <w:r>
        <w:t>Бессмертие. Если true, вертолёт получает повреждения, но не умирает.</w:t>
      </w:r>
    </w:p>
    <w:p w:rsidR="00000000" w:rsidRDefault="00EC4849">
      <w:r>
        <w:rPr>
          <w:lang w:val="en-US"/>
        </w:rPr>
        <w:t>*mute = true/false (по умолчанию false)</w:t>
      </w:r>
      <w:r>
        <w:rPr>
          <w:lang w:val="en-US"/>
        </w:rPr>
        <w:t xml:space="preserve">. </w:t>
      </w:r>
      <w:r>
        <w:t>Отключает универсальные р</w:t>
      </w:r>
      <w:r>
        <w:t>еплики пилотов вертолета.</w:t>
      </w:r>
    </w:p>
    <w:p w:rsidR="00000000" w:rsidRDefault="00EC4849">
      <w:pPr>
        <w:rPr>
          <w:lang w:val="en-US"/>
        </w:rPr>
      </w:pPr>
    </w:p>
    <w:p w:rsidR="00000000" w:rsidRDefault="00EC4849">
      <w:pPr>
        <w:pStyle w:val="3"/>
        <w:tabs>
          <w:tab w:val="left" w:pos="0"/>
        </w:tabs>
      </w:pPr>
      <w:bookmarkStart w:id="73" w:name="_3.12.2._%D0%A3%D0%BD%D0%B8%D0%B2%D0%B5%"/>
      <w:bookmarkEnd w:id="73"/>
      <w:r>
        <w:t>3.12.2. Универсальная боевая схема:</w:t>
      </w:r>
    </w:p>
    <w:p w:rsidR="00000000" w:rsidRDefault="00EC4849">
      <w:pPr>
        <w:ind w:firstLine="540"/>
        <w:rPr>
          <w:b/>
        </w:rPr>
      </w:pPr>
      <w:r>
        <w:rPr>
          <w:b/>
        </w:rPr>
        <w:t>Общие сведения: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В универсальной боевой схеме вертолёт не привязан к путям.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 xml:space="preserve">Вертолёт не видит никого. Узнать о враге вертолёт может только при получении хита или из параметра в </w:t>
      </w:r>
      <w:r>
        <w:rPr>
          <w:lang w:val="en-US"/>
        </w:rPr>
        <w:t>custom</w:t>
      </w:r>
      <w:r>
        <w:t xml:space="preserve"> </w:t>
      </w:r>
      <w:r>
        <w:rPr>
          <w:lang w:val="en-US"/>
        </w:rPr>
        <w:t>data</w:t>
      </w:r>
      <w:r>
        <w:t>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В</w:t>
      </w:r>
      <w:r>
        <w:t>ертолёт стреляет по врагу, если видит его. Если не видит – ищет, облетая вокруг точки, где последний раз видел. Если долго не видит врага – забывает его. Если врага задали принудительно из текущей секции схемы поведения, то он не забудет его, пока находитс</w:t>
      </w:r>
      <w:r>
        <w:t>я в этой секции.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b/>
        </w:rPr>
      </w:pPr>
      <w:r>
        <w:rPr>
          <w:b/>
        </w:rPr>
        <w:t>Настройки: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Отдельной секции для этой схемы поведения нет. Поэтому настройки производятся в секции текущей схемы поведения:</w:t>
      </w:r>
    </w:p>
    <w:p w:rsidR="00000000" w:rsidRDefault="00EC4849">
      <w:pPr>
        <w:ind w:firstLine="540"/>
      </w:pPr>
    </w:p>
    <w:p w:rsidR="00000000" w:rsidRDefault="00EC4849">
      <w:pPr>
        <w:rPr>
          <w:lang w:val="en-US"/>
        </w:rPr>
      </w:pPr>
      <w:r>
        <w:rPr>
          <w:lang w:val="en-US"/>
        </w:rPr>
        <w:t>combat</w:t>
      </w:r>
      <w:r>
        <w:t>_</w:t>
      </w:r>
      <w:r>
        <w:rPr>
          <w:lang w:val="en-US"/>
        </w:rPr>
        <w:t>ignore</w:t>
      </w:r>
      <w:r>
        <w:t xml:space="preserve"> = </w:t>
      </w:r>
      <w:r>
        <w:rPr>
          <w:lang w:val="en-US"/>
        </w:rPr>
        <w:t>true</w:t>
      </w:r>
      <w:r>
        <w:t>/</w:t>
      </w:r>
      <w:r>
        <w:rPr>
          <w:lang w:val="en-US"/>
        </w:rPr>
        <w:t>false</w:t>
      </w:r>
    </w:p>
    <w:p w:rsidR="00000000" w:rsidRDefault="00EC4849">
      <w:pPr>
        <w:ind w:left="540"/>
      </w:pPr>
      <w:r>
        <w:rPr>
          <w:lang w:val="en-US"/>
        </w:rPr>
        <w:t>true</w:t>
      </w:r>
      <w:r>
        <w:t xml:space="preserve"> означает игнорирование получения хита. Т.е. вертолёт не будет пытаться «отомстить</w:t>
      </w:r>
      <w:r>
        <w:t>» тому, от кого он получил хит.</w:t>
      </w:r>
    </w:p>
    <w:p w:rsidR="00000000" w:rsidRDefault="00EC4849">
      <w:pPr>
        <w:ind w:left="540"/>
      </w:pPr>
    </w:p>
    <w:p w:rsidR="00000000" w:rsidRDefault="00EC4849">
      <w:pPr>
        <w:rPr>
          <w:lang w:val="en-US"/>
        </w:rPr>
      </w:pPr>
      <w:r>
        <w:rPr>
          <w:lang w:val="en-US"/>
        </w:rPr>
        <w:t>combat</w:t>
      </w:r>
      <w:r>
        <w:t>_</w:t>
      </w:r>
      <w:r>
        <w:rPr>
          <w:lang w:val="en-US"/>
        </w:rPr>
        <w:t>enemy</w:t>
      </w:r>
      <w:r>
        <w:t xml:space="preserve"> = </w:t>
      </w:r>
      <w:r>
        <w:rPr>
          <w:lang w:val="en-US"/>
        </w:rPr>
        <w:t>nil</w:t>
      </w:r>
      <w:r>
        <w:t>/</w:t>
      </w:r>
      <w:r>
        <w:rPr>
          <w:lang w:val="en-US"/>
        </w:rPr>
        <w:t>actor</w:t>
      </w:r>
      <w:r>
        <w:t>/</w:t>
      </w:r>
      <w:r>
        <w:rPr>
          <w:lang w:val="en-US"/>
        </w:rPr>
        <w:t>StoryID</w:t>
      </w:r>
    </w:p>
    <w:p w:rsidR="00000000" w:rsidRDefault="00EC4849">
      <w:pPr>
        <w:ind w:left="540"/>
      </w:pPr>
      <w:r>
        <w:t xml:space="preserve">С помощью этого параметра можно задать вертолёту конкретного врага. </w:t>
      </w:r>
      <w:r>
        <w:rPr>
          <w:lang w:val="en-US"/>
        </w:rPr>
        <w:t>nil</w:t>
      </w:r>
      <w:r>
        <w:t xml:space="preserve"> – нету врага; </w:t>
      </w:r>
      <w:r>
        <w:rPr>
          <w:lang w:val="en-US"/>
        </w:rPr>
        <w:t>actor</w:t>
      </w:r>
      <w:r>
        <w:t xml:space="preserve"> – игрок; </w:t>
      </w:r>
      <w:r>
        <w:rPr>
          <w:lang w:val="en-US"/>
        </w:rPr>
        <w:t>SID</w:t>
      </w:r>
      <w:r>
        <w:t xml:space="preserve"> – числовое </w:t>
      </w:r>
      <w:r>
        <w:rPr>
          <w:lang w:val="en-US"/>
        </w:rPr>
        <w:t>story</w:t>
      </w:r>
      <w:r>
        <w:t xml:space="preserve"> </w:t>
      </w:r>
      <w:r>
        <w:rPr>
          <w:lang w:val="en-US"/>
        </w:rPr>
        <w:t>id</w:t>
      </w:r>
      <w:r>
        <w:t xml:space="preserve"> врага.</w:t>
      </w:r>
    </w:p>
    <w:p w:rsidR="00000000" w:rsidRDefault="00EC4849">
      <w:pPr>
        <w:ind w:left="540"/>
      </w:pPr>
    </w:p>
    <w:p w:rsidR="00000000" w:rsidRDefault="00EC4849">
      <w:pPr>
        <w:rPr>
          <w:lang w:val="en-US"/>
        </w:rPr>
      </w:pPr>
      <w:r>
        <w:rPr>
          <w:lang w:val="en-US"/>
        </w:rPr>
        <w:t>combat</w:t>
      </w:r>
      <w:r>
        <w:t>_</w:t>
      </w:r>
      <w:r>
        <w:rPr>
          <w:lang w:val="en-US"/>
        </w:rPr>
        <w:t>use</w:t>
      </w:r>
      <w:r>
        <w:t>_</w:t>
      </w:r>
      <w:r>
        <w:rPr>
          <w:lang w:val="en-US"/>
        </w:rPr>
        <w:t>rocket</w:t>
      </w:r>
      <w:r>
        <w:t xml:space="preserve"> = </w:t>
      </w:r>
      <w:r>
        <w:rPr>
          <w:lang w:val="en-US"/>
        </w:rPr>
        <w:t>true</w:t>
      </w:r>
      <w:r>
        <w:t>/</w:t>
      </w:r>
      <w:r>
        <w:rPr>
          <w:lang w:val="en-US"/>
        </w:rPr>
        <w:t>false</w:t>
      </w:r>
    </w:p>
    <w:p w:rsidR="00000000" w:rsidRDefault="00EC4849">
      <w:pPr>
        <w:ind w:left="540"/>
      </w:pPr>
      <w:r>
        <w:t>Можно ли вертолёту пользов</w:t>
      </w:r>
      <w:r>
        <w:t>аться рокетами.</w:t>
      </w:r>
    </w:p>
    <w:p w:rsidR="00000000" w:rsidRDefault="00EC4849">
      <w:pPr>
        <w:ind w:left="540"/>
      </w:pPr>
    </w:p>
    <w:p w:rsidR="00000000" w:rsidRDefault="00EC4849">
      <w:pPr>
        <w:rPr>
          <w:lang w:val="en-US"/>
        </w:rPr>
      </w:pPr>
      <w:r>
        <w:rPr>
          <w:lang w:val="en-US"/>
        </w:rPr>
        <w:t>combat</w:t>
      </w:r>
      <w:r>
        <w:t>_</w:t>
      </w:r>
      <w:r>
        <w:rPr>
          <w:lang w:val="en-US"/>
        </w:rPr>
        <w:t>use</w:t>
      </w:r>
      <w:r>
        <w:t>_</w:t>
      </w:r>
      <w:r>
        <w:rPr>
          <w:lang w:val="en-US"/>
        </w:rPr>
        <w:t>mgun</w:t>
      </w:r>
      <w:r>
        <w:t xml:space="preserve"> = </w:t>
      </w:r>
      <w:r>
        <w:rPr>
          <w:lang w:val="en-US"/>
        </w:rPr>
        <w:t>true</w:t>
      </w:r>
      <w:r>
        <w:t>/</w:t>
      </w:r>
      <w:r>
        <w:rPr>
          <w:lang w:val="en-US"/>
        </w:rPr>
        <w:t>false</w:t>
      </w:r>
    </w:p>
    <w:p w:rsidR="00000000" w:rsidRDefault="00EC4849">
      <w:pPr>
        <w:ind w:firstLine="540"/>
      </w:pPr>
      <w:r>
        <w:t>Можно ли вертолёту пользоваться пулемётом.</w:t>
      </w:r>
    </w:p>
    <w:p w:rsidR="00000000" w:rsidRDefault="00EC4849">
      <w:pPr>
        <w:ind w:firstLine="540"/>
      </w:pPr>
    </w:p>
    <w:p w:rsidR="00000000" w:rsidRDefault="00EC4849">
      <w:r>
        <w:rPr>
          <w:lang w:val="en-US"/>
        </w:rPr>
        <w:t>combat</w:t>
      </w:r>
      <w:r>
        <w:t>_</w:t>
      </w:r>
      <w:r>
        <w:rPr>
          <w:lang w:val="en-US"/>
        </w:rPr>
        <w:t>velocity</w:t>
      </w:r>
      <w:r>
        <w:t xml:space="preserve"> = &lt;число&gt;</w:t>
      </w:r>
    </w:p>
    <w:p w:rsidR="00000000" w:rsidRDefault="00EC4849">
      <w:pPr>
        <w:ind w:firstLine="540"/>
      </w:pPr>
      <w:r>
        <w:t>Скорсть, с которой вертолет будет делать боевые заходы</w:t>
      </w:r>
    </w:p>
    <w:p w:rsidR="00000000" w:rsidRDefault="00EC4849">
      <w:pPr>
        <w:ind w:firstLine="540"/>
      </w:pPr>
    </w:p>
    <w:p w:rsidR="00000000" w:rsidRDefault="00EC4849">
      <w:r>
        <w:rPr>
          <w:lang w:val="en-US"/>
        </w:rPr>
        <w:t>combat</w:t>
      </w:r>
      <w:r>
        <w:t>_</w:t>
      </w:r>
      <w:r>
        <w:rPr>
          <w:lang w:val="en-US"/>
        </w:rPr>
        <w:t>safe</w:t>
      </w:r>
      <w:r>
        <w:t>_</w:t>
      </w:r>
      <w:r>
        <w:rPr>
          <w:lang w:val="en-US"/>
        </w:rPr>
        <w:t>altitude</w:t>
      </w:r>
      <w:r>
        <w:t xml:space="preserve"> = &lt;число&gt;</w:t>
      </w:r>
    </w:p>
    <w:p w:rsidR="00000000" w:rsidRDefault="00EC4849">
      <w:pPr>
        <w:ind w:firstLine="540"/>
      </w:pPr>
      <w:r>
        <w:t>Высота, относительно самой высокой точки геометрии на</w:t>
      </w:r>
      <w:r>
        <w:t xml:space="preserve"> уровне ниже которой вертолет не будет опускаться в боевой схеме (может быть отрицательным)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 xml:space="preserve">К вертолёту подключена схема </w:t>
      </w:r>
      <w:r>
        <w:rPr>
          <w:lang w:val="en-US"/>
        </w:rPr>
        <w:t>xr</w:t>
      </w:r>
      <w:r>
        <w:t>_</w:t>
      </w:r>
      <w:r>
        <w:rPr>
          <w:lang w:val="en-US"/>
        </w:rPr>
        <w:t>hit</w:t>
      </w:r>
      <w:r>
        <w:t xml:space="preserve">. Работает как у сталкеров. В </w:t>
      </w:r>
      <w:r>
        <w:rPr>
          <w:lang w:val="en-US"/>
        </w:rPr>
        <w:t>xr</w:t>
      </w:r>
      <w:r>
        <w:t>_</w:t>
      </w:r>
      <w:r>
        <w:rPr>
          <w:lang w:val="en-US"/>
        </w:rPr>
        <w:t>effects</w:t>
      </w:r>
      <w:r>
        <w:t xml:space="preserve"> есть группа функций для работы с вертолётом из его </w:t>
      </w:r>
      <w:r>
        <w:rPr>
          <w:lang w:val="en-US"/>
        </w:rPr>
        <w:t>custom</w:t>
      </w:r>
      <w:r>
        <w:t xml:space="preserve"> </w:t>
      </w:r>
      <w:r>
        <w:rPr>
          <w:lang w:val="en-US"/>
        </w:rPr>
        <w:t>data</w:t>
      </w:r>
      <w:r>
        <w:t>: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rPr>
          <w:lang w:val="en-US"/>
        </w:rPr>
        <w:t>heli</w:t>
      </w:r>
      <w:r>
        <w:t>_</w:t>
      </w:r>
      <w:r>
        <w:rPr>
          <w:lang w:val="en-US"/>
        </w:rPr>
        <w:t>set</w:t>
      </w:r>
      <w:r>
        <w:t>_</w:t>
      </w:r>
      <w:r>
        <w:rPr>
          <w:lang w:val="en-US"/>
        </w:rPr>
        <w:t>enemy</w:t>
      </w:r>
      <w:r>
        <w:t>_</w:t>
      </w:r>
      <w:r>
        <w:rPr>
          <w:lang w:val="en-US"/>
        </w:rPr>
        <w:t>actor</w:t>
      </w:r>
      <w:r>
        <w:t xml:space="preserve"> -</w:t>
      </w:r>
      <w:r>
        <w:t xml:space="preserve"> сделать актёра врагом вертолёту</w:t>
      </w:r>
    </w:p>
    <w:p w:rsidR="00000000" w:rsidRDefault="00EC4849">
      <w:pPr>
        <w:ind w:firstLine="540"/>
      </w:pPr>
      <w:r>
        <w:rPr>
          <w:lang w:val="en-US"/>
        </w:rPr>
        <w:t>heli</w:t>
      </w:r>
      <w:r>
        <w:t>_</w:t>
      </w:r>
      <w:r>
        <w:rPr>
          <w:lang w:val="en-US"/>
        </w:rPr>
        <w:t>start</w:t>
      </w:r>
      <w:r>
        <w:t>_</w:t>
      </w:r>
      <w:r>
        <w:rPr>
          <w:lang w:val="en-US"/>
        </w:rPr>
        <w:t>flame</w:t>
      </w:r>
      <w:r>
        <w:t xml:space="preserve"> - поджечь вертолёт</w:t>
      </w:r>
    </w:p>
    <w:p w:rsidR="00000000" w:rsidRDefault="00EC4849">
      <w:pPr>
        <w:ind w:firstLine="540"/>
      </w:pPr>
      <w:r>
        <w:rPr>
          <w:lang w:val="en-US"/>
        </w:rPr>
        <w:t>heli</w:t>
      </w:r>
      <w:r>
        <w:t>_</w:t>
      </w:r>
      <w:r>
        <w:rPr>
          <w:lang w:val="en-US"/>
        </w:rPr>
        <w:t>die</w:t>
      </w:r>
      <w:r>
        <w:t xml:space="preserve"> - убить вертолёт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color w:val="008000"/>
        </w:rPr>
      </w:pPr>
      <w:r>
        <w:t>combat_velocity =</w:t>
      </w:r>
      <w:r>
        <w:tab/>
      </w:r>
      <w:r>
        <w:rPr>
          <w:color w:val="008000"/>
        </w:rPr>
        <w:t>- боевая скорость в этой секции указывается в м/с</w:t>
      </w:r>
    </w:p>
    <w:p w:rsidR="00000000" w:rsidRDefault="00EC4849">
      <w:pPr>
        <w:ind w:firstLine="540"/>
        <w:rPr>
          <w:color w:val="008000"/>
        </w:rPr>
      </w:pPr>
      <w:r>
        <w:t>combat_safe_altitude =</w:t>
      </w:r>
      <w:r>
        <w:tab/>
      </w:r>
      <w:r>
        <w:rPr>
          <w:color w:val="008000"/>
        </w:rPr>
        <w:t>- высота боевая в метрах, может принимать отрицательные значения</w:t>
      </w:r>
    </w:p>
    <w:p w:rsidR="00000000" w:rsidRDefault="00EC4849">
      <w:pPr>
        <w:ind w:firstLine="540"/>
        <w:rPr>
          <w:color w:val="008000"/>
        </w:rPr>
      </w:pPr>
      <w:r>
        <w:t>comb</w:t>
      </w:r>
      <w:r>
        <w:t>at_use_rocket =</w:t>
      </w:r>
      <w:r>
        <w:tab/>
      </w:r>
      <w:r>
        <w:rPr>
          <w:color w:val="008000"/>
        </w:rPr>
        <w:t xml:space="preserve">- </w:t>
      </w:r>
      <w:r>
        <w:rPr>
          <w:color w:val="008000"/>
          <w:lang w:val="en-US"/>
        </w:rPr>
        <w:t>true</w:t>
      </w:r>
      <w:r>
        <w:rPr>
          <w:color w:val="008000"/>
        </w:rPr>
        <w:t>/</w:t>
      </w:r>
      <w:r>
        <w:rPr>
          <w:color w:val="008000"/>
          <w:lang w:val="en-US"/>
        </w:rPr>
        <w:t>false</w:t>
      </w:r>
      <w:r>
        <w:rPr>
          <w:color w:val="008000"/>
        </w:rPr>
        <w:t xml:space="preserve"> использовать ли ракеты в этой секции</w:t>
      </w:r>
    </w:p>
    <w:p w:rsidR="00000000" w:rsidRDefault="00EC4849">
      <w:pPr>
        <w:ind w:firstLine="540"/>
        <w:rPr>
          <w:color w:val="008000"/>
        </w:rPr>
      </w:pPr>
      <w:r>
        <w:t xml:space="preserve">combat_use_mgun = </w:t>
      </w:r>
      <w:r>
        <w:tab/>
      </w:r>
      <w:r>
        <w:rPr>
          <w:color w:val="008000"/>
        </w:rPr>
        <w:t xml:space="preserve">- </w:t>
      </w:r>
      <w:r>
        <w:rPr>
          <w:color w:val="008000"/>
          <w:lang w:val="en-US"/>
        </w:rPr>
        <w:t>true</w:t>
      </w:r>
      <w:r>
        <w:rPr>
          <w:color w:val="008000"/>
        </w:rPr>
        <w:t>/</w:t>
      </w:r>
      <w:r>
        <w:rPr>
          <w:color w:val="008000"/>
          <w:lang w:val="en-US"/>
        </w:rPr>
        <w:t>false</w:t>
      </w:r>
      <w:r>
        <w:rPr>
          <w:color w:val="008000"/>
        </w:rPr>
        <w:t xml:space="preserve"> использовать ли пулемет в этой секции</w:t>
      </w:r>
    </w:p>
    <w:p w:rsidR="00000000" w:rsidRDefault="00EC4849">
      <w:pPr>
        <w:ind w:firstLine="540"/>
      </w:pPr>
    </w:p>
    <w:p w:rsidR="00000000" w:rsidRDefault="00EC4849">
      <w:pPr>
        <w:pStyle w:val="2"/>
        <w:tabs>
          <w:tab w:val="left" w:pos="0"/>
        </w:tabs>
        <w:rPr>
          <w:lang w:val="en-US"/>
        </w:rPr>
      </w:pPr>
      <w:bookmarkStart w:id="74" w:name="_3.13._Meet_manager"/>
      <w:bookmarkEnd w:id="74"/>
      <w:r>
        <w:rPr>
          <w:lang w:val="en-US"/>
        </w:rPr>
        <w:t>3.13. Meet_manager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rPr>
          <w:lang w:val="en-US"/>
        </w:rPr>
      </w:pPr>
      <w:r>
        <w:t>Синтаксис</w:t>
      </w:r>
      <w:r>
        <w:rPr>
          <w:lang w:val="en-US"/>
        </w:rPr>
        <w:t>: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>[logic]</w:t>
      </w:r>
    </w:p>
    <w:p w:rsidR="00000000" w:rsidRDefault="00EC4849">
      <w:pPr>
        <w:rPr>
          <w:lang w:val="en-US"/>
        </w:rPr>
      </w:pPr>
      <w:r>
        <w:rPr>
          <w:lang w:val="en-US"/>
        </w:rPr>
        <w:t>meet = meet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>[</w:t>
      </w:r>
      <w:r>
        <w:rPr>
          <w:lang w:val="en-US"/>
        </w:rPr>
        <w:t>walker]</w:t>
      </w:r>
    </w:p>
    <w:p w:rsidR="00000000" w:rsidRDefault="00EC4849">
      <w:pPr>
        <w:rPr>
          <w:lang w:val="en-US"/>
        </w:rPr>
      </w:pPr>
      <w:r>
        <w:rPr>
          <w:lang w:val="en-US"/>
        </w:rPr>
        <w:t>meet</w:t>
      </w:r>
      <w:r>
        <w:rPr>
          <w:lang w:val="en-US"/>
        </w:rPr>
        <w:t xml:space="preserve"> = meet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GB"/>
        </w:rPr>
      </w:pPr>
      <w:r>
        <w:rPr>
          <w:lang w:val="en-GB"/>
        </w:rPr>
        <w:t>[</w:t>
      </w:r>
      <w:r>
        <w:rPr>
          <w:lang w:val="en-US"/>
        </w:rPr>
        <w:t>meet</w:t>
      </w:r>
      <w:r>
        <w:rPr>
          <w:lang w:val="en-GB"/>
        </w:rPr>
        <w:t>]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meet_state </w:t>
      </w:r>
      <w:r>
        <w:rPr>
          <w:lang w:val="en-US"/>
        </w:rPr>
        <w:tab/>
      </w:r>
      <w:r>
        <w:rPr>
          <w:lang w:val="en-US"/>
        </w:rPr>
        <w:tab/>
        <w:t>= 30| state@sound| 20| s</w:t>
      </w:r>
      <w:r>
        <w:rPr>
          <w:lang w:val="en-US"/>
        </w:rPr>
        <w:t>tate@sound| 10| state@sound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meet_state_wpn </w:t>
      </w:r>
      <w:r>
        <w:rPr>
          <w:lang w:val="en-US"/>
        </w:rPr>
        <w:tab/>
        <w:t>= 30| state@sound| 20| state@sound| 10| state@sound</w:t>
      </w:r>
    </w:p>
    <w:p w:rsidR="00000000" w:rsidRDefault="00EC4849">
      <w:pPr>
        <w:rPr>
          <w:lang w:val="en-US"/>
        </w:rPr>
      </w:pPr>
      <w:r>
        <w:rPr>
          <w:lang w:val="en-US"/>
        </w:rPr>
        <w:lastRenderedPageBreak/>
        <w:t xml:space="preserve">victim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= 30| nil| 20| actor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victim_wpn </w:t>
      </w:r>
      <w:r>
        <w:rPr>
          <w:lang w:val="en-US"/>
        </w:rPr>
        <w:tab/>
      </w:r>
      <w:r>
        <w:rPr>
          <w:lang w:val="en-US"/>
        </w:rPr>
        <w:tab/>
        <w:t>= 30| nil| 20| actor</w:t>
      </w:r>
    </w:p>
    <w:p w:rsidR="00000000" w:rsidRDefault="00EC4849">
      <w:pPr>
        <w:rPr>
          <w:lang w:val="en-US"/>
        </w:rPr>
      </w:pPr>
      <w:r>
        <w:rPr>
          <w:lang w:val="en-US"/>
        </w:rPr>
        <w:t>use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= self</w:t>
      </w:r>
    </w:p>
    <w:p w:rsidR="00000000" w:rsidRDefault="00EC4849">
      <w:pPr>
        <w:rPr>
          <w:lang w:val="en-US"/>
        </w:rPr>
      </w:pPr>
      <w:r>
        <w:rPr>
          <w:lang w:val="en-US"/>
        </w:rPr>
        <w:t>use_wpn</w:t>
      </w:r>
      <w:r>
        <w:rPr>
          <w:lang w:val="en-US"/>
        </w:rPr>
        <w:tab/>
      </w:r>
      <w:r>
        <w:rPr>
          <w:lang w:val="en-US"/>
        </w:rPr>
        <w:tab/>
        <w:t>= false</w:t>
      </w:r>
    </w:p>
    <w:p w:rsidR="00000000" w:rsidRDefault="00EC4849">
      <w:pPr>
        <w:rPr>
          <w:lang w:val="en-US"/>
        </w:rPr>
      </w:pPr>
      <w:r>
        <w:rPr>
          <w:lang w:val="en-US"/>
        </w:rPr>
        <w:t>zone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= name| state@sound</w:t>
      </w:r>
    </w:p>
    <w:p w:rsidR="00000000" w:rsidRDefault="00EC4849">
      <w:pPr>
        <w:rPr>
          <w:lang w:val="en-US"/>
        </w:rPr>
      </w:pPr>
      <w:r>
        <w:rPr>
          <w:lang w:val="en-US"/>
        </w:rPr>
        <w:t>meet_dialog</w:t>
      </w:r>
      <w:r>
        <w:rPr>
          <w:lang w:val="en-US"/>
        </w:rPr>
        <w:tab/>
      </w:r>
      <w:r>
        <w:rPr>
          <w:lang w:val="en-US"/>
        </w:rPr>
        <w:tab/>
        <w:t>= dialog_id</w:t>
      </w:r>
    </w:p>
    <w:p w:rsidR="00000000" w:rsidRDefault="00EC4849">
      <w:pPr>
        <w:rPr>
          <w:lang w:val="en-US"/>
        </w:rPr>
      </w:pPr>
      <w:r>
        <w:rPr>
          <w:lang w:val="en-US"/>
        </w:rPr>
        <w:t>synpairs</w:t>
      </w:r>
      <w:r>
        <w:rPr>
          <w:lang w:val="en-US"/>
        </w:rPr>
        <w:tab/>
      </w:r>
      <w:r>
        <w:rPr>
          <w:lang w:val="en-US"/>
        </w:rPr>
        <w:tab/>
        <w:t>= s</w:t>
      </w:r>
      <w:r>
        <w:rPr>
          <w:lang w:val="en-US"/>
        </w:rPr>
        <w:t>tate@sound|state@sound</w:t>
      </w:r>
    </w:p>
    <w:p w:rsidR="00000000" w:rsidRDefault="00EC4849">
      <w:pPr>
        <w:rPr>
          <w:lang w:val="en-US"/>
        </w:rPr>
      </w:pPr>
      <w:r>
        <w:rPr>
          <w:lang w:val="en-US"/>
        </w:rPr>
        <w:t>abuse</w:t>
      </w:r>
      <w:r>
        <w:tab/>
      </w:r>
      <w:r>
        <w:tab/>
      </w:r>
      <w:r>
        <w:tab/>
        <w:t xml:space="preserve">= </w:t>
      </w:r>
      <w:r>
        <w:rPr>
          <w:lang w:val="en-US"/>
        </w:rPr>
        <w:t>true</w:t>
      </w:r>
      <w:r>
        <w:t>/</w:t>
      </w:r>
      <w:r>
        <w:rPr>
          <w:lang w:val="en-US"/>
        </w:rPr>
        <w:t>false</w:t>
      </w:r>
    </w:p>
    <w:p w:rsidR="00000000" w:rsidRDefault="00EC4849"/>
    <w:p w:rsidR="00000000" w:rsidRDefault="00EC4849"/>
    <w:p w:rsidR="00000000" w:rsidRDefault="00EC4849">
      <w:r>
        <w:t xml:space="preserve">Вся настройка встречи отныне будет производится в отдельной секции. В секции </w:t>
      </w:r>
      <w:r>
        <w:rPr>
          <w:lang w:val="en-US"/>
        </w:rPr>
        <w:t>logic</w:t>
      </w:r>
      <w:r>
        <w:t xml:space="preserve"> или в текущей схеме можно будет указать, какую именно секцию с настройкой нужно использовать. Секция, которая указана в секции </w:t>
      </w:r>
      <w:r>
        <w:rPr>
          <w:lang w:val="en-US"/>
        </w:rPr>
        <w:t>logic</w:t>
      </w:r>
      <w:r>
        <w:t xml:space="preserve"> будет влиять на обработку встречи свободногулящим сталкером.</w:t>
      </w:r>
    </w:p>
    <w:p w:rsidR="00000000" w:rsidRDefault="00EC4849"/>
    <w:p w:rsidR="00000000" w:rsidRDefault="00EC4849">
      <w:r>
        <w:t>Перечень полей:</w:t>
      </w:r>
    </w:p>
    <w:p w:rsidR="00000000" w:rsidRDefault="00EC4849">
      <w:r>
        <w:rPr>
          <w:lang w:val="en-US"/>
        </w:rPr>
        <w:t>meet</w:t>
      </w:r>
      <w:r>
        <w:t>_</w:t>
      </w:r>
      <w:r>
        <w:rPr>
          <w:lang w:val="en-US"/>
        </w:rPr>
        <w:t>state</w:t>
      </w:r>
      <w:r>
        <w:t xml:space="preserve">, </w:t>
      </w:r>
      <w:r>
        <w:rPr>
          <w:lang w:val="en-US"/>
        </w:rPr>
        <w:t>meet</w:t>
      </w:r>
      <w:r>
        <w:t>_</w:t>
      </w:r>
      <w:r>
        <w:rPr>
          <w:lang w:val="en-US"/>
        </w:rPr>
        <w:t>state</w:t>
      </w:r>
      <w:r>
        <w:t>_</w:t>
      </w:r>
      <w:r>
        <w:rPr>
          <w:lang w:val="en-US"/>
        </w:rPr>
        <w:t>wpn</w:t>
      </w:r>
      <w:r>
        <w:t xml:space="preserve"> – задает анимацию и озвучку персонажа, в зависимости от расстояния до актера. Для случая если актер безоружен либо вооружен соответственно.</w:t>
      </w:r>
    </w:p>
    <w:p w:rsidR="00000000" w:rsidRDefault="00EC4849">
      <w:r>
        <w:rPr>
          <w:lang w:val="en-US"/>
        </w:rPr>
        <w:t>victi</w:t>
      </w:r>
      <w:r>
        <w:rPr>
          <w:lang w:val="en-US"/>
        </w:rPr>
        <w:t>m</w:t>
      </w:r>
      <w:r>
        <w:t xml:space="preserve">, </w:t>
      </w:r>
      <w:r>
        <w:rPr>
          <w:lang w:val="en-US"/>
        </w:rPr>
        <w:t>victim</w:t>
      </w:r>
      <w:r>
        <w:t>_</w:t>
      </w:r>
      <w:r>
        <w:rPr>
          <w:lang w:val="en-US"/>
        </w:rPr>
        <w:t>wpn</w:t>
      </w:r>
      <w:r>
        <w:t xml:space="preserve"> – задает объект, на который должен будет смотреть персонаж. Возможные параметры: </w:t>
      </w:r>
      <w:r>
        <w:rPr>
          <w:lang w:val="en-US"/>
        </w:rPr>
        <w:t>nil</w:t>
      </w:r>
      <w:r>
        <w:t xml:space="preserve"> – никуда не смотрит, </w:t>
      </w:r>
      <w:r>
        <w:rPr>
          <w:lang w:val="en-US"/>
        </w:rPr>
        <w:t>actor</w:t>
      </w:r>
      <w:r>
        <w:t xml:space="preserve"> – смотрит на игрока, </w:t>
      </w:r>
      <w:r>
        <w:rPr>
          <w:lang w:val="en-US"/>
        </w:rPr>
        <w:t>story</w:t>
      </w:r>
      <w:r>
        <w:t>_</w:t>
      </w:r>
      <w:r>
        <w:rPr>
          <w:lang w:val="en-US"/>
        </w:rPr>
        <w:t>id</w:t>
      </w:r>
      <w:r>
        <w:t xml:space="preserve"> – номер стори айди персонажа, на которого нужно будет смотреть.</w:t>
      </w:r>
    </w:p>
    <w:p w:rsidR="00000000" w:rsidRDefault="00EC4849">
      <w:pPr>
        <w:rPr>
          <w:rFonts w:ascii="Wingdings" w:hAnsi="Wingdings"/>
        </w:rPr>
      </w:pPr>
      <w:r>
        <w:rPr>
          <w:lang w:val="en-US"/>
        </w:rPr>
        <w:t>use</w:t>
      </w:r>
      <w:r>
        <w:t xml:space="preserve">, </w:t>
      </w:r>
      <w:r>
        <w:rPr>
          <w:lang w:val="en-US"/>
        </w:rPr>
        <w:t>use</w:t>
      </w:r>
      <w:r>
        <w:t>_</w:t>
      </w:r>
      <w:r>
        <w:rPr>
          <w:lang w:val="en-US"/>
        </w:rPr>
        <w:t>wpn</w:t>
      </w:r>
      <w:r>
        <w:t xml:space="preserve"> – настройки юзабельност</w:t>
      </w:r>
      <w:r>
        <w:t xml:space="preserve">и персонажа. Возможны три варианта: </w:t>
      </w:r>
      <w:r>
        <w:rPr>
          <w:lang w:val="en-US"/>
        </w:rPr>
        <w:t>true</w:t>
      </w:r>
      <w:r>
        <w:t xml:space="preserve">, </w:t>
      </w:r>
      <w:r>
        <w:rPr>
          <w:lang w:val="en-US"/>
        </w:rPr>
        <w:t>false</w:t>
      </w:r>
      <w:r>
        <w:t xml:space="preserve">, </w:t>
      </w:r>
      <w:r>
        <w:rPr>
          <w:lang w:val="en-US"/>
        </w:rPr>
        <w:t>self</w:t>
      </w:r>
      <w:r>
        <w:t xml:space="preserve">. При </w:t>
      </w:r>
      <w:r>
        <w:rPr>
          <w:lang w:val="en-US"/>
        </w:rPr>
        <w:t>self</w:t>
      </w:r>
      <w:r>
        <w:t xml:space="preserve"> НПС сам юзнет игрока, как только сможет дотянуться </w:t>
      </w:r>
      <w:r>
        <w:rPr>
          <w:rFonts w:ascii="Wingdings" w:hAnsi="Wingdings"/>
        </w:rPr>
        <w:t></w:t>
      </w:r>
    </w:p>
    <w:p w:rsidR="00000000" w:rsidRDefault="00EC4849">
      <w:r>
        <w:rPr>
          <w:lang w:val="en-US"/>
        </w:rPr>
        <w:t>zone</w:t>
      </w:r>
      <w:r>
        <w:t xml:space="preserve"> – Содержит набор имен рестрикторов, а также анимаций и озвучки, которую НПС будет отыгрывать, если игрок будет замечен в рестрикторе</w:t>
      </w:r>
    </w:p>
    <w:p w:rsidR="00000000" w:rsidRDefault="00EC4849">
      <w:r>
        <w:rPr>
          <w:lang w:val="en-US"/>
        </w:rPr>
        <w:t>m</w:t>
      </w:r>
      <w:r>
        <w:rPr>
          <w:lang w:val="en-US"/>
        </w:rPr>
        <w:t>eet</w:t>
      </w:r>
      <w:r>
        <w:t>_</w:t>
      </w:r>
      <w:r>
        <w:rPr>
          <w:lang w:val="en-US"/>
        </w:rPr>
        <w:t>dialog</w:t>
      </w:r>
      <w:r>
        <w:t xml:space="preserve"> – стартовый диалог НПС.</w:t>
      </w:r>
    </w:p>
    <w:p w:rsidR="00000000" w:rsidRDefault="00EC4849">
      <w:r>
        <w:rPr>
          <w:lang w:val="en-US"/>
        </w:rPr>
        <w:t>synpairs</w:t>
      </w:r>
      <w:r>
        <w:t xml:space="preserve"> – </w:t>
      </w:r>
      <w:r>
        <w:rPr>
          <w:lang w:val="en-US"/>
        </w:rPr>
        <w:t>c</w:t>
      </w:r>
      <w:r>
        <w:t>одержит набор пар состояние_тела@звуковая_тема. Если при каком то наборе условий встреча будет отыгрывать именно это состояние и эту звуковую тему – то они будут синхронизироваться по рандомным анимациям состо</w:t>
      </w:r>
      <w:r>
        <w:t>яния тела.</w:t>
      </w:r>
    </w:p>
    <w:p w:rsidR="00000000" w:rsidRDefault="00EC4849">
      <w:r>
        <w:t>а</w:t>
      </w:r>
      <w:r>
        <w:rPr>
          <w:lang w:val="en-US"/>
        </w:rPr>
        <w:t>buse</w:t>
      </w:r>
      <w:r>
        <w:t xml:space="preserve"> – по умолчанию </w:t>
      </w:r>
      <w:r>
        <w:rPr>
          <w:lang w:val="en-US"/>
        </w:rPr>
        <w:t>true</w:t>
      </w:r>
      <w:r>
        <w:t xml:space="preserve">, если </w:t>
      </w:r>
      <w:r>
        <w:rPr>
          <w:lang w:val="en-US"/>
        </w:rPr>
        <w:t>false</w:t>
      </w:r>
      <w:r>
        <w:t>, то неюзающийся противник не будет обижаться.</w:t>
      </w:r>
    </w:p>
    <w:p w:rsidR="00000000" w:rsidRDefault="00EC4849">
      <w:r>
        <w:t>Любую строку(в общей схеме они написаны строчными буквами) можно задавать кондлистом. ( {+</w:t>
      </w:r>
      <w:r>
        <w:rPr>
          <w:lang w:val="en-US"/>
        </w:rPr>
        <w:t>info</w:t>
      </w:r>
      <w:r>
        <w:t>1 –</w:t>
      </w:r>
      <w:r>
        <w:rPr>
          <w:lang w:val="en-US"/>
        </w:rPr>
        <w:t>info</w:t>
      </w:r>
      <w:r>
        <w:t xml:space="preserve">2} </w:t>
      </w:r>
      <w:r>
        <w:rPr>
          <w:lang w:val="en-US"/>
        </w:rPr>
        <w:t>ward</w:t>
      </w:r>
      <w:r>
        <w:t xml:space="preserve"> %+</w:t>
      </w:r>
      <w:r>
        <w:rPr>
          <w:lang w:val="en-US"/>
        </w:rPr>
        <w:t>info</w:t>
      </w:r>
      <w:r>
        <w:t>%  )</w:t>
      </w:r>
    </w:p>
    <w:p w:rsidR="00000000" w:rsidRDefault="00EC4849"/>
    <w:p w:rsidR="00000000" w:rsidRDefault="00EC4849">
      <w:pPr>
        <w:ind w:firstLine="708"/>
      </w:pPr>
      <w:r>
        <w:t>Для облегчения настройки встречи сделана</w:t>
      </w:r>
      <w:r>
        <w:t xml:space="preserve"> возможность упрощенного  задания дефолта:</w:t>
      </w:r>
    </w:p>
    <w:p w:rsidR="00000000" w:rsidRDefault="00EC4849"/>
    <w:p w:rsidR="00000000" w:rsidRDefault="00EC4849">
      <w:pPr>
        <w:rPr>
          <w:lang w:val="en-US"/>
        </w:rPr>
      </w:pPr>
      <w:r>
        <w:t xml:space="preserve">  </w:t>
      </w:r>
      <w:r>
        <w:rPr>
          <w:lang w:val="en-US"/>
        </w:rPr>
        <w:t>[walker]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meet = default_meet</w:t>
      </w:r>
    </w:p>
    <w:p w:rsidR="00000000" w:rsidRDefault="00EC4849">
      <w:pPr>
        <w:rPr>
          <w:lang w:val="en-US"/>
        </w:rPr>
      </w:pPr>
    </w:p>
    <w:p w:rsidR="00000000" w:rsidRDefault="00EC4849">
      <w:r>
        <w:rPr>
          <w:lang w:val="en-US"/>
        </w:rPr>
        <w:t xml:space="preserve"> </w:t>
      </w:r>
      <w:r>
        <w:rPr>
          <w:lang w:val="en-US"/>
        </w:rPr>
        <w:tab/>
      </w:r>
      <w:r>
        <w:t>Саму</w:t>
      </w:r>
      <w:r>
        <w:rPr>
          <w:lang w:val="en-US"/>
        </w:rPr>
        <w:t xml:space="preserve"> </w:t>
      </w:r>
      <w:r>
        <w:t>секцию</w:t>
      </w:r>
      <w:r>
        <w:rPr>
          <w:lang w:val="en-US"/>
        </w:rPr>
        <w:t xml:space="preserve"> </w:t>
      </w:r>
      <w:r>
        <w:t>[</w:t>
      </w:r>
      <w:r>
        <w:rPr>
          <w:lang w:val="en-US"/>
        </w:rPr>
        <w:t>default</w:t>
      </w:r>
      <w:r>
        <w:t>_</w:t>
      </w:r>
      <w:r>
        <w:rPr>
          <w:lang w:val="en-US"/>
        </w:rPr>
        <w:t>meet</w:t>
      </w:r>
      <w:r>
        <w:t>] задавать не надо. Все настройки и так  возьмутся из дефолта.</w:t>
      </w:r>
    </w:p>
    <w:p w:rsidR="00000000" w:rsidRDefault="00EC4849"/>
    <w:p w:rsidR="00000000" w:rsidRDefault="00EC4849"/>
    <w:p w:rsidR="00000000" w:rsidRDefault="00EC4849"/>
    <w:p w:rsidR="00000000" w:rsidRDefault="00EC4849"/>
    <w:p w:rsidR="00000000" w:rsidRDefault="00EC4849">
      <w:r>
        <w:t>Теперь о том, как с помощью этого конструктора собрать ту реакцию на актера, которая</w:t>
      </w:r>
      <w:r>
        <w:t xml:space="preserve"> вам нужна (Во всех примерах зеленым цветом выделены состояния </w:t>
      </w:r>
      <w:r>
        <w:rPr>
          <w:lang w:val="en-US"/>
        </w:rPr>
        <w:t>state</w:t>
      </w:r>
      <w:r>
        <w:t>_</w:t>
      </w:r>
      <w:r>
        <w:rPr>
          <w:lang w:val="en-US"/>
        </w:rPr>
        <w:t>manager</w:t>
      </w:r>
      <w:r>
        <w:t>, синим – звуковые темы):</w:t>
      </w:r>
    </w:p>
    <w:p w:rsidR="00000000" w:rsidRDefault="00EC4849"/>
    <w:p w:rsidR="00000000" w:rsidRDefault="00EC4849">
      <w:pPr>
        <w:rPr>
          <w:b/>
        </w:rPr>
      </w:pPr>
      <w:r>
        <w:rPr>
          <w:b/>
        </w:rPr>
        <w:t>Ситуация 1</w:t>
      </w:r>
    </w:p>
    <w:p w:rsidR="00000000" w:rsidRDefault="00EC4849">
      <w:r>
        <w:tab/>
        <w:t>Игрок вдалеке подзывает нас рукой, при приближении просит убрать оружие, потом согласен говорить.</w:t>
      </w:r>
    </w:p>
    <w:p w:rsidR="00000000" w:rsidRDefault="00EC4849"/>
    <w:p w:rsidR="00000000" w:rsidRDefault="00EC4849">
      <w:pPr>
        <w:rPr>
          <w:lang w:val="en-US"/>
        </w:rPr>
      </w:pPr>
      <w:r>
        <w:rPr>
          <w:lang w:val="en-US"/>
        </w:rPr>
        <w:t>[meet]</w:t>
      </w:r>
    </w:p>
    <w:p w:rsidR="00000000" w:rsidRDefault="00EC4849">
      <w:pPr>
        <w:rPr>
          <w:color w:val="0000FF"/>
          <w:lang w:val="en-US"/>
        </w:rPr>
      </w:pPr>
      <w:r>
        <w:rPr>
          <w:lang w:val="en-US"/>
        </w:rPr>
        <w:t xml:space="preserve">meet_state </w:t>
      </w:r>
      <w:r>
        <w:rPr>
          <w:lang w:val="en-US"/>
        </w:rPr>
        <w:tab/>
      </w:r>
      <w:r>
        <w:rPr>
          <w:lang w:val="en-US"/>
        </w:rPr>
        <w:tab/>
        <w:t xml:space="preserve">= </w:t>
      </w:r>
      <w:r>
        <w:rPr>
          <w:lang w:val="en-GB"/>
        </w:rPr>
        <w:t>50</w:t>
      </w:r>
      <w:r>
        <w:rPr>
          <w:lang w:val="en-US"/>
        </w:rPr>
        <w:t xml:space="preserve">| </w:t>
      </w:r>
      <w:r>
        <w:rPr>
          <w:color w:val="008000"/>
          <w:lang w:val="en-US"/>
        </w:rPr>
        <w:t>hello</w:t>
      </w:r>
      <w:r>
        <w:rPr>
          <w:lang w:val="en-US"/>
        </w:rPr>
        <w:t>@</w:t>
      </w:r>
      <w:r>
        <w:rPr>
          <w:color w:val="0000FF"/>
          <w:lang w:val="en-US"/>
        </w:rPr>
        <w:t>talk_hello</w:t>
      </w:r>
      <w:r>
        <w:rPr>
          <w:lang w:val="en-US"/>
        </w:rPr>
        <w:t xml:space="preserve">| 20| </w:t>
      </w:r>
      <w:r>
        <w:rPr>
          <w:color w:val="008000"/>
          <w:lang w:val="en-US"/>
        </w:rPr>
        <w:t>wait</w:t>
      </w:r>
      <w:r>
        <w:rPr>
          <w:color w:val="000000"/>
          <w:lang w:val="en-US"/>
        </w:rPr>
        <w:t>@</w:t>
      </w:r>
      <w:r>
        <w:rPr>
          <w:color w:val="0000FF"/>
          <w:lang w:val="en-US"/>
        </w:rPr>
        <w:t>wai</w:t>
      </w:r>
      <w:r>
        <w:rPr>
          <w:lang w:val="en-US"/>
        </w:rPr>
        <w:t xml:space="preserve">t| 10| </w:t>
      </w:r>
      <w:r>
        <w:rPr>
          <w:color w:val="008000"/>
          <w:lang w:val="en-US"/>
        </w:rPr>
        <w:t>ward</w:t>
      </w:r>
      <w:r>
        <w:rPr>
          <w:color w:val="000000"/>
          <w:lang w:val="en-US"/>
        </w:rPr>
        <w:t>@</w:t>
      </w:r>
      <w:r>
        <w:rPr>
          <w:color w:val="0000FF"/>
          <w:lang w:val="en-US"/>
        </w:rPr>
        <w:t>wait</w:t>
      </w:r>
    </w:p>
    <w:p w:rsidR="00000000" w:rsidRDefault="00EC4849">
      <w:pPr>
        <w:rPr>
          <w:color w:val="0000FF"/>
          <w:lang w:val="en-US"/>
        </w:rPr>
      </w:pPr>
      <w:r>
        <w:rPr>
          <w:lang w:val="en-US"/>
        </w:rPr>
        <w:t xml:space="preserve">meet_state_wpn </w:t>
      </w:r>
      <w:r>
        <w:rPr>
          <w:lang w:val="en-US"/>
        </w:rPr>
        <w:tab/>
        <w:t xml:space="preserve">= 50| </w:t>
      </w:r>
      <w:r>
        <w:rPr>
          <w:color w:val="008000"/>
          <w:lang w:val="en-US"/>
        </w:rPr>
        <w:t>hello</w:t>
      </w:r>
      <w:r>
        <w:rPr>
          <w:color w:val="000000"/>
          <w:lang w:val="en-US"/>
        </w:rPr>
        <w:t>@</w:t>
      </w:r>
      <w:r>
        <w:rPr>
          <w:color w:val="0000FF"/>
          <w:lang w:val="en-US"/>
        </w:rPr>
        <w:t>talk_hello</w:t>
      </w:r>
      <w:r>
        <w:rPr>
          <w:lang w:val="en-US"/>
        </w:rPr>
        <w:t xml:space="preserve">| 20| </w:t>
      </w:r>
      <w:r>
        <w:rPr>
          <w:color w:val="008000"/>
          <w:lang w:val="en-US"/>
        </w:rPr>
        <w:t>threat</w:t>
      </w:r>
      <w:r>
        <w:rPr>
          <w:color w:val="000000"/>
          <w:lang w:val="en-US"/>
        </w:rPr>
        <w:t>@</w:t>
      </w:r>
      <w:r>
        <w:rPr>
          <w:color w:val="0000FF"/>
          <w:lang w:val="en-US"/>
        </w:rPr>
        <w:t>threat_weap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victim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= 50| actor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victim_wpn </w:t>
      </w:r>
      <w:r>
        <w:rPr>
          <w:lang w:val="en-US"/>
        </w:rPr>
        <w:tab/>
      </w:r>
      <w:r>
        <w:rPr>
          <w:lang w:val="en-US"/>
        </w:rPr>
        <w:tab/>
        <w:t>= 50| actor</w:t>
      </w:r>
    </w:p>
    <w:p w:rsidR="00000000" w:rsidRDefault="00EC4849">
      <w:pPr>
        <w:rPr>
          <w:lang w:val="en-US"/>
        </w:rPr>
      </w:pPr>
      <w:r>
        <w:rPr>
          <w:lang w:val="en-US"/>
        </w:rPr>
        <w:t>use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= true</w:t>
      </w:r>
    </w:p>
    <w:p w:rsidR="00000000" w:rsidRDefault="00EC4849">
      <w:pPr>
        <w:rPr>
          <w:lang w:val="en-US"/>
        </w:rPr>
      </w:pPr>
      <w:r>
        <w:rPr>
          <w:lang w:val="en-US"/>
        </w:rPr>
        <w:t>use</w:t>
      </w:r>
      <w:r>
        <w:t>_</w:t>
      </w:r>
      <w:r>
        <w:rPr>
          <w:lang w:val="en-US"/>
        </w:rPr>
        <w:t>wpn</w:t>
      </w:r>
      <w:r>
        <w:tab/>
      </w:r>
      <w:r>
        <w:tab/>
        <w:t xml:space="preserve">= </w:t>
      </w:r>
      <w:r>
        <w:rPr>
          <w:lang w:val="en-US"/>
        </w:rPr>
        <w:t>false</w:t>
      </w:r>
    </w:p>
    <w:p w:rsidR="00000000" w:rsidRDefault="00EC4849"/>
    <w:p w:rsidR="00000000" w:rsidRDefault="00EC4849">
      <w:pPr>
        <w:rPr>
          <w:b/>
        </w:rPr>
      </w:pPr>
      <w:r>
        <w:rPr>
          <w:b/>
        </w:rPr>
        <w:lastRenderedPageBreak/>
        <w:t>Ситуация 2</w:t>
      </w:r>
    </w:p>
    <w:p w:rsidR="00000000" w:rsidRDefault="00EC4849">
      <w:r>
        <w:rPr>
          <w:b/>
        </w:rPr>
        <w:tab/>
      </w:r>
      <w:r>
        <w:t>Сталкер завидя нас просит убрать оружие. После этого подходит и заговари</w:t>
      </w:r>
      <w:r>
        <w:t>вает с нами. Если мы начинаем уходить от него или достаем оружие – начинает нас стрелять.</w:t>
      </w:r>
    </w:p>
    <w:p w:rsidR="00000000" w:rsidRDefault="00EC4849"/>
    <w:p w:rsidR="00000000" w:rsidRDefault="00EC4849">
      <w:pPr>
        <w:rPr>
          <w:lang w:val="en-US"/>
        </w:rPr>
      </w:pPr>
      <w:r>
        <w:rPr>
          <w:lang w:val="en-US"/>
        </w:rPr>
        <w:t>[meet]</w:t>
      </w:r>
    </w:p>
    <w:p w:rsidR="00000000" w:rsidRDefault="00EC4849">
      <w:pPr>
        <w:rPr>
          <w:color w:val="0000FF"/>
          <w:lang w:val="en-US"/>
        </w:rPr>
      </w:pPr>
      <w:r>
        <w:rPr>
          <w:lang w:val="en-US"/>
        </w:rPr>
        <w:t>meet_state</w:t>
      </w:r>
      <w:r>
        <w:rPr>
          <w:lang w:val="en-US"/>
        </w:rPr>
        <w:tab/>
      </w:r>
      <w:r>
        <w:rPr>
          <w:lang w:val="en-US"/>
        </w:rPr>
        <w:tab/>
        <w:t xml:space="preserve">= 50| {+info} </w:t>
      </w:r>
      <w:r>
        <w:rPr>
          <w:color w:val="008000"/>
          <w:lang w:val="en-US"/>
        </w:rPr>
        <w:t>threat_fire</w:t>
      </w:r>
      <w:r>
        <w:rPr>
          <w:lang w:val="en-US"/>
        </w:rPr>
        <w:t xml:space="preserve"> %=killactor%, </w:t>
      </w:r>
      <w:r>
        <w:rPr>
          <w:color w:val="008000"/>
          <w:lang w:val="en-US"/>
        </w:rPr>
        <w:t>walk</w:t>
      </w:r>
      <w:r>
        <w:rPr>
          <w:lang w:val="en-US"/>
        </w:rPr>
        <w:t xml:space="preserve">@ {+info} </w:t>
      </w:r>
      <w:r>
        <w:rPr>
          <w:color w:val="0000FF"/>
          <w:lang w:val="en-US"/>
        </w:rPr>
        <w:t>talk_abuse</w:t>
      </w:r>
      <w:r>
        <w:rPr>
          <w:lang w:val="en-US"/>
        </w:rPr>
        <w:t xml:space="preserve">, </w:t>
      </w:r>
      <w:r>
        <w:rPr>
          <w:color w:val="0000FF"/>
          <w:lang w:val="en-US"/>
        </w:rPr>
        <w:t>wait</w:t>
      </w:r>
      <w:r>
        <w:rPr>
          <w:lang w:val="en-US"/>
        </w:rPr>
        <w:t xml:space="preserve"> | 10 | </w:t>
      </w:r>
      <w:r>
        <w:rPr>
          <w:color w:val="008000"/>
          <w:lang w:val="en-US"/>
        </w:rPr>
        <w:t>walk</w:t>
      </w:r>
      <w:r>
        <w:rPr>
          <w:lang w:val="en-US"/>
        </w:rPr>
        <w:t xml:space="preserve"> %+info%; </w:t>
      </w:r>
      <w:r>
        <w:rPr>
          <w:color w:val="0000FF"/>
          <w:lang w:val="en-US"/>
        </w:rPr>
        <w:t xml:space="preserve">wait </w:t>
      </w:r>
      <w:r>
        <w:rPr>
          <w:color w:val="000000"/>
          <w:lang w:val="en-US"/>
        </w:rPr>
        <w:t xml:space="preserve">| 2 | </w:t>
      </w:r>
      <w:r>
        <w:rPr>
          <w:color w:val="008000"/>
          <w:lang w:val="en-US"/>
        </w:rPr>
        <w:t>threat</w:t>
      </w:r>
      <w:r>
        <w:rPr>
          <w:color w:val="000000"/>
          <w:lang w:val="en-US"/>
        </w:rPr>
        <w:t>;</w:t>
      </w:r>
      <w:r>
        <w:rPr>
          <w:color w:val="0000FF"/>
          <w:lang w:val="en-US"/>
        </w:rPr>
        <w:t>state</w:t>
      </w:r>
    </w:p>
    <w:p w:rsidR="00000000" w:rsidRDefault="00EC4849">
      <w:pPr>
        <w:rPr>
          <w:color w:val="0000FF"/>
          <w:lang w:val="en-US"/>
        </w:rPr>
      </w:pPr>
      <w:r>
        <w:rPr>
          <w:lang w:val="en-US"/>
        </w:rPr>
        <w:t xml:space="preserve">meet_state_wpn </w:t>
      </w:r>
      <w:r>
        <w:rPr>
          <w:lang w:val="en-US"/>
        </w:rPr>
        <w:tab/>
        <w:t xml:space="preserve">= 50| {+info} </w:t>
      </w:r>
      <w:r>
        <w:rPr>
          <w:color w:val="008000"/>
          <w:lang w:val="en-US"/>
        </w:rPr>
        <w:t>threat_fire</w:t>
      </w:r>
      <w:r>
        <w:rPr>
          <w:lang w:val="en-US"/>
        </w:rPr>
        <w:t xml:space="preserve"> %=killactor%, </w:t>
      </w:r>
      <w:r>
        <w:rPr>
          <w:color w:val="008000"/>
          <w:lang w:val="en-US"/>
        </w:rPr>
        <w:t>threat</w:t>
      </w:r>
      <w:r>
        <w:rPr>
          <w:lang w:val="en-US"/>
        </w:rPr>
        <w:t xml:space="preserve">@ {+info} </w:t>
      </w:r>
      <w:r>
        <w:rPr>
          <w:color w:val="0000FF"/>
          <w:lang w:val="en-US"/>
        </w:rPr>
        <w:t>talk_abuse</w:t>
      </w:r>
      <w:r>
        <w:rPr>
          <w:lang w:val="en-US"/>
        </w:rPr>
        <w:t xml:space="preserve">, </w:t>
      </w:r>
      <w:r>
        <w:rPr>
          <w:color w:val="0000FF"/>
          <w:lang w:val="en-US"/>
        </w:rPr>
        <w:t>wait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victim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= 50| actor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victim_wpn </w:t>
      </w:r>
      <w:r>
        <w:rPr>
          <w:lang w:val="en-US"/>
        </w:rPr>
        <w:tab/>
      </w:r>
      <w:r>
        <w:rPr>
          <w:lang w:val="en-US"/>
        </w:rPr>
        <w:tab/>
        <w:t>= 50| actor</w:t>
      </w:r>
    </w:p>
    <w:p w:rsidR="00000000" w:rsidRDefault="00EC4849">
      <w:pPr>
        <w:rPr>
          <w:lang w:val="en-US"/>
        </w:rPr>
      </w:pPr>
      <w:r>
        <w:rPr>
          <w:lang w:val="en-US"/>
        </w:rPr>
        <w:t>use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= {-info2} self, false</w:t>
      </w:r>
    </w:p>
    <w:p w:rsidR="00000000" w:rsidRDefault="00EC4849">
      <w:pPr>
        <w:rPr>
          <w:lang w:val="en-US"/>
        </w:rPr>
      </w:pPr>
      <w:r>
        <w:rPr>
          <w:lang w:val="en-US"/>
        </w:rPr>
        <w:t>use</w:t>
      </w:r>
      <w:r>
        <w:t>_</w:t>
      </w:r>
      <w:r>
        <w:rPr>
          <w:lang w:val="en-US"/>
        </w:rPr>
        <w:t>wpn</w:t>
      </w:r>
      <w:r>
        <w:tab/>
      </w:r>
      <w:r>
        <w:tab/>
        <w:t xml:space="preserve">= </w:t>
      </w:r>
      <w:r>
        <w:rPr>
          <w:lang w:val="en-US"/>
        </w:rPr>
        <w:t>false</w:t>
      </w:r>
    </w:p>
    <w:p w:rsidR="00000000" w:rsidRDefault="00EC4849"/>
    <w:p w:rsidR="00000000" w:rsidRDefault="00EC4849">
      <w:r>
        <w:t xml:space="preserve">Здесь: </w:t>
      </w:r>
      <w:r>
        <w:rPr>
          <w:lang w:val="en-US"/>
        </w:rPr>
        <w:t>info</w:t>
      </w:r>
      <w:r>
        <w:t xml:space="preserve"> – инфоропшн, который указывает что мы уже опустили оружие и были достаточно близко к НПС</w:t>
      </w:r>
    </w:p>
    <w:p w:rsidR="00000000" w:rsidRDefault="00EC4849">
      <w:r>
        <w:rPr>
          <w:lang w:val="en-US"/>
        </w:rPr>
        <w:t>In</w:t>
      </w:r>
      <w:r>
        <w:rPr>
          <w:lang w:val="en-US"/>
        </w:rPr>
        <w:t>fo</w:t>
      </w:r>
      <w:r>
        <w:t>2 – инфопоршн, который устанавливается в диалоге и говорит что персонаж уже сказал нам все, что хотел.</w:t>
      </w:r>
    </w:p>
    <w:p w:rsidR="00000000" w:rsidRDefault="00EC4849">
      <w:r>
        <w:rPr>
          <w:lang w:val="en-US"/>
        </w:rPr>
        <w:t>Killactor</w:t>
      </w:r>
      <w:r>
        <w:t xml:space="preserve"> – функция в </w:t>
      </w:r>
      <w:r>
        <w:rPr>
          <w:lang w:val="en-US"/>
        </w:rPr>
        <w:t>xr</w:t>
      </w:r>
      <w:r>
        <w:t>_</w:t>
      </w:r>
      <w:r>
        <w:rPr>
          <w:lang w:val="en-US"/>
        </w:rPr>
        <w:t>effects</w:t>
      </w:r>
      <w:r>
        <w:t xml:space="preserve"> которая обижает НПС на игрока.</w:t>
      </w:r>
    </w:p>
    <w:p w:rsidR="00000000" w:rsidRDefault="00EC4849"/>
    <w:p w:rsidR="00000000" w:rsidRDefault="00EC4849">
      <w:pPr>
        <w:rPr>
          <w:b/>
        </w:rPr>
      </w:pPr>
      <w:r>
        <w:rPr>
          <w:b/>
        </w:rPr>
        <w:t>Ситуация 3</w:t>
      </w:r>
    </w:p>
    <w:p w:rsidR="00000000" w:rsidRDefault="00EC4849">
      <w:r>
        <w:rPr>
          <w:b/>
        </w:rPr>
        <w:tab/>
      </w:r>
      <w:r>
        <w:t>Персонаж ходит по патрульному пути на заставе лагеря. Если игрок имеет доп</w:t>
      </w:r>
      <w:r>
        <w:t>уск в лагерь – пропускает его и здоровается, иначе сперва отпугивает, а если игрок пробрался в лагерь – то обижается на него. При этом диалог зависит от того, имеет игрок допуск в лагерь или нет.</w:t>
      </w:r>
    </w:p>
    <w:p w:rsidR="00000000" w:rsidRDefault="00EC4849"/>
    <w:p w:rsidR="00000000" w:rsidRDefault="00EC4849">
      <w:pPr>
        <w:rPr>
          <w:lang w:val="en-US"/>
        </w:rPr>
      </w:pPr>
      <w:r>
        <w:rPr>
          <w:lang w:val="en-US"/>
        </w:rPr>
        <w:t>[camper]</w:t>
      </w:r>
    </w:p>
    <w:p w:rsidR="00000000" w:rsidRDefault="00EC4849">
      <w:pPr>
        <w:rPr>
          <w:lang w:val="en-US"/>
        </w:rPr>
      </w:pPr>
      <w:r>
        <w:rPr>
          <w:lang w:val="en-US"/>
        </w:rPr>
        <w:t>path_walk = path_walk</w:t>
      </w:r>
    </w:p>
    <w:p w:rsidR="00000000" w:rsidRDefault="00EC4849">
      <w:pPr>
        <w:rPr>
          <w:lang w:val="en-US"/>
        </w:rPr>
      </w:pPr>
      <w:r>
        <w:rPr>
          <w:lang w:val="en-US"/>
        </w:rPr>
        <w:t>path_look = path_look</w:t>
      </w:r>
    </w:p>
    <w:p w:rsidR="00000000" w:rsidRDefault="00EC4849">
      <w:pPr>
        <w:rPr>
          <w:lang w:val="en-US"/>
        </w:rPr>
      </w:pPr>
      <w:r>
        <w:rPr>
          <w:lang w:val="en-US"/>
        </w:rPr>
        <w:t>meet =</w:t>
      </w:r>
      <w:r>
        <w:rPr>
          <w:lang w:val="en-US"/>
        </w:rPr>
        <w:t xml:space="preserve"> meet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rPr>
          <w:lang w:val="en-US"/>
        </w:rPr>
        <w:t>[meet]</w:t>
      </w:r>
    </w:p>
    <w:p w:rsidR="00000000" w:rsidRDefault="00EC4849">
      <w:pPr>
        <w:rPr>
          <w:color w:val="0000FF"/>
          <w:lang w:val="en-US"/>
        </w:rPr>
      </w:pPr>
      <w:r>
        <w:rPr>
          <w:lang w:val="en-US"/>
        </w:rPr>
        <w:t xml:space="preserve">meet_state </w:t>
      </w:r>
      <w:r>
        <w:rPr>
          <w:lang w:val="en-US"/>
        </w:rPr>
        <w:tab/>
      </w:r>
      <w:r>
        <w:rPr>
          <w:lang w:val="en-US"/>
        </w:rPr>
        <w:tab/>
        <w:t xml:space="preserve">= 30| {+info} </w:t>
      </w:r>
      <w:r>
        <w:rPr>
          <w:color w:val="008000"/>
          <w:lang w:val="en-US"/>
        </w:rPr>
        <w:t>wait</w:t>
      </w:r>
      <w:r>
        <w:rPr>
          <w:lang w:val="en-US"/>
        </w:rPr>
        <w:t xml:space="preserve">, </w:t>
      </w:r>
      <w:r>
        <w:rPr>
          <w:color w:val="008000"/>
          <w:lang w:val="en-US"/>
        </w:rPr>
        <w:t>threat</w:t>
      </w:r>
      <w:r>
        <w:rPr>
          <w:lang w:val="en-US"/>
        </w:rPr>
        <w:t xml:space="preserve">@ {+info} </w:t>
      </w:r>
      <w:r>
        <w:rPr>
          <w:color w:val="0000FF"/>
          <w:lang w:val="en-US"/>
        </w:rPr>
        <w:t>talk_hello</w:t>
      </w:r>
      <w:r>
        <w:rPr>
          <w:lang w:val="en-US"/>
        </w:rPr>
        <w:t xml:space="preserve">, </w:t>
      </w:r>
      <w:r>
        <w:rPr>
          <w:color w:val="0000FF"/>
          <w:lang w:val="en-US"/>
        </w:rPr>
        <w:t>threat_back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meet_state_wpn </w:t>
      </w:r>
      <w:r>
        <w:rPr>
          <w:lang w:val="en-US"/>
        </w:rPr>
        <w:tab/>
        <w:t xml:space="preserve">= 30| {+info} </w:t>
      </w:r>
      <w:r>
        <w:rPr>
          <w:color w:val="008000"/>
          <w:lang w:val="en-US"/>
        </w:rPr>
        <w:t>wait</w:t>
      </w:r>
      <w:r>
        <w:rPr>
          <w:lang w:val="en-US"/>
        </w:rPr>
        <w:t xml:space="preserve">, </w:t>
      </w:r>
      <w:r>
        <w:rPr>
          <w:color w:val="008000"/>
          <w:lang w:val="en-US"/>
        </w:rPr>
        <w:t>threat</w:t>
      </w:r>
      <w:r>
        <w:rPr>
          <w:lang w:val="en-US"/>
        </w:rPr>
        <w:t xml:space="preserve">@ {+info} </w:t>
      </w:r>
      <w:r>
        <w:rPr>
          <w:color w:val="0000FF"/>
          <w:lang w:val="en-US"/>
        </w:rPr>
        <w:t>talk_hello</w:t>
      </w:r>
      <w:r>
        <w:rPr>
          <w:lang w:val="en-US"/>
        </w:rPr>
        <w:t xml:space="preserve">, </w:t>
      </w:r>
      <w:r>
        <w:rPr>
          <w:color w:val="0000FF"/>
          <w:lang w:val="en-US"/>
        </w:rPr>
        <w:t>threat_back</w:t>
      </w:r>
      <w:r>
        <w:rPr>
          <w:lang w:val="en-US"/>
        </w:rPr>
        <w:t xml:space="preserve"> 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victim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= 30| actor</w:t>
      </w:r>
    </w:p>
    <w:p w:rsidR="00000000" w:rsidRDefault="00EC4849">
      <w:pPr>
        <w:rPr>
          <w:lang w:val="en-US"/>
        </w:rPr>
      </w:pPr>
      <w:r>
        <w:rPr>
          <w:lang w:val="en-US"/>
        </w:rPr>
        <w:t xml:space="preserve">victim_wpn </w:t>
      </w:r>
      <w:r>
        <w:rPr>
          <w:lang w:val="en-US"/>
        </w:rPr>
        <w:tab/>
      </w:r>
      <w:r>
        <w:rPr>
          <w:lang w:val="en-US"/>
        </w:rPr>
        <w:tab/>
        <w:t>= 30| actor</w:t>
      </w:r>
    </w:p>
    <w:p w:rsidR="00000000" w:rsidRDefault="00EC4849">
      <w:pPr>
        <w:rPr>
          <w:lang w:val="en-US"/>
        </w:rPr>
      </w:pPr>
      <w:r>
        <w:rPr>
          <w:lang w:val="en-US"/>
        </w:rPr>
        <w:t>use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= true</w:t>
      </w:r>
    </w:p>
    <w:p w:rsidR="00000000" w:rsidRDefault="00EC4849">
      <w:pPr>
        <w:rPr>
          <w:lang w:val="en-US"/>
        </w:rPr>
      </w:pPr>
      <w:r>
        <w:rPr>
          <w:lang w:val="en-US"/>
        </w:rPr>
        <w:t>use_wpn</w:t>
      </w:r>
      <w:r>
        <w:rPr>
          <w:lang w:val="en-US"/>
        </w:rPr>
        <w:tab/>
      </w:r>
      <w:r>
        <w:rPr>
          <w:lang w:val="en-US"/>
        </w:rPr>
        <w:tab/>
        <w:t>= true</w:t>
      </w:r>
    </w:p>
    <w:p w:rsidR="00000000" w:rsidRDefault="00EC4849">
      <w:pPr>
        <w:rPr>
          <w:color w:val="0000FF"/>
          <w:lang w:val="en-US"/>
        </w:rPr>
      </w:pPr>
      <w:r>
        <w:rPr>
          <w:lang w:val="en-US"/>
        </w:rPr>
        <w:t>zone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= warnzon</w:t>
      </w:r>
      <w:r>
        <w:rPr>
          <w:lang w:val="en-US"/>
        </w:rPr>
        <w:t xml:space="preserve">e| {-info} </w:t>
      </w:r>
      <w:r>
        <w:rPr>
          <w:color w:val="008000"/>
          <w:lang w:val="en-US"/>
        </w:rPr>
        <w:t>threat</w:t>
      </w:r>
      <w:r>
        <w:rPr>
          <w:lang w:val="en-US"/>
        </w:rPr>
        <w:t xml:space="preserve">@ {-info} </w:t>
      </w:r>
      <w:r>
        <w:rPr>
          <w:color w:val="0000FF"/>
          <w:lang w:val="en-US"/>
        </w:rPr>
        <w:t>threat_back</w:t>
      </w:r>
      <w:r>
        <w:rPr>
          <w:lang w:val="en-US"/>
        </w:rPr>
        <w:t>|kampzone| {-info} true@</w:t>
      </w:r>
      <w:r>
        <w:rPr>
          <w:lang w:val="en-GB"/>
        </w:rPr>
        <w:t xml:space="preserve"> </w:t>
      </w:r>
      <w:r>
        <w:rPr>
          <w:lang w:val="en-US"/>
        </w:rPr>
        <w:t xml:space="preserve">{-info} </w:t>
      </w:r>
      <w:r>
        <w:rPr>
          <w:color w:val="0000FF"/>
          <w:lang w:val="en-US"/>
        </w:rPr>
        <w:t>talk_abuse</w:t>
      </w:r>
    </w:p>
    <w:p w:rsidR="00000000" w:rsidRDefault="00EC4849">
      <w:pPr>
        <w:rPr>
          <w:lang w:val="en-US"/>
        </w:rPr>
      </w:pPr>
      <w:r>
        <w:rPr>
          <w:lang w:val="en-US"/>
        </w:rPr>
        <w:t>meet_dialog</w:t>
      </w:r>
      <w:r>
        <w:rPr>
          <w:lang w:val="en-US"/>
        </w:rPr>
        <w:tab/>
      </w:r>
      <w:r>
        <w:rPr>
          <w:lang w:val="en-US"/>
        </w:rPr>
        <w:tab/>
        <w:t>= {+info} dialog1, dialog2</w:t>
      </w:r>
    </w:p>
    <w:p w:rsidR="00000000" w:rsidRDefault="00EC4849">
      <w:pPr>
        <w:rPr>
          <w:lang w:val="en-US"/>
        </w:rPr>
      </w:pPr>
    </w:p>
    <w:p w:rsidR="00000000" w:rsidRDefault="00EC4849">
      <w:pPr>
        <w:rPr>
          <w:lang w:val="en-US"/>
        </w:rPr>
      </w:pPr>
      <w:r>
        <w:t>Здесь</w:t>
      </w:r>
      <w:r>
        <w:rPr>
          <w:lang w:val="en-US"/>
        </w:rPr>
        <w:t>:</w:t>
      </w:r>
    </w:p>
    <w:p w:rsidR="00000000" w:rsidRDefault="00EC4849">
      <w:r>
        <w:rPr>
          <w:lang w:val="en-US"/>
        </w:rPr>
        <w:t>True</w:t>
      </w:r>
      <w:r>
        <w:t xml:space="preserve"> – вместо анимации, атаковать игрока.</w:t>
      </w:r>
    </w:p>
    <w:p w:rsidR="00000000" w:rsidRDefault="00EC4849">
      <w:r>
        <w:rPr>
          <w:lang w:val="en-US"/>
        </w:rPr>
        <w:t>Info</w:t>
      </w:r>
      <w:r>
        <w:t xml:space="preserve"> – Инфопоршн, который говорит что мы имеем допуск к лагерю</w:t>
      </w:r>
    </w:p>
    <w:p w:rsidR="00000000" w:rsidRDefault="00EC4849">
      <w:r>
        <w:rPr>
          <w:lang w:val="en-US"/>
        </w:rPr>
        <w:t>Warnzone</w:t>
      </w:r>
      <w:r>
        <w:t xml:space="preserve"> – рестриктор</w:t>
      </w:r>
      <w:r>
        <w:t>, в котором нас предупреждают</w:t>
      </w:r>
    </w:p>
    <w:p w:rsidR="00000000" w:rsidRDefault="00EC4849">
      <w:r>
        <w:rPr>
          <w:lang w:val="en-US"/>
        </w:rPr>
        <w:t>Kampzone</w:t>
      </w:r>
      <w:r>
        <w:t xml:space="preserve"> – рестриктор, в котором нас убивают</w:t>
      </w:r>
    </w:p>
    <w:p w:rsidR="00000000" w:rsidRDefault="00EC4849">
      <w:r>
        <w:rPr>
          <w:lang w:val="en-US"/>
        </w:rPr>
        <w:t>Dialog</w:t>
      </w:r>
      <w:r>
        <w:t>1 – стартовый диалог НПС, если мы имеем допуск в лагерь</w:t>
      </w:r>
    </w:p>
    <w:p w:rsidR="00000000" w:rsidRDefault="00EC4849">
      <w:r>
        <w:rPr>
          <w:lang w:val="en-US"/>
        </w:rPr>
        <w:t>Dialog</w:t>
      </w:r>
      <w:r>
        <w:t>2 – стартовый диалог НПС, если мы не имеем допуск в лагерь.</w:t>
      </w:r>
    </w:p>
    <w:p w:rsidR="00000000" w:rsidRDefault="00EC4849">
      <w:r>
        <w:t>Дефолтные настройки:</w:t>
      </w:r>
    </w:p>
    <w:p w:rsidR="00000000" w:rsidRDefault="00EC4849">
      <w:r>
        <w:tab/>
        <w:t>По дефолту встреча настроена со</w:t>
      </w:r>
      <w:r>
        <w:t xml:space="preserve"> следующими параметрами:</w:t>
      </w:r>
    </w:p>
    <w:p w:rsidR="00000000" w:rsidRDefault="00EC4849"/>
    <w:p w:rsidR="00000000" w:rsidRDefault="00EC4849">
      <w:pPr>
        <w:autoSpaceDE w:val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>meet_state</w:t>
      </w:r>
      <w:r>
        <w:rPr>
          <w:rFonts w:ascii="Courier New" w:hAnsi="Courier New" w:cs="Courier New"/>
          <w:sz w:val="20"/>
          <w:szCs w:val="20"/>
          <w:lang w:val="en-GB"/>
        </w:rPr>
        <w:tab/>
      </w:r>
      <w:r>
        <w:rPr>
          <w:rFonts w:ascii="Courier New" w:hAnsi="Courier New" w:cs="Courier New"/>
          <w:sz w:val="20"/>
          <w:szCs w:val="20"/>
          <w:lang w:val="en-GB"/>
        </w:rPr>
        <w:tab/>
        <w:t>= 30|hello@hail|20|wait@wait</w:t>
      </w:r>
    </w:p>
    <w:p w:rsidR="00000000" w:rsidRDefault="00EC4849">
      <w:pPr>
        <w:autoSpaceDE w:val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ab/>
      </w:r>
      <w:r>
        <w:rPr>
          <w:rFonts w:ascii="Courier New" w:hAnsi="Courier New" w:cs="Courier New"/>
          <w:sz w:val="20"/>
          <w:szCs w:val="20"/>
          <w:lang w:val="en-GB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>meet_state_wpn</w:t>
      </w:r>
      <w:r>
        <w:rPr>
          <w:rFonts w:ascii="Courier New" w:hAnsi="Courier New" w:cs="Courier New"/>
          <w:sz w:val="20"/>
          <w:szCs w:val="20"/>
          <w:lang w:val="en-GB"/>
        </w:rPr>
        <w:tab/>
        <w:t>= 30|backoff@threat_weap</w:t>
      </w:r>
    </w:p>
    <w:p w:rsidR="00000000" w:rsidRDefault="00EC4849">
      <w:pPr>
        <w:autoSpaceDE w:val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ab/>
      </w:r>
      <w:r>
        <w:rPr>
          <w:rFonts w:ascii="Courier New" w:hAnsi="Courier New" w:cs="Courier New"/>
          <w:sz w:val="20"/>
          <w:szCs w:val="20"/>
          <w:lang w:val="en-GB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>victim</w:t>
      </w:r>
      <w:r>
        <w:rPr>
          <w:rFonts w:ascii="Courier New" w:hAnsi="Courier New" w:cs="Courier New"/>
          <w:sz w:val="20"/>
          <w:szCs w:val="20"/>
          <w:lang w:val="en-GB"/>
        </w:rPr>
        <w:tab/>
      </w:r>
      <w:r>
        <w:rPr>
          <w:rFonts w:ascii="Courier New" w:hAnsi="Courier New" w:cs="Courier New"/>
          <w:sz w:val="20"/>
          <w:szCs w:val="20"/>
          <w:lang w:val="en-GB"/>
        </w:rPr>
        <w:tab/>
        <w:t>= 30|actor</w:t>
      </w:r>
    </w:p>
    <w:p w:rsidR="00000000" w:rsidRDefault="00EC4849">
      <w:pPr>
        <w:autoSpaceDE w:val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ab/>
      </w:r>
      <w:r>
        <w:rPr>
          <w:rFonts w:ascii="Courier New" w:hAnsi="Courier New" w:cs="Courier New"/>
          <w:sz w:val="20"/>
          <w:szCs w:val="20"/>
          <w:lang w:val="en-GB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>victim_wpn</w:t>
      </w:r>
      <w:r>
        <w:rPr>
          <w:rFonts w:ascii="Courier New" w:hAnsi="Courier New" w:cs="Courier New"/>
          <w:sz w:val="20"/>
          <w:szCs w:val="20"/>
          <w:lang w:val="en-GB"/>
        </w:rPr>
        <w:tab/>
      </w:r>
      <w:r>
        <w:rPr>
          <w:rFonts w:ascii="Courier New" w:hAnsi="Courier New" w:cs="Courier New"/>
          <w:sz w:val="20"/>
          <w:szCs w:val="20"/>
          <w:lang w:val="en-GB"/>
        </w:rPr>
        <w:tab/>
        <w:t>= 30|actor</w:t>
      </w:r>
    </w:p>
    <w:p w:rsidR="00000000" w:rsidRDefault="00EC4849">
      <w:pPr>
        <w:autoSpaceDE w:val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ab/>
      </w:r>
      <w:r>
        <w:rPr>
          <w:rFonts w:ascii="Courier New" w:hAnsi="Courier New" w:cs="Courier New"/>
          <w:sz w:val="20"/>
          <w:szCs w:val="20"/>
          <w:lang w:val="en-GB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>use</w:t>
      </w:r>
      <w:r>
        <w:rPr>
          <w:rFonts w:ascii="Courier New" w:hAnsi="Courier New" w:cs="Courier New"/>
          <w:sz w:val="20"/>
          <w:szCs w:val="20"/>
          <w:lang w:val="en-GB"/>
        </w:rPr>
        <w:tab/>
      </w:r>
      <w:r>
        <w:rPr>
          <w:rFonts w:ascii="Courier New" w:hAnsi="Courier New" w:cs="Courier New"/>
          <w:sz w:val="20"/>
          <w:szCs w:val="20"/>
          <w:lang w:val="en-GB"/>
        </w:rPr>
        <w:tab/>
      </w:r>
      <w:r>
        <w:rPr>
          <w:rFonts w:ascii="Courier New" w:hAnsi="Courier New" w:cs="Courier New"/>
          <w:sz w:val="20"/>
          <w:szCs w:val="20"/>
          <w:lang w:val="en-GB"/>
        </w:rPr>
        <w:tab/>
        <w:t>= true</w:t>
      </w:r>
    </w:p>
    <w:p w:rsidR="00000000" w:rsidRDefault="00EC4849">
      <w:pPr>
        <w:autoSpaceDE w:val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ab/>
      </w:r>
      <w:r>
        <w:rPr>
          <w:rFonts w:ascii="Courier New" w:hAnsi="Courier New" w:cs="Courier New"/>
          <w:sz w:val="20"/>
          <w:szCs w:val="20"/>
          <w:lang w:val="en-GB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>use_wpn</w:t>
      </w:r>
      <w:r>
        <w:rPr>
          <w:rFonts w:ascii="Courier New" w:hAnsi="Courier New" w:cs="Courier New"/>
          <w:sz w:val="20"/>
          <w:szCs w:val="20"/>
          <w:lang w:val="en-GB"/>
        </w:rPr>
        <w:tab/>
      </w:r>
      <w:r>
        <w:rPr>
          <w:rFonts w:ascii="Courier New" w:hAnsi="Courier New" w:cs="Courier New"/>
          <w:sz w:val="20"/>
          <w:szCs w:val="20"/>
          <w:lang w:val="en-GB"/>
        </w:rPr>
        <w:tab/>
        <w:t>= false</w:t>
      </w:r>
    </w:p>
    <w:p w:rsidR="00000000" w:rsidRDefault="00EC4849">
      <w:pPr>
        <w:autoSpaceDE w:val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ab/>
      </w:r>
      <w:r>
        <w:rPr>
          <w:rFonts w:ascii="Courier New" w:hAnsi="Courier New" w:cs="Courier New"/>
          <w:sz w:val="20"/>
          <w:szCs w:val="20"/>
          <w:lang w:val="en-GB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>syndata</w:t>
      </w:r>
      <w:r>
        <w:rPr>
          <w:rFonts w:ascii="Courier New" w:hAnsi="Courier New" w:cs="Courier New"/>
          <w:sz w:val="20"/>
          <w:szCs w:val="20"/>
          <w:lang w:val="en-GB"/>
        </w:rPr>
        <w:tab/>
      </w:r>
      <w:r>
        <w:rPr>
          <w:rFonts w:ascii="Courier New" w:hAnsi="Courier New" w:cs="Courier New"/>
          <w:sz w:val="20"/>
          <w:szCs w:val="20"/>
          <w:lang w:val="en-GB"/>
        </w:rPr>
        <w:tab/>
        <w:t>= hello@hail|backoff@threat_weap</w:t>
      </w:r>
    </w:p>
    <w:p w:rsidR="00000000" w:rsidRDefault="00EC4849">
      <w:pPr>
        <w:autoSpaceDE w:val="0"/>
        <w:rPr>
          <w:rFonts w:ascii="Courier New" w:hAnsi="Courier New" w:cs="Courier New"/>
          <w:sz w:val="20"/>
          <w:szCs w:val="20"/>
          <w:lang w:val="en-GB"/>
        </w:rPr>
      </w:pPr>
    </w:p>
    <w:p w:rsidR="00000000" w:rsidRDefault="00EC4849">
      <w:pPr>
        <w:autoSpaceDE w:val="0"/>
        <w:rPr>
          <w:rFonts w:ascii="Courier New" w:hAnsi="Courier New" w:cs="Courier New"/>
          <w:sz w:val="20"/>
          <w:szCs w:val="20"/>
          <w:lang w:val="en-US"/>
        </w:rPr>
      </w:pPr>
    </w:p>
    <w:p w:rsidR="00000000" w:rsidRDefault="00EC4849">
      <w:pPr>
        <w:autoSpaceDE w:val="0"/>
        <w:rPr>
          <w:color w:val="FF0000"/>
          <w:lang w:val="en-US"/>
        </w:rPr>
      </w:pPr>
      <w:r>
        <w:rPr>
          <w:color w:val="FF0000"/>
          <w:lang w:val="en-US"/>
        </w:rPr>
        <w:lastRenderedPageBreak/>
        <w:t>NB</w:t>
      </w:r>
      <w:r>
        <w:rPr>
          <w:color w:val="FF0000"/>
        </w:rPr>
        <w:t>: Если нужно, что</w:t>
      </w:r>
      <w:r>
        <w:rPr>
          <w:color w:val="FF0000"/>
        </w:rPr>
        <w:t xml:space="preserve">бы сталкер не разговаривал с игроком в данной секции, необходимо прописать ему </w:t>
      </w:r>
      <w:r>
        <w:rPr>
          <w:color w:val="FF0000"/>
          <w:lang w:val="en-US"/>
        </w:rPr>
        <w:t>meet</w:t>
      </w:r>
      <w:r>
        <w:rPr>
          <w:color w:val="FF0000"/>
        </w:rPr>
        <w:t xml:space="preserve"> = </w:t>
      </w:r>
      <w:r>
        <w:rPr>
          <w:color w:val="FF0000"/>
          <w:lang w:val="en-US"/>
        </w:rPr>
        <w:t>no</w:t>
      </w:r>
      <w:r>
        <w:rPr>
          <w:color w:val="FF0000"/>
        </w:rPr>
        <w:t>_</w:t>
      </w:r>
      <w:r>
        <w:rPr>
          <w:color w:val="FF0000"/>
          <w:lang w:val="en-US"/>
        </w:rPr>
        <w:t>meet</w:t>
      </w:r>
    </w:p>
    <w:p w:rsidR="00000000" w:rsidRDefault="00EC4849">
      <w:pPr>
        <w:autoSpaceDE w:val="0"/>
        <w:rPr>
          <w:rFonts w:ascii="Courier New" w:hAnsi="Courier New" w:cs="Courier New"/>
          <w:sz w:val="20"/>
          <w:szCs w:val="20"/>
        </w:rPr>
      </w:pPr>
    </w:p>
    <w:p w:rsidR="00000000" w:rsidRDefault="00EC4849">
      <w:pPr>
        <w:autoSpaceDE w:val="0"/>
        <w:rPr>
          <w:rFonts w:ascii="Courier New" w:hAnsi="Courier New" w:cs="Courier New"/>
          <w:sz w:val="20"/>
          <w:szCs w:val="20"/>
        </w:rPr>
      </w:pPr>
    </w:p>
    <w:p w:rsidR="00000000" w:rsidRDefault="00EC4849">
      <w:pPr>
        <w:pStyle w:val="2"/>
        <w:numPr>
          <w:ilvl w:val="1"/>
          <w:numId w:val="4"/>
        </w:numPr>
        <w:tabs>
          <w:tab w:val="left" w:pos="1065"/>
        </w:tabs>
      </w:pPr>
      <w:bookmarkStart w:id="75" w:name="_%D0%9E%D1%82%D0%BC%D0%B5%D1%82%D0%BA%D0"/>
      <w:bookmarkEnd w:id="75"/>
      <w:r>
        <w:t>Отметки на минимапе</w:t>
      </w:r>
    </w:p>
    <w:p w:rsidR="00000000" w:rsidRDefault="00EC4849">
      <w:pPr>
        <w:ind w:firstLine="540"/>
      </w:pPr>
      <w:r>
        <w:t>Появилась возможность не показывать сталкеров на минимапе и на карте (прятать синие и красные точки). Для этого в секции логики или в текуще</w:t>
      </w:r>
      <w:r>
        <w:t>й схеме указываем параметр: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[camper]</w:t>
      </w:r>
    </w:p>
    <w:p w:rsidR="00000000" w:rsidRDefault="00EC4849">
      <w:pPr>
        <w:ind w:firstLine="540"/>
      </w:pPr>
      <w:r>
        <w:t>show_spot = false (будучи в этой секции сталкер не показывается на карте)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[walker]</w:t>
      </w:r>
    </w:p>
    <w:p w:rsidR="00000000" w:rsidRDefault="00EC4849">
      <w:pPr>
        <w:ind w:firstLine="540"/>
      </w:pPr>
      <w:r>
        <w:t>show_spot = {+info1} false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Сталкер не будет показываться, если у игрока есть инфопоршн info1 и т.д.</w:t>
      </w:r>
    </w:p>
    <w:p w:rsidR="00000000" w:rsidRDefault="00EC4849">
      <w:pPr>
        <w:ind w:firstLine="540"/>
      </w:pPr>
    </w:p>
    <w:p w:rsidR="00000000" w:rsidRDefault="00EC4849">
      <w:pPr>
        <w:pStyle w:val="2"/>
        <w:numPr>
          <w:ilvl w:val="1"/>
          <w:numId w:val="4"/>
        </w:numPr>
        <w:tabs>
          <w:tab w:val="left" w:pos="1065"/>
        </w:tabs>
      </w:pPr>
      <w:bookmarkStart w:id="76" w:name="_%D0%9F%D0%B5%D1%80%D0%B5%D0%B4%D0%B0%D1"/>
      <w:bookmarkEnd w:id="76"/>
      <w:r>
        <w:t>Передача параметров в функции.</w:t>
      </w:r>
    </w:p>
    <w:p w:rsidR="00000000" w:rsidRDefault="00EC4849">
      <w:pPr>
        <w:ind w:left="360"/>
      </w:pPr>
      <w:r>
        <w:t>Н</w:t>
      </w:r>
      <w:r>
        <w:t>иже перечислен набор функций к которым можно обращаться из кастом даты и при этом передавать в них переменные.</w:t>
      </w:r>
    </w:p>
    <w:p w:rsidR="00000000" w:rsidRDefault="00EC4849">
      <w:pPr>
        <w:ind w:left="360"/>
      </w:pPr>
    </w:p>
    <w:p w:rsidR="00000000" w:rsidRDefault="00EC4849">
      <w:pPr>
        <w:ind w:left="360"/>
        <w:rPr>
          <w:color w:val="FF0000"/>
        </w:rPr>
      </w:pPr>
      <w:r>
        <w:rPr>
          <w:color w:val="FF0000"/>
          <w:lang w:val="en-US"/>
        </w:rPr>
        <w:t>NB</w:t>
      </w:r>
      <w:r>
        <w:rPr>
          <w:color w:val="FF0000"/>
        </w:rPr>
        <w:t xml:space="preserve">! Во всех функциях </w:t>
      </w:r>
      <w:r>
        <w:rPr>
          <w:color w:val="FF0000"/>
          <w:lang w:val="en-US"/>
        </w:rPr>
        <w:t>xr</w:t>
      </w:r>
      <w:r>
        <w:rPr>
          <w:color w:val="FF0000"/>
        </w:rPr>
        <w:t>_</w:t>
      </w:r>
      <w:r>
        <w:rPr>
          <w:color w:val="FF0000"/>
          <w:lang w:val="en-US"/>
        </w:rPr>
        <w:t>conditions</w:t>
      </w:r>
      <w:r>
        <w:rPr>
          <w:color w:val="FF0000"/>
        </w:rPr>
        <w:t xml:space="preserve"> и </w:t>
      </w:r>
      <w:r>
        <w:rPr>
          <w:color w:val="FF0000"/>
          <w:lang w:val="en-US"/>
        </w:rPr>
        <w:t>xr</w:t>
      </w:r>
      <w:r>
        <w:rPr>
          <w:color w:val="FF0000"/>
        </w:rPr>
        <w:t>_</w:t>
      </w:r>
      <w:r>
        <w:rPr>
          <w:color w:val="FF0000"/>
          <w:lang w:val="en-US"/>
        </w:rPr>
        <w:t>effects</w:t>
      </w:r>
      <w:r>
        <w:rPr>
          <w:color w:val="FF0000"/>
        </w:rPr>
        <w:t xml:space="preserve">, которые обращались к гулагам по имени, теперь можно использовать как имя, так и </w:t>
      </w:r>
      <w:r>
        <w:rPr>
          <w:color w:val="FF0000"/>
          <w:lang w:val="en-US"/>
        </w:rPr>
        <w:t>story</w:t>
      </w:r>
      <w:r>
        <w:rPr>
          <w:color w:val="FF0000"/>
        </w:rPr>
        <w:t xml:space="preserve"> </w:t>
      </w:r>
      <w:r>
        <w:rPr>
          <w:color w:val="FF0000"/>
          <w:lang w:val="en-US"/>
        </w:rPr>
        <w:t>id</w:t>
      </w:r>
      <w:r>
        <w:rPr>
          <w:color w:val="FF0000"/>
        </w:rPr>
        <w:t>. Приче</w:t>
      </w:r>
      <w:r>
        <w:rPr>
          <w:color w:val="FF0000"/>
        </w:rPr>
        <w:t xml:space="preserve">м если мы указываем имя, то использовать функцию можно только, когда гулаг находится в онлайне, а если мы вешаем на самрттеррейн </w:t>
      </w:r>
      <w:r>
        <w:rPr>
          <w:color w:val="FF0000"/>
          <w:lang w:val="en-US"/>
        </w:rPr>
        <w:t>story</w:t>
      </w:r>
      <w:r>
        <w:rPr>
          <w:color w:val="FF0000"/>
        </w:rPr>
        <w:t>_</w:t>
      </w:r>
      <w:r>
        <w:rPr>
          <w:color w:val="FF0000"/>
          <w:lang w:val="en-US"/>
        </w:rPr>
        <w:t>id</w:t>
      </w:r>
      <w:r>
        <w:rPr>
          <w:color w:val="FF0000"/>
        </w:rPr>
        <w:t>, то можем обращаться к гулагу и в оффлайне.</w:t>
      </w:r>
    </w:p>
    <w:p w:rsidR="00000000" w:rsidRDefault="00EC4849">
      <w:pPr>
        <w:ind w:left="360"/>
      </w:pPr>
    </w:p>
    <w:p w:rsidR="00000000" w:rsidRDefault="00EC4849">
      <w:pPr>
        <w:ind w:left="360"/>
      </w:pPr>
      <w:r>
        <w:t xml:space="preserve">Описание функций с параметрами присутствующих в xr_conditions и </w:t>
      </w:r>
      <w:r>
        <w:rPr>
          <w:lang w:val="en-US"/>
        </w:rPr>
        <w:t>xr</w:t>
      </w:r>
      <w:r>
        <w:t>_</w:t>
      </w:r>
      <w:r>
        <w:rPr>
          <w:lang w:val="en-US"/>
        </w:rPr>
        <w:t>effect</w:t>
      </w:r>
      <w:r>
        <w:rPr>
          <w:lang w:val="en-US"/>
        </w:rPr>
        <w:t>s</w:t>
      </w:r>
      <w:r>
        <w:t>.</w:t>
      </w:r>
    </w:p>
    <w:p w:rsidR="00000000" w:rsidRDefault="00EC4849">
      <w:pPr>
        <w:ind w:left="360"/>
      </w:pPr>
    </w:p>
    <w:p w:rsidR="00000000" w:rsidRDefault="00EC4849">
      <w:pPr>
        <w:ind w:left="360"/>
      </w:pPr>
      <w:r>
        <w:t>---------------------------------------------------------------------</w:t>
      </w:r>
    </w:p>
    <w:p w:rsidR="00000000" w:rsidRDefault="00EC4849">
      <w:pPr>
        <w:ind w:left="360"/>
      </w:pPr>
      <w:r>
        <w:rPr>
          <w:lang w:val="en-US"/>
        </w:rPr>
        <w:t>xr</w:t>
      </w:r>
      <w:r>
        <w:t>_</w:t>
      </w:r>
      <w:r>
        <w:rPr>
          <w:lang w:val="en-US"/>
        </w:rPr>
        <w:t>conditions</w:t>
      </w:r>
      <w:r>
        <w:t>:</w:t>
      </w:r>
    </w:p>
    <w:p w:rsidR="00000000" w:rsidRDefault="00EC4849">
      <w:pPr>
        <w:ind w:left="360"/>
      </w:pPr>
    </w:p>
    <w:p w:rsidR="00000000" w:rsidRDefault="00EC4849">
      <w:pPr>
        <w:ind w:left="360"/>
      </w:pPr>
      <w:r>
        <w:rPr>
          <w:b/>
          <w:lang w:val="en-US"/>
        </w:rPr>
        <w:t>fighting</w:t>
      </w:r>
      <w:r>
        <w:rPr>
          <w:b/>
        </w:rPr>
        <w:t>_</w:t>
      </w:r>
      <w:r>
        <w:rPr>
          <w:b/>
          <w:lang w:val="en-US"/>
        </w:rPr>
        <w:t>dist</w:t>
      </w:r>
      <w:r>
        <w:rPr>
          <w:b/>
        </w:rPr>
        <w:t>_</w:t>
      </w:r>
      <w:r>
        <w:rPr>
          <w:b/>
          <w:lang w:val="en-US"/>
        </w:rPr>
        <w:t>ge</w:t>
      </w:r>
      <w:r>
        <w:rPr>
          <w:b/>
        </w:rPr>
        <w:t>(</w:t>
      </w:r>
      <w:r>
        <w:rPr>
          <w:b/>
          <w:lang w:val="en-US"/>
        </w:rPr>
        <w:t>p</w:t>
      </w:r>
      <w:r>
        <w:rPr>
          <w:b/>
        </w:rPr>
        <w:t>)</w:t>
      </w:r>
      <w:r>
        <w:t xml:space="preserve"> – универсальная функция для </w:t>
      </w:r>
      <w:r>
        <w:rPr>
          <w:lang w:val="en-US"/>
        </w:rPr>
        <w:t>combat</w:t>
      </w:r>
      <w:r>
        <w:t>_</w:t>
      </w:r>
      <w:r>
        <w:rPr>
          <w:lang w:val="en-US"/>
        </w:rPr>
        <w:t>ignore</w:t>
      </w:r>
      <w:r>
        <w:t>, проверка расстояния для игрока</w:t>
      </w:r>
    </w:p>
    <w:p w:rsidR="00000000" w:rsidRDefault="00EC4849">
      <w:pPr>
        <w:ind w:left="360"/>
      </w:pPr>
      <w:r>
        <w:t>(в метрах)</w:t>
      </w:r>
    </w:p>
    <w:p w:rsidR="00000000" w:rsidRDefault="00EC4849">
      <w:pPr>
        <w:ind w:left="360"/>
      </w:pPr>
    </w:p>
    <w:p w:rsidR="00000000" w:rsidRDefault="00EC4849">
      <w:pPr>
        <w:ind w:left="360"/>
      </w:pPr>
      <w:r>
        <w:rPr>
          <w:b/>
          <w:lang w:val="en-US"/>
        </w:rPr>
        <w:t>distance</w:t>
      </w:r>
      <w:r>
        <w:rPr>
          <w:b/>
        </w:rPr>
        <w:t>_</w:t>
      </w:r>
      <w:r>
        <w:rPr>
          <w:b/>
          <w:lang w:val="en-US"/>
        </w:rPr>
        <w:t>to</w:t>
      </w:r>
      <w:r>
        <w:rPr>
          <w:b/>
        </w:rPr>
        <w:t>_</w:t>
      </w:r>
      <w:r>
        <w:rPr>
          <w:b/>
          <w:lang w:val="en-US"/>
        </w:rPr>
        <w:t>obj</w:t>
      </w:r>
      <w:r>
        <w:rPr>
          <w:b/>
        </w:rPr>
        <w:t>_</w:t>
      </w:r>
      <w:r>
        <w:rPr>
          <w:b/>
          <w:lang w:val="en-US"/>
        </w:rPr>
        <w:t>le</w:t>
      </w:r>
      <w:r>
        <w:rPr>
          <w:b/>
        </w:rPr>
        <w:t>(sid:</w:t>
      </w:r>
      <w:r>
        <w:rPr>
          <w:b/>
          <w:lang w:val="en-US"/>
        </w:rPr>
        <w:t>dist</w:t>
      </w:r>
      <w:r>
        <w:rPr>
          <w:b/>
        </w:rPr>
        <w:t>)</w:t>
      </w:r>
      <w:r>
        <w:t xml:space="preserve"> </w:t>
      </w:r>
      <w:r>
        <w:rPr>
          <w:color w:val="008000"/>
        </w:rPr>
        <w:t xml:space="preserve">- </w:t>
      </w:r>
      <w:r>
        <w:t>проверка дистанции до обьекта</w:t>
      </w:r>
      <w:r>
        <w:t xml:space="preserve"> заданного</w:t>
      </w:r>
    </w:p>
    <w:p w:rsidR="00000000" w:rsidRDefault="00EC4849">
      <w:pPr>
        <w:ind w:left="360"/>
      </w:pPr>
      <w:r>
        <w:t xml:space="preserve">    story_id. </w:t>
      </w:r>
    </w:p>
    <w:p w:rsidR="00000000" w:rsidRDefault="00EC4849">
      <w:pPr>
        <w:ind w:left="360" w:firstLine="720"/>
      </w:pPr>
      <w:r>
        <w:t xml:space="preserve">Можно использовать, например, в секции follower для определения того, что сталкер подошел на нужную дистанцию к лидеру и     переключать в другую секцию (лидер при этом стоит где-то в ремарке). Эта ситуация возникает, когда после </w:t>
      </w:r>
      <w:r>
        <w:t>боя надо подогнать одного сталкера к другому, а ихних позиций мы не знаем. Если используется в секции follower, то dist надо ставить большим    distance фолловера, поскольку если поставить их одинаковыми, то данная функция не всегда будет срабатывать.</w:t>
      </w:r>
    </w:p>
    <w:p w:rsidR="00000000" w:rsidRDefault="00EC4849">
      <w:pPr>
        <w:ind w:left="360"/>
      </w:pPr>
    </w:p>
    <w:p w:rsidR="00000000" w:rsidRDefault="00EC4849">
      <w:pPr>
        <w:ind w:left="360"/>
      </w:pPr>
      <w:r>
        <w:rPr>
          <w:b/>
        </w:rPr>
        <w:t>hea</w:t>
      </w:r>
      <w:r>
        <w:rPr>
          <w:b/>
        </w:rPr>
        <w:t>lth_le(health)</w:t>
      </w:r>
      <w:r>
        <w:t xml:space="preserve"> - проверка того, что здоровье npc &lt;= health</w:t>
      </w:r>
    </w:p>
    <w:p w:rsidR="00000000" w:rsidRDefault="00EC4849">
      <w:pPr>
        <w:ind w:left="360"/>
      </w:pPr>
    </w:p>
    <w:p w:rsidR="00000000" w:rsidRDefault="00EC4849">
      <w:pPr>
        <w:ind w:left="360"/>
      </w:pPr>
      <w:r>
        <w:rPr>
          <w:b/>
        </w:rPr>
        <w:t>heli_health_le(health)</w:t>
      </w:r>
      <w:r>
        <w:t xml:space="preserve"> - аналогично предыдущему, только для вертолета.</w:t>
      </w:r>
    </w:p>
    <w:p w:rsidR="00000000" w:rsidRDefault="00EC4849">
      <w:pPr>
        <w:ind w:left="360"/>
      </w:pPr>
    </w:p>
    <w:p w:rsidR="00000000" w:rsidRDefault="00EC4849">
      <w:pPr>
        <w:ind w:left="360"/>
      </w:pPr>
      <w:r>
        <w:rPr>
          <w:b/>
        </w:rPr>
        <w:t>enemy_group(group1:group2:...)</w:t>
      </w:r>
      <w:r>
        <w:t xml:space="preserve"> - Проверка на принадлежность врага к одной из групп (правильность работы пока не проверялась)</w:t>
      </w:r>
    </w:p>
    <w:p w:rsidR="00000000" w:rsidRDefault="00EC4849">
      <w:pPr>
        <w:ind w:left="360"/>
      </w:pPr>
    </w:p>
    <w:p w:rsidR="00000000" w:rsidRDefault="00EC4849">
      <w:pPr>
        <w:ind w:left="360"/>
      </w:pPr>
      <w:r>
        <w:rPr>
          <w:b/>
        </w:rPr>
        <w:t>hitted_by(sid1:sid2:...)</w:t>
      </w:r>
      <w:r>
        <w:t xml:space="preserve"> - Проверка того, что удар был нанесен кем-то из npc, указанных в списке. npc задаются с помощью story_id. Функцию удобно использовать в секции hit.</w:t>
      </w:r>
    </w:p>
    <w:p w:rsidR="00000000" w:rsidRDefault="00EC4849">
      <w:pPr>
        <w:ind w:left="360"/>
      </w:pPr>
      <w:r>
        <w:t>Пример:</w:t>
      </w:r>
    </w:p>
    <w:p w:rsidR="00000000" w:rsidRDefault="00EC4849">
      <w:pPr>
        <w:ind w:left="360"/>
      </w:pPr>
      <w:r>
        <w:t>[</w:t>
      </w:r>
      <w:r>
        <w:rPr>
          <w:lang w:val="en-US"/>
        </w:rPr>
        <w:t>hit</w:t>
      </w:r>
      <w:r>
        <w:t>]</w:t>
      </w:r>
    </w:p>
    <w:p w:rsidR="00000000" w:rsidRDefault="00EC4849">
      <w:pPr>
        <w:ind w:left="360"/>
      </w:pPr>
      <w:r>
        <w:rPr>
          <w:lang w:val="en-US"/>
        </w:rPr>
        <w:t>on</w:t>
      </w:r>
      <w:r>
        <w:t>_</w:t>
      </w:r>
      <w:r>
        <w:rPr>
          <w:lang w:val="en-US"/>
        </w:rPr>
        <w:t>info</w:t>
      </w:r>
      <w:r>
        <w:t xml:space="preserve"> = {=</w:t>
      </w:r>
      <w:r>
        <w:rPr>
          <w:lang w:val="en-US"/>
        </w:rPr>
        <w:t>hitted</w:t>
      </w:r>
      <w:r>
        <w:t>_</w:t>
      </w:r>
      <w:r>
        <w:rPr>
          <w:lang w:val="en-US"/>
        </w:rPr>
        <w:t>by</w:t>
      </w:r>
      <w:r>
        <w:t>(407:408)} %+</w:t>
      </w:r>
      <w:r>
        <w:rPr>
          <w:lang w:val="en-US"/>
        </w:rPr>
        <w:t>val</w:t>
      </w:r>
      <w:r>
        <w:t>_</w:t>
      </w:r>
      <w:r>
        <w:rPr>
          <w:lang w:val="en-US"/>
        </w:rPr>
        <w:t>escort</w:t>
      </w:r>
      <w:r>
        <w:t>_</w:t>
      </w:r>
      <w:r>
        <w:rPr>
          <w:lang w:val="en-US"/>
        </w:rPr>
        <w:t>combat</w:t>
      </w:r>
      <w:r>
        <w:t>%</w:t>
      </w:r>
    </w:p>
    <w:p w:rsidR="00000000" w:rsidRDefault="00EC4849">
      <w:pPr>
        <w:ind w:left="360"/>
      </w:pPr>
    </w:p>
    <w:p w:rsidR="00000000" w:rsidRDefault="00EC4849">
      <w:pPr>
        <w:ind w:left="360"/>
        <w:rPr>
          <w:lang w:val="en-US"/>
        </w:rPr>
      </w:pPr>
      <w:r>
        <w:rPr>
          <w:b/>
        </w:rPr>
        <w:lastRenderedPageBreak/>
        <w:t>killed_by(sid</w:t>
      </w:r>
      <w:r>
        <w:rPr>
          <w:b/>
        </w:rPr>
        <w:t>1:sid2:...)</w:t>
      </w:r>
      <w:r>
        <w:t xml:space="preserve"> - Аналогично предыдущему, но для случая смерти npc. Используется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</w:t>
      </w:r>
      <w:r>
        <w:t>секции</w:t>
      </w:r>
      <w:r>
        <w:rPr>
          <w:lang w:val="en-US"/>
        </w:rPr>
        <w:t xml:space="preserve"> death.</w:t>
      </w:r>
    </w:p>
    <w:p w:rsidR="00000000" w:rsidRDefault="00EC4849">
      <w:pPr>
        <w:ind w:left="360"/>
        <w:rPr>
          <w:lang w:val="en-US"/>
        </w:rPr>
      </w:pPr>
    </w:p>
    <w:p w:rsidR="00000000" w:rsidRDefault="00EC4849">
      <w:pPr>
        <w:ind w:left="360"/>
        <w:rPr>
          <w:b/>
          <w:lang w:val="en-US"/>
        </w:rPr>
      </w:pPr>
      <w:r>
        <w:rPr>
          <w:b/>
          <w:lang w:val="en-US"/>
        </w:rPr>
        <w:t>is_alive(sid)</w:t>
      </w:r>
    </w:p>
    <w:p w:rsidR="00000000" w:rsidRDefault="00EC4849">
      <w:pPr>
        <w:ind w:left="360"/>
        <w:rPr>
          <w:b/>
          <w:lang w:val="en-US"/>
        </w:rPr>
      </w:pPr>
      <w:r>
        <w:rPr>
          <w:b/>
          <w:lang w:val="en-US"/>
        </w:rPr>
        <w:t>is_alive_one(sid1:sid2:...)</w:t>
      </w:r>
    </w:p>
    <w:p w:rsidR="00000000" w:rsidRDefault="00EC4849">
      <w:pPr>
        <w:ind w:left="360"/>
      </w:pPr>
      <w:r>
        <w:rPr>
          <w:b/>
        </w:rPr>
        <w:t>is_alive_all(sid1:sid2:...)</w:t>
      </w:r>
      <w:r>
        <w:t xml:space="preserve"> - проверка того, что один, один из нескольких или все из списка соответственно npc, заданные</w:t>
      </w:r>
      <w:r>
        <w:t xml:space="preserve"> по </w:t>
      </w:r>
      <w:r>
        <w:rPr>
          <w:lang w:val="en-US"/>
        </w:rPr>
        <w:t>story</w:t>
      </w:r>
      <w:r>
        <w:t>_</w:t>
      </w:r>
      <w:r>
        <w:rPr>
          <w:lang w:val="en-US"/>
        </w:rPr>
        <w:t>id</w:t>
      </w:r>
      <w:r>
        <w:t xml:space="preserve"> живы</w:t>
      </w:r>
    </w:p>
    <w:p w:rsidR="00000000" w:rsidRDefault="00EC4849">
      <w:pPr>
        <w:ind w:left="360"/>
      </w:pPr>
    </w:p>
    <w:p w:rsidR="00000000" w:rsidRDefault="00EC4849">
      <w:pPr>
        <w:ind w:left="360"/>
        <w:rPr>
          <w:b/>
          <w:lang w:val="en-US"/>
        </w:rPr>
      </w:pPr>
      <w:r>
        <w:rPr>
          <w:b/>
          <w:lang w:val="en-US"/>
        </w:rPr>
        <w:t>is_dead(sid)</w:t>
      </w:r>
    </w:p>
    <w:p w:rsidR="00000000" w:rsidRDefault="00EC4849">
      <w:pPr>
        <w:ind w:left="360"/>
        <w:rPr>
          <w:b/>
          <w:lang w:val="en-US"/>
        </w:rPr>
      </w:pPr>
      <w:r>
        <w:rPr>
          <w:b/>
          <w:lang w:val="en-US"/>
        </w:rPr>
        <w:t>is_dead_one(sid1:sid2:...)</w:t>
      </w:r>
    </w:p>
    <w:p w:rsidR="00000000" w:rsidRDefault="00EC4849">
      <w:pPr>
        <w:ind w:left="360"/>
      </w:pPr>
      <w:r>
        <w:rPr>
          <w:b/>
        </w:rPr>
        <w:t>is_dead_all(sid1:sid2:...)</w:t>
      </w:r>
      <w:r>
        <w:t xml:space="preserve"> - аналогично предыдущему, только проверка на "мертвость".</w:t>
      </w:r>
    </w:p>
    <w:p w:rsidR="00000000" w:rsidRDefault="00EC4849">
      <w:pPr>
        <w:ind w:left="360"/>
      </w:pPr>
    </w:p>
    <w:p w:rsidR="00000000" w:rsidRDefault="00EC4849">
      <w:pPr>
        <w:ind w:left="360"/>
      </w:pPr>
      <w:r>
        <w:rPr>
          <w:b/>
        </w:rPr>
        <w:t>check_fighting(sid1:sid2:...)</w:t>
      </w:r>
      <w:r>
        <w:t xml:space="preserve"> - Проверка того, не является ли кто-то из перечисленных (с помощью story_id) npc </w:t>
      </w:r>
      <w:r>
        <w:t>врагом даного. Как правило используется в combat_ignore_cond.</w:t>
      </w:r>
    </w:p>
    <w:p w:rsidR="00000000" w:rsidRDefault="00EC4849">
      <w:pPr>
        <w:ind w:left="360"/>
      </w:pPr>
    </w:p>
    <w:p w:rsidR="00000000" w:rsidRDefault="00EC4849">
      <w:pPr>
        <w:ind w:left="360"/>
      </w:pPr>
      <w:r>
        <w:rPr>
          <w:b/>
        </w:rPr>
        <w:t>gulag_empty(gulag_name)</w:t>
      </w:r>
      <w:r>
        <w:t xml:space="preserve"> - проверка того, что гулаг пуст или вообще не существует.</w:t>
      </w:r>
    </w:p>
    <w:p w:rsidR="00000000" w:rsidRDefault="00EC4849">
      <w:pPr>
        <w:ind w:left="360"/>
      </w:pPr>
    </w:p>
    <w:p w:rsidR="00000000" w:rsidRDefault="00EC4849">
      <w:pPr>
        <w:ind w:left="360"/>
      </w:pPr>
      <w:r>
        <w:rPr>
          <w:b/>
        </w:rPr>
        <w:t>gulag_population_le(gulag_name, num)</w:t>
      </w:r>
      <w:r>
        <w:t xml:space="preserve"> - проверка того, что количество народу в гулаге &lt;= num</w:t>
      </w:r>
    </w:p>
    <w:p w:rsidR="00000000" w:rsidRDefault="00EC4849">
      <w:pPr>
        <w:ind w:left="360"/>
      </w:pPr>
    </w:p>
    <w:p w:rsidR="00000000" w:rsidRDefault="00EC4849">
      <w:pPr>
        <w:ind w:left="360"/>
        <w:rPr>
          <w:lang w:val="en-US"/>
        </w:rPr>
      </w:pPr>
      <w:r>
        <w:rPr>
          <w:b/>
          <w:lang w:val="en-US"/>
        </w:rPr>
        <w:t>gulag</w:t>
      </w:r>
      <w:r>
        <w:rPr>
          <w:b/>
        </w:rPr>
        <w:t>_</w:t>
      </w:r>
      <w:r>
        <w:rPr>
          <w:b/>
          <w:lang w:val="en-US"/>
        </w:rPr>
        <w:t>casualities</w:t>
      </w:r>
      <w:r>
        <w:rPr>
          <w:b/>
        </w:rPr>
        <w:t>_</w:t>
      </w:r>
      <w:r>
        <w:rPr>
          <w:b/>
          <w:lang w:val="en-US"/>
        </w:rPr>
        <w:t>ge</w:t>
      </w:r>
      <w:r>
        <w:rPr>
          <w:b/>
        </w:rPr>
        <w:t>(</w:t>
      </w:r>
      <w:r>
        <w:rPr>
          <w:b/>
          <w:lang w:val="en-US"/>
        </w:rPr>
        <w:t>gulag</w:t>
      </w:r>
      <w:r>
        <w:rPr>
          <w:b/>
        </w:rPr>
        <w:t>_</w:t>
      </w:r>
      <w:r>
        <w:rPr>
          <w:b/>
          <w:lang w:val="en-US"/>
        </w:rPr>
        <w:t>name</w:t>
      </w:r>
      <w:r>
        <w:rPr>
          <w:b/>
        </w:rPr>
        <w:t>:</w:t>
      </w:r>
      <w:r>
        <w:rPr>
          <w:b/>
          <w:lang w:val="en-US"/>
        </w:rPr>
        <w:t>num</w:t>
      </w:r>
      <w:r>
        <w:rPr>
          <w:b/>
        </w:rPr>
        <w:t>)</w:t>
      </w:r>
      <w:r>
        <w:t xml:space="preserve"> – проверка того, что гулаг понес потери =&gt; </w:t>
      </w:r>
      <w:r>
        <w:rPr>
          <w:lang w:val="en-US"/>
        </w:rPr>
        <w:t>num</w:t>
      </w:r>
    </w:p>
    <w:p w:rsidR="00000000" w:rsidRDefault="00EC4849">
      <w:pPr>
        <w:ind w:left="360"/>
        <w:rPr>
          <w:color w:val="FF0000"/>
        </w:rPr>
      </w:pPr>
      <w:r>
        <w:rPr>
          <w:b/>
          <w:color w:val="FF0000"/>
          <w:lang w:val="en-US"/>
        </w:rPr>
        <w:t>NB</w:t>
      </w:r>
      <w:r>
        <w:rPr>
          <w:color w:val="FF0000"/>
        </w:rPr>
        <w:t>! Потери гулага не обнуляются, так что с этой функцией работать аккуратно.</w:t>
      </w:r>
    </w:p>
    <w:p w:rsidR="00000000" w:rsidRDefault="00EC4849">
      <w:pPr>
        <w:ind w:left="360"/>
        <w:rPr>
          <w:color w:val="FF0000"/>
        </w:rPr>
      </w:pPr>
    </w:p>
    <w:p w:rsidR="00000000" w:rsidRDefault="00EC4849">
      <w:pPr>
        <w:ind w:left="360"/>
      </w:pPr>
      <w:r>
        <w:rPr>
          <w:b/>
          <w:lang w:val="en-US"/>
        </w:rPr>
        <w:t>signal</w:t>
      </w:r>
      <w:r>
        <w:rPr>
          <w:b/>
        </w:rPr>
        <w:t xml:space="preserve">(строка) – </w:t>
      </w:r>
      <w:r>
        <w:t>проверяет, установлен ли у данного НПС в текущей схеме указанный сигнал</w:t>
      </w:r>
    </w:p>
    <w:p w:rsidR="00000000" w:rsidRDefault="00EC4849">
      <w:pPr>
        <w:ind w:left="360"/>
      </w:pPr>
    </w:p>
    <w:p w:rsidR="00000000" w:rsidRDefault="00EC4849">
      <w:pPr>
        <w:ind w:left="360"/>
      </w:pPr>
      <w:r>
        <w:t>---------------------</w:t>
      </w:r>
      <w:r>
        <w:t>-----------------------------------------------</w:t>
      </w:r>
    </w:p>
    <w:p w:rsidR="00000000" w:rsidRDefault="00EC4849">
      <w:pPr>
        <w:ind w:left="360"/>
      </w:pPr>
      <w:r>
        <w:rPr>
          <w:lang w:val="en-US"/>
        </w:rPr>
        <w:t>xr</w:t>
      </w:r>
      <w:r>
        <w:t>_</w:t>
      </w:r>
      <w:r>
        <w:rPr>
          <w:lang w:val="en-US"/>
        </w:rPr>
        <w:t>effects</w:t>
      </w:r>
      <w:r>
        <w:t>:</w:t>
      </w:r>
    </w:p>
    <w:p w:rsidR="00000000" w:rsidRDefault="00EC4849">
      <w:pPr>
        <w:ind w:left="360"/>
      </w:pPr>
    </w:p>
    <w:p w:rsidR="00000000" w:rsidRDefault="00EC4849">
      <w:pPr>
        <w:ind w:left="360"/>
      </w:pPr>
      <w:r>
        <w:rPr>
          <w:b/>
          <w:lang w:val="en-US"/>
        </w:rPr>
        <w:t>heli</w:t>
      </w:r>
      <w:r>
        <w:rPr>
          <w:b/>
        </w:rPr>
        <w:t>_</w:t>
      </w:r>
      <w:r>
        <w:rPr>
          <w:b/>
          <w:lang w:val="en-US"/>
        </w:rPr>
        <w:t>set</w:t>
      </w:r>
      <w:r>
        <w:rPr>
          <w:b/>
        </w:rPr>
        <w:t>_</w:t>
      </w:r>
      <w:r>
        <w:rPr>
          <w:b/>
          <w:lang w:val="en-US"/>
        </w:rPr>
        <w:t>enemy</w:t>
      </w:r>
      <w:r>
        <w:rPr>
          <w:b/>
        </w:rPr>
        <w:t>(</w:t>
      </w:r>
      <w:r>
        <w:rPr>
          <w:b/>
          <w:lang w:val="en-US"/>
        </w:rPr>
        <w:t>story</w:t>
      </w:r>
      <w:r>
        <w:rPr>
          <w:b/>
        </w:rPr>
        <w:t>_</w:t>
      </w:r>
      <w:r>
        <w:rPr>
          <w:b/>
          <w:lang w:val="en-US"/>
        </w:rPr>
        <w:t>id</w:t>
      </w:r>
      <w:r>
        <w:rPr>
          <w:b/>
        </w:rPr>
        <w:t>)</w:t>
      </w:r>
      <w:r>
        <w:t xml:space="preserve"> – сделать </w:t>
      </w:r>
      <w:r>
        <w:rPr>
          <w:lang w:val="en-US"/>
        </w:rPr>
        <w:t>npc</w:t>
      </w:r>
      <w:r>
        <w:t xml:space="preserve"> с указанным </w:t>
      </w:r>
      <w:r>
        <w:rPr>
          <w:lang w:val="en-US"/>
        </w:rPr>
        <w:t>story</w:t>
      </w:r>
      <w:r>
        <w:t>_</w:t>
      </w:r>
      <w:r>
        <w:rPr>
          <w:lang w:val="en-US"/>
        </w:rPr>
        <w:t>id</w:t>
      </w:r>
      <w:r>
        <w:t xml:space="preserve"> врагом веротелу. В одной секции можно задавать только 1 врага.</w:t>
      </w:r>
    </w:p>
    <w:p w:rsidR="00000000" w:rsidRDefault="00EC4849">
      <w:pPr>
        <w:ind w:left="360"/>
      </w:pPr>
    </w:p>
    <w:p w:rsidR="00000000" w:rsidRDefault="00EC4849">
      <w:pPr>
        <w:ind w:left="360"/>
      </w:pPr>
      <w:r>
        <w:rPr>
          <w:b/>
          <w:lang w:val="en-US"/>
        </w:rPr>
        <w:t>set</w:t>
      </w:r>
      <w:r>
        <w:rPr>
          <w:b/>
        </w:rPr>
        <w:t>_</w:t>
      </w:r>
      <w:r>
        <w:rPr>
          <w:b/>
          <w:lang w:val="en-US"/>
        </w:rPr>
        <w:t>gulag</w:t>
      </w:r>
      <w:r>
        <w:rPr>
          <w:b/>
        </w:rPr>
        <w:t>_</w:t>
      </w:r>
      <w:r>
        <w:rPr>
          <w:b/>
          <w:lang w:val="en-US"/>
        </w:rPr>
        <w:t>enemy</w:t>
      </w:r>
      <w:r>
        <w:rPr>
          <w:b/>
        </w:rPr>
        <w:t>_</w:t>
      </w:r>
      <w:r>
        <w:rPr>
          <w:b/>
          <w:lang w:val="en-US"/>
        </w:rPr>
        <w:t>actor</w:t>
      </w:r>
      <w:r>
        <w:rPr>
          <w:b/>
        </w:rPr>
        <w:t>(</w:t>
      </w:r>
      <w:r>
        <w:rPr>
          <w:b/>
          <w:lang w:val="en-US"/>
        </w:rPr>
        <w:t>gulag</w:t>
      </w:r>
      <w:r>
        <w:rPr>
          <w:b/>
        </w:rPr>
        <w:t>_</w:t>
      </w:r>
      <w:r>
        <w:rPr>
          <w:b/>
          <w:lang w:val="en-US"/>
        </w:rPr>
        <w:t>name</w:t>
      </w:r>
      <w:r>
        <w:rPr>
          <w:b/>
        </w:rPr>
        <w:t>)</w:t>
      </w:r>
      <w:r>
        <w:t xml:space="preserve"> – сделать актера врагом для данного г</w:t>
      </w:r>
      <w:r>
        <w:t>улага</w:t>
      </w:r>
    </w:p>
    <w:p w:rsidR="00000000" w:rsidRDefault="00EC4849">
      <w:pPr>
        <w:ind w:left="360"/>
      </w:pPr>
    </w:p>
    <w:p w:rsidR="00000000" w:rsidRDefault="00EC4849">
      <w:pPr>
        <w:ind w:left="360"/>
      </w:pPr>
      <w:r>
        <w:rPr>
          <w:b/>
          <w:lang w:val="en-US"/>
        </w:rPr>
        <w:t>hit_npc(direction:bone:power:impulse:reverse=false)</w:t>
      </w:r>
      <w:r>
        <w:rPr>
          <w:lang w:val="en-US"/>
        </w:rPr>
        <w:t xml:space="preserve"> - </w:t>
      </w:r>
      <w:r>
        <w:t>нанести</w:t>
      </w:r>
      <w:r>
        <w:rPr>
          <w:lang w:val="en-US"/>
        </w:rPr>
        <w:t xml:space="preserve"> </w:t>
      </w:r>
      <w:r>
        <w:t>хит</w:t>
      </w:r>
      <w:r>
        <w:rPr>
          <w:lang w:val="en-US"/>
        </w:rPr>
        <w:t xml:space="preserve"> </w:t>
      </w:r>
      <w:r>
        <w:t>по</w:t>
      </w:r>
      <w:r>
        <w:rPr>
          <w:lang w:val="en-US"/>
        </w:rPr>
        <w:t xml:space="preserve"> npc. </w:t>
      </w:r>
      <w:r>
        <w:t>Параметры:</w:t>
      </w:r>
    </w:p>
    <w:p w:rsidR="00000000" w:rsidRDefault="00EC4849">
      <w:pPr>
        <w:ind w:left="360"/>
      </w:pPr>
      <w:r>
        <w:t xml:space="preserve">   </w:t>
      </w:r>
      <w:r>
        <w:tab/>
        <w:t xml:space="preserve"> direction - если строка, то считается, что это имя пути и в сторону первой точки производится толчек. Если же это число,  то оно рассматривается как story_id п</w:t>
      </w:r>
      <w:r>
        <w:t>ерсонажа от которого должен поступить хит.</w:t>
      </w:r>
    </w:p>
    <w:p w:rsidR="00000000" w:rsidRDefault="00EC4849">
      <w:pPr>
        <w:ind w:left="360"/>
      </w:pPr>
      <w:r>
        <w:t xml:space="preserve">    bone - строка. Имя кости, по которой наносится удар.</w:t>
      </w:r>
    </w:p>
    <w:p w:rsidR="00000000" w:rsidRDefault="00EC4849">
      <w:pPr>
        <w:ind w:left="360"/>
      </w:pPr>
      <w:r>
        <w:t xml:space="preserve">    power - сила удара</w:t>
      </w:r>
    </w:p>
    <w:p w:rsidR="00000000" w:rsidRDefault="00EC4849">
      <w:pPr>
        <w:ind w:left="360"/>
      </w:pPr>
      <w:r>
        <w:t xml:space="preserve">    impulse - импульс</w:t>
      </w:r>
    </w:p>
    <w:p w:rsidR="00000000" w:rsidRDefault="00EC4849">
      <w:pPr>
        <w:ind w:left="360"/>
      </w:pPr>
      <w:r>
        <w:t xml:space="preserve">    reverse (true/false) - изменение направления удара на противоположное. по умолчанию false.</w:t>
      </w:r>
    </w:p>
    <w:p w:rsidR="00000000" w:rsidRDefault="00EC4849">
      <w:pPr>
        <w:ind w:left="360"/>
        <w:rPr>
          <w:lang w:val="en-US"/>
        </w:rPr>
      </w:pPr>
      <w:r>
        <w:t>Пример</w:t>
      </w:r>
      <w:r>
        <w:rPr>
          <w:lang w:val="en-US"/>
        </w:rPr>
        <w:t>:</w:t>
      </w:r>
    </w:p>
    <w:p w:rsidR="00000000" w:rsidRDefault="00EC4849">
      <w:pPr>
        <w:ind w:left="360"/>
        <w:rPr>
          <w:lang w:val="en-US"/>
        </w:rPr>
      </w:pPr>
      <w:r>
        <w:rPr>
          <w:lang w:val="en-US"/>
        </w:rPr>
        <w:t>[death]</w:t>
      </w:r>
    </w:p>
    <w:p w:rsidR="00000000" w:rsidRDefault="00EC4849">
      <w:pPr>
        <w:ind w:left="360"/>
        <w:rPr>
          <w:lang w:val="en-US"/>
        </w:rPr>
      </w:pPr>
      <w:r>
        <w:rPr>
          <w:lang w:val="en-US"/>
        </w:rPr>
        <w:t>on_info = {=killed_by(404)} %=hit_npc(404:bip01_spine1:100:2000)%, {=killed_by(405)} %=hit_npc(405:bip01_spine1:100:2000)%</w:t>
      </w:r>
    </w:p>
    <w:p w:rsidR="00000000" w:rsidRDefault="00EC4849">
      <w:pPr>
        <w:ind w:left="360"/>
        <w:rPr>
          <w:lang w:val="en-US"/>
        </w:rPr>
      </w:pPr>
    </w:p>
    <w:p w:rsidR="00000000" w:rsidRDefault="00EC4849">
      <w:pPr>
        <w:ind w:left="360"/>
        <w:rPr>
          <w:b/>
        </w:rPr>
      </w:pPr>
      <w:r>
        <w:rPr>
          <w:b/>
        </w:rPr>
        <w:t>set_friends(sid1:sid2:...)</w:t>
      </w:r>
    </w:p>
    <w:p w:rsidR="00000000" w:rsidRDefault="00EC4849">
      <w:pPr>
        <w:ind w:left="360"/>
      </w:pPr>
      <w:r>
        <w:rPr>
          <w:b/>
        </w:rPr>
        <w:t>set_enemies(sid1:sid2:...)</w:t>
      </w:r>
      <w:r>
        <w:t xml:space="preserve"> - установить друзьями/врагами данного npc и указанных в списке по story_id.</w:t>
      </w:r>
    </w:p>
    <w:p w:rsidR="00000000" w:rsidRDefault="00EC4849">
      <w:pPr>
        <w:ind w:left="360"/>
      </w:pPr>
    </w:p>
    <w:p w:rsidR="00000000" w:rsidRDefault="00EC4849">
      <w:pPr>
        <w:ind w:left="360"/>
      </w:pPr>
      <w:r>
        <w:rPr>
          <w:b/>
        </w:rPr>
        <w:t>p</w:t>
      </w:r>
      <w:r>
        <w:rPr>
          <w:b/>
        </w:rPr>
        <w:t>lay_snd(snd_name:delay=0)</w:t>
      </w:r>
      <w:r>
        <w:t xml:space="preserve"> - играть звук в голове актёра.</w:t>
      </w:r>
    </w:p>
    <w:p w:rsidR="00000000" w:rsidRDefault="00EC4849">
      <w:pPr>
        <w:ind w:left="360"/>
      </w:pPr>
      <w:r>
        <w:t xml:space="preserve">    snd_name - путь к звуку относительно папки sounds</w:t>
      </w:r>
    </w:p>
    <w:p w:rsidR="00000000" w:rsidRDefault="00EC4849">
      <w:pPr>
        <w:ind w:left="360"/>
      </w:pPr>
      <w:r>
        <w:t xml:space="preserve">    delay - задержка перед проигрыванием. По умолчанию 0 – проигрываем сразу.</w:t>
      </w:r>
    </w:p>
    <w:p w:rsidR="00000000" w:rsidRDefault="00EC4849">
      <w:pPr>
        <w:ind w:left="360"/>
      </w:pPr>
    </w:p>
    <w:p w:rsidR="00000000" w:rsidRDefault="00EC4849">
      <w:pPr>
        <w:ind w:left="360"/>
      </w:pPr>
      <w:r>
        <w:rPr>
          <w:b/>
          <w:lang w:val="en-US"/>
        </w:rPr>
        <w:t>play</w:t>
      </w:r>
      <w:r>
        <w:rPr>
          <w:b/>
        </w:rPr>
        <w:t>_</w:t>
      </w:r>
      <w:r>
        <w:rPr>
          <w:b/>
          <w:lang w:val="en-US"/>
        </w:rPr>
        <w:t>snd</w:t>
      </w:r>
      <w:r>
        <w:rPr>
          <w:b/>
        </w:rPr>
        <w:t>_</w:t>
      </w:r>
      <w:r>
        <w:rPr>
          <w:b/>
          <w:lang w:val="en-US"/>
        </w:rPr>
        <w:t>now</w:t>
      </w:r>
      <w:r>
        <w:rPr>
          <w:b/>
        </w:rPr>
        <w:t xml:space="preserve"> </w:t>
      </w:r>
      <w:r>
        <w:t>(</w:t>
      </w:r>
      <w:r>
        <w:rPr>
          <w:lang w:val="en-US"/>
        </w:rPr>
        <w:t>sid</w:t>
      </w:r>
      <w:r>
        <w:t>:</w:t>
      </w:r>
      <w:r>
        <w:rPr>
          <w:lang w:val="en-US"/>
        </w:rPr>
        <w:t>snd</w:t>
      </w:r>
      <w:r>
        <w:t>_</w:t>
      </w:r>
      <w:r>
        <w:rPr>
          <w:lang w:val="en-US"/>
        </w:rPr>
        <w:t>name</w:t>
      </w:r>
      <w:r>
        <w:t>) – играть звук от указанного объекта</w:t>
      </w:r>
    </w:p>
    <w:p w:rsidR="00000000" w:rsidRDefault="00EC4849">
      <w:pPr>
        <w:ind w:left="360"/>
      </w:pPr>
      <w:r>
        <w:t>*з</w:t>
      </w:r>
      <w:r>
        <w:t xml:space="preserve">вук играется об объекта с указанным </w:t>
      </w:r>
      <w:r>
        <w:rPr>
          <w:lang w:val="en-US"/>
        </w:rPr>
        <w:t>story</w:t>
      </w:r>
      <w:r>
        <w:t xml:space="preserve"> </w:t>
      </w:r>
      <w:r>
        <w:rPr>
          <w:lang w:val="en-US"/>
        </w:rPr>
        <w:t>id</w:t>
      </w:r>
      <w:r>
        <w:t>, без задержки с громкостью 1. Указывается не имя звуковой схемы, а имя файла</w:t>
      </w:r>
    </w:p>
    <w:p w:rsidR="00000000" w:rsidRDefault="00EC4849"/>
    <w:p w:rsidR="00000000" w:rsidRDefault="00EC4849">
      <w:pPr>
        <w:rPr>
          <w:b/>
        </w:rPr>
      </w:pPr>
      <w:r>
        <w:lastRenderedPageBreak/>
        <w:t xml:space="preserve">      </w:t>
      </w:r>
      <w:r>
        <w:rPr>
          <w:b/>
          <w:lang w:val="en-US"/>
        </w:rPr>
        <w:t>hit</w:t>
      </w:r>
      <w:r>
        <w:rPr>
          <w:b/>
        </w:rPr>
        <w:t>_</w:t>
      </w:r>
      <w:r>
        <w:rPr>
          <w:b/>
          <w:lang w:val="en-US"/>
        </w:rPr>
        <w:t>obj</w:t>
      </w:r>
      <w:r>
        <w:rPr>
          <w:b/>
        </w:rPr>
        <w:t>(</w:t>
      </w:r>
      <w:r>
        <w:rPr>
          <w:b/>
          <w:lang w:val="en-US"/>
        </w:rPr>
        <w:t>sid</w:t>
      </w:r>
      <w:r>
        <w:rPr>
          <w:b/>
        </w:rPr>
        <w:t xml:space="preserve">, </w:t>
      </w:r>
      <w:r>
        <w:rPr>
          <w:b/>
          <w:lang w:val="en-US"/>
        </w:rPr>
        <w:t>bone</w:t>
      </w:r>
      <w:r>
        <w:rPr>
          <w:b/>
        </w:rPr>
        <w:t xml:space="preserve">, </w:t>
      </w:r>
      <w:r>
        <w:rPr>
          <w:b/>
          <w:lang w:val="en-US"/>
        </w:rPr>
        <w:t>power</w:t>
      </w:r>
      <w:r>
        <w:rPr>
          <w:b/>
        </w:rPr>
        <w:t xml:space="preserve">, </w:t>
      </w:r>
      <w:r>
        <w:rPr>
          <w:b/>
          <w:lang w:val="en-US"/>
        </w:rPr>
        <w:t>impulse</w:t>
      </w:r>
      <w:r>
        <w:rPr>
          <w:b/>
        </w:rPr>
        <w:t xml:space="preserve">, </w:t>
      </w:r>
      <w:r>
        <w:rPr>
          <w:b/>
          <w:lang w:val="en-US"/>
        </w:rPr>
        <w:t>hit</w:t>
      </w:r>
      <w:r>
        <w:rPr>
          <w:b/>
        </w:rPr>
        <w:t>_</w:t>
      </w:r>
      <w:r>
        <w:rPr>
          <w:b/>
          <w:lang w:val="en-US"/>
        </w:rPr>
        <w:t>src</w:t>
      </w:r>
      <w:r>
        <w:rPr>
          <w:b/>
        </w:rPr>
        <w:t>=</w:t>
      </w:r>
      <w:r>
        <w:rPr>
          <w:b/>
          <w:lang w:val="en-US"/>
        </w:rPr>
        <w:t>npc</w:t>
      </w:r>
      <w:r>
        <w:rPr>
          <w:b/>
        </w:rPr>
        <w:t>:</w:t>
      </w:r>
      <w:r>
        <w:rPr>
          <w:b/>
          <w:lang w:val="en-US"/>
        </w:rPr>
        <w:t>position</w:t>
      </w:r>
      <w:r>
        <w:rPr>
          <w:b/>
        </w:rPr>
        <w:t>())</w:t>
      </w:r>
    </w:p>
    <w:p w:rsidR="00000000" w:rsidRDefault="00EC4849">
      <w:pPr>
        <w:ind w:firstLine="540"/>
        <w:rPr>
          <w:lang w:val="en-US"/>
        </w:rPr>
      </w:pPr>
      <w:r>
        <w:t xml:space="preserve">Дать обьекту, заданому </w:t>
      </w:r>
      <w:r>
        <w:rPr>
          <w:lang w:val="en-US"/>
        </w:rPr>
        <w:t>story</w:t>
      </w:r>
      <w:r>
        <w:t>_</w:t>
      </w:r>
      <w:r>
        <w:rPr>
          <w:lang w:val="en-US"/>
        </w:rPr>
        <w:t>id</w:t>
      </w:r>
      <w:r>
        <w:t>, хит. Отличается тем, что может проп</w:t>
      </w:r>
      <w:r>
        <w:t>исываться в любой кастом дате. Параметры</w:t>
      </w:r>
      <w:r>
        <w:rPr>
          <w:lang w:val="en-US"/>
        </w:rPr>
        <w:t>: actor, npc, p[sid,bone,power,impulse,hit_src=npc:position()]</w:t>
      </w:r>
    </w:p>
    <w:p w:rsidR="00000000" w:rsidRDefault="00EC4849">
      <w:pPr>
        <w:ind w:firstLine="540"/>
      </w:pPr>
      <w:r>
        <w:rPr>
          <w:lang w:val="en-US"/>
        </w:rPr>
        <w:t xml:space="preserve">    </w:t>
      </w:r>
      <w:r>
        <w:t xml:space="preserve">1. </w:t>
      </w:r>
      <w:r>
        <w:rPr>
          <w:lang w:val="en-US"/>
        </w:rPr>
        <w:t>sid</w:t>
      </w:r>
      <w:r>
        <w:t xml:space="preserve"> - </w:t>
      </w:r>
      <w:r>
        <w:rPr>
          <w:lang w:val="en-US"/>
        </w:rPr>
        <w:t>story</w:t>
      </w:r>
      <w:r>
        <w:t>_</w:t>
      </w:r>
      <w:r>
        <w:rPr>
          <w:lang w:val="en-US"/>
        </w:rPr>
        <w:t>id</w:t>
      </w:r>
      <w:r>
        <w:t xml:space="preserve"> обьекта, по которому наносится хит.</w:t>
      </w:r>
    </w:p>
    <w:p w:rsidR="00000000" w:rsidRDefault="00EC4849">
      <w:pPr>
        <w:ind w:firstLine="540"/>
      </w:pPr>
      <w:r>
        <w:t xml:space="preserve">    2. </w:t>
      </w:r>
      <w:r>
        <w:rPr>
          <w:lang w:val="en-US"/>
        </w:rPr>
        <w:t>bone</w:t>
      </w:r>
      <w:r>
        <w:t xml:space="preserve"> - строка. Имя кости, по которой наносится удар.</w:t>
      </w:r>
    </w:p>
    <w:p w:rsidR="00000000" w:rsidRDefault="00EC4849">
      <w:pPr>
        <w:ind w:firstLine="540"/>
      </w:pPr>
      <w:r>
        <w:t xml:space="preserve">    3. </w:t>
      </w:r>
      <w:r>
        <w:rPr>
          <w:lang w:val="en-US"/>
        </w:rPr>
        <w:t>power</w:t>
      </w:r>
      <w:r>
        <w:t xml:space="preserve"> - сила удара</w:t>
      </w:r>
    </w:p>
    <w:p w:rsidR="00000000" w:rsidRDefault="00EC4849">
      <w:pPr>
        <w:ind w:firstLine="540"/>
      </w:pPr>
      <w:r>
        <w:t xml:space="preserve">    4. </w:t>
      </w:r>
      <w:r>
        <w:rPr>
          <w:lang w:val="en-US"/>
        </w:rPr>
        <w:t>im</w:t>
      </w:r>
      <w:r>
        <w:rPr>
          <w:lang w:val="en-US"/>
        </w:rPr>
        <w:t>pulse</w:t>
      </w:r>
      <w:r>
        <w:t xml:space="preserve"> - импульс</w:t>
      </w:r>
    </w:p>
    <w:p w:rsidR="00000000" w:rsidRDefault="00EC4849">
      <w:pPr>
        <w:ind w:firstLine="540"/>
      </w:pPr>
      <w:r>
        <w:t xml:space="preserve">    5. </w:t>
      </w:r>
      <w:r>
        <w:rPr>
          <w:lang w:val="en-US"/>
        </w:rPr>
        <w:t>hit</w:t>
      </w:r>
      <w:r>
        <w:t>_</w:t>
      </w:r>
      <w:r>
        <w:rPr>
          <w:lang w:val="en-US"/>
        </w:rPr>
        <w:t>src</w:t>
      </w:r>
      <w:r>
        <w:t xml:space="preserve"> (необязательный параметр) - точка (</w:t>
      </w:r>
      <w:r>
        <w:rPr>
          <w:lang w:val="en-US"/>
        </w:rPr>
        <w:t>waypoint</w:t>
      </w:r>
      <w:r>
        <w:t>), из которой по объекту наносится хит. Если не задано, то берется позиция обьекта, из которого была вызвана данная функция.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b/>
        </w:rPr>
      </w:pPr>
      <w:r>
        <w:rPr>
          <w:b/>
          <w:lang w:val="en-US"/>
        </w:rPr>
        <w:t>actor</w:t>
      </w:r>
      <w:r>
        <w:rPr>
          <w:b/>
        </w:rPr>
        <w:t>_</w:t>
      </w:r>
      <w:r>
        <w:rPr>
          <w:b/>
          <w:lang w:val="en-US"/>
        </w:rPr>
        <w:t>has</w:t>
      </w:r>
      <w:r>
        <w:rPr>
          <w:b/>
        </w:rPr>
        <w:t>_</w:t>
      </w:r>
      <w:r>
        <w:rPr>
          <w:b/>
          <w:lang w:val="en-US"/>
        </w:rPr>
        <w:t>item</w:t>
      </w:r>
      <w:r>
        <w:rPr>
          <w:b/>
        </w:rPr>
        <w:t>(</w:t>
      </w:r>
      <w:r>
        <w:rPr>
          <w:b/>
          <w:lang w:val="en-US"/>
        </w:rPr>
        <w:t>section</w:t>
      </w:r>
      <w:r>
        <w:rPr>
          <w:b/>
        </w:rPr>
        <w:t>)</w:t>
      </w:r>
    </w:p>
    <w:p w:rsidR="00000000" w:rsidRDefault="00EC4849">
      <w:pPr>
        <w:ind w:firstLine="540"/>
        <w:rPr>
          <w:lang w:val="en-US"/>
        </w:rPr>
      </w:pPr>
      <w:r>
        <w:t>Проверка на наличие у игрока соо</w:t>
      </w:r>
      <w:r>
        <w:t xml:space="preserve">тветствующего предмета. Проверка проходит по секции в </w:t>
      </w:r>
      <w:r>
        <w:rPr>
          <w:lang w:val="en-US"/>
        </w:rPr>
        <w:t>ltx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b/>
        </w:rPr>
      </w:pPr>
      <w:r>
        <w:rPr>
          <w:b/>
        </w:rPr>
        <w:t>Функции для работы с HUD'ом.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t xml:space="preserve">   </w:t>
      </w:r>
      <w:r>
        <w:rPr>
          <w:b/>
          <w:lang w:val="en-US"/>
        </w:rPr>
        <w:t>disable_ui_elements(...), enable_ui_elements(...)</w:t>
      </w:r>
      <w:r>
        <w:rPr>
          <w:lang w:val="en-US"/>
        </w:rPr>
        <w:t xml:space="preserve"> - </w:t>
      </w:r>
      <w:r>
        <w:t>отключение</w:t>
      </w:r>
      <w:r>
        <w:rPr>
          <w:lang w:val="en-US"/>
        </w:rPr>
        <w:t>/</w:t>
      </w:r>
      <w:r>
        <w:t>включение</w:t>
      </w:r>
      <w:r>
        <w:rPr>
          <w:lang w:val="en-US"/>
        </w:rPr>
        <w:t xml:space="preserve"> </w:t>
      </w:r>
      <w:r>
        <w:t>елементов</w:t>
      </w:r>
      <w:r>
        <w:rPr>
          <w:lang w:val="en-US"/>
        </w:rPr>
        <w:t xml:space="preserve"> HUD'</w:t>
      </w:r>
      <w:r>
        <w:t>а</w:t>
      </w:r>
      <w:r>
        <w:rPr>
          <w:lang w:val="en-US"/>
        </w:rPr>
        <w:t>.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</w:pPr>
      <w:r>
        <w:t>Параметры:</w:t>
      </w:r>
    </w:p>
    <w:p w:rsidR="00000000" w:rsidRDefault="00EC4849">
      <w:pPr>
        <w:ind w:firstLine="540"/>
      </w:pPr>
      <w:r>
        <w:t xml:space="preserve">   -- weapon - спрятать/показать руки с оружием</w:t>
      </w:r>
    </w:p>
    <w:p w:rsidR="00000000" w:rsidRDefault="00EC4849">
      <w:pPr>
        <w:ind w:firstLine="540"/>
      </w:pPr>
      <w:r>
        <w:t xml:space="preserve">   -- input - </w:t>
      </w:r>
      <w:r>
        <w:t>отключить/включить клавиатуру</w:t>
      </w:r>
    </w:p>
    <w:p w:rsidR="00000000" w:rsidRDefault="00EC4849">
      <w:pPr>
        <w:ind w:firstLine="540"/>
      </w:pPr>
      <w:r>
        <w:t xml:space="preserve">   -- hud - спрятать/показать индикаторы на экране</w:t>
      </w:r>
    </w:p>
    <w:p w:rsidR="00000000" w:rsidRDefault="00EC4849">
      <w:pPr>
        <w:ind w:firstLine="540"/>
      </w:pPr>
      <w:r>
        <w:t xml:space="preserve">   -- all - отключить/включить все элементы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Пример: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on_info = %=disable_ui_elements(weapon:input)%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</w:pPr>
      <w:r>
        <w:t>Есть также сокращенные варианты: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 xml:space="preserve">   </w:t>
      </w:r>
      <w:r>
        <w:rPr>
          <w:b/>
        </w:rPr>
        <w:t xml:space="preserve">disable_ui, enable_ui </w:t>
      </w:r>
      <w:r>
        <w:t>(вызываются без</w:t>
      </w:r>
      <w:r>
        <w:t xml:space="preserve"> скобок и параметров).</w:t>
      </w:r>
    </w:p>
    <w:p w:rsidR="00000000" w:rsidRDefault="00EC4849">
      <w:pPr>
        <w:ind w:firstLine="540"/>
        <w:rPr>
          <w:lang w:val="en-US"/>
        </w:rPr>
      </w:pPr>
      <w:r>
        <w:t xml:space="preserve">   Аналогичны</w:t>
      </w:r>
      <w:r>
        <w:rPr>
          <w:lang w:val="en-US"/>
        </w:rPr>
        <w:t xml:space="preserve"> </w:t>
      </w:r>
      <w:r>
        <w:t>вызовам</w:t>
      </w:r>
      <w:r>
        <w:rPr>
          <w:lang w:val="en-US"/>
        </w:rPr>
        <w:t xml:space="preserve"> disable_ui_elements(all), enable_ui_elements(all) </w:t>
      </w:r>
      <w:r>
        <w:t>соответственно</w:t>
      </w:r>
      <w:r>
        <w:rPr>
          <w:lang w:val="en-US"/>
        </w:rPr>
        <w:t>.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t>Пример</w:t>
      </w:r>
      <w:r>
        <w:rPr>
          <w:lang w:val="en-US"/>
        </w:rPr>
        <w:t>: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on_info = %=enable_ui%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b/>
          <w:lang w:val="en-US"/>
        </w:rPr>
      </w:pPr>
      <w:r>
        <w:rPr>
          <w:b/>
        </w:rPr>
        <w:t>Функция</w:t>
      </w:r>
      <w:r>
        <w:rPr>
          <w:b/>
          <w:lang w:val="en-US"/>
        </w:rPr>
        <w:t xml:space="preserve"> </w:t>
      </w:r>
      <w:r>
        <w:rPr>
          <w:b/>
        </w:rPr>
        <w:t>запуска</w:t>
      </w:r>
      <w:r>
        <w:rPr>
          <w:b/>
          <w:lang w:val="en-US"/>
        </w:rPr>
        <w:t xml:space="preserve"> camera_effector'</w:t>
      </w:r>
      <w:r>
        <w:rPr>
          <w:b/>
        </w:rPr>
        <w:t>а</w:t>
      </w:r>
      <w:r>
        <w:rPr>
          <w:b/>
          <w:lang w:val="en-US"/>
        </w:rPr>
        <w:t>.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b/>
          <w:lang w:val="en-US"/>
        </w:rPr>
        <w:t xml:space="preserve">   </w:t>
      </w:r>
      <w:r>
        <w:rPr>
          <w:b/>
          <w:lang w:val="en-US"/>
        </w:rPr>
        <w:t>run_cam_effector</w:t>
      </w:r>
      <w:r>
        <w:rPr>
          <w:lang w:val="en-US"/>
        </w:rPr>
        <w:t>(</w:t>
      </w:r>
      <w:r>
        <w:t>имя</w:t>
      </w:r>
      <w:r>
        <w:rPr>
          <w:lang w:val="en-US"/>
        </w:rPr>
        <w:t>_</w:t>
      </w:r>
      <w:r>
        <w:t>файла</w:t>
      </w:r>
      <w:r>
        <w:rPr>
          <w:lang w:val="en-US"/>
        </w:rPr>
        <w:t>)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 xml:space="preserve">   </w:t>
      </w:r>
    </w:p>
    <w:p w:rsidR="00000000" w:rsidRDefault="00EC4849">
      <w:pPr>
        <w:ind w:firstLine="540"/>
      </w:pPr>
      <w:r>
        <w:rPr>
          <w:lang w:val="en-US"/>
        </w:rPr>
        <w:t xml:space="preserve">   </w:t>
      </w:r>
      <w:r>
        <w:t>имя_файла (указывается без расширения)</w:t>
      </w:r>
      <w:r>
        <w:t xml:space="preserve"> - это имя анимационного файла (с расширением anm)</w:t>
      </w:r>
    </w:p>
    <w:p w:rsidR="00000000" w:rsidRDefault="00EC4849">
      <w:pPr>
        <w:ind w:firstLine="540"/>
        <w:rPr>
          <w:lang w:val="en-US"/>
        </w:rPr>
      </w:pPr>
      <w:r>
        <w:t xml:space="preserve">   из</w:t>
      </w:r>
      <w:r>
        <w:rPr>
          <w:lang w:val="en-US"/>
        </w:rPr>
        <w:t xml:space="preserve"> </w:t>
      </w:r>
      <w:r>
        <w:t>папки</w:t>
      </w:r>
      <w:r>
        <w:rPr>
          <w:lang w:val="en-US"/>
        </w:rPr>
        <w:t xml:space="preserve"> S:\GameData\anims\camera_effects\.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t>Пример</w:t>
      </w:r>
      <w:r>
        <w:rPr>
          <w:lang w:val="en-US"/>
        </w:rPr>
        <w:t>: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on_info = %=run_cam_effector(prison_0)%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b/>
        </w:rPr>
      </w:pPr>
      <w:r>
        <w:rPr>
          <w:b/>
        </w:rPr>
        <w:t>Функция запуска постпроцесса.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В связи с изменением процесса создания постпроцессов были внесены изменения в</w:t>
      </w:r>
      <w:r>
        <w:t xml:space="preserve"> их запуск.</w:t>
      </w:r>
    </w:p>
    <w:p w:rsidR="00000000" w:rsidRDefault="00EC4849">
      <w:pPr>
        <w:ind w:firstLine="540"/>
      </w:pPr>
      <w:r>
        <w:t xml:space="preserve">  Теперь есть 2 функции для работы с постпроцессами: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lang w:val="en-US"/>
        </w:rPr>
      </w:pPr>
      <w:r>
        <w:t xml:space="preserve">  </w:t>
      </w:r>
      <w:r>
        <w:rPr>
          <w:lang w:val="en-US"/>
        </w:rPr>
        <w:t xml:space="preserve">run_postprocess(file_name:id:loop) - </w:t>
      </w:r>
      <w:r>
        <w:t>запуск</w:t>
      </w:r>
      <w:r>
        <w:rPr>
          <w:lang w:val="en-US"/>
        </w:rPr>
        <w:t xml:space="preserve"> </w:t>
      </w:r>
      <w:r>
        <w:t>постпроцесса</w:t>
      </w:r>
      <w:r>
        <w:rPr>
          <w:lang w:val="en-US"/>
        </w:rPr>
        <w:t>.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</w:pPr>
      <w:r>
        <w:rPr>
          <w:lang w:val="en-US"/>
        </w:rPr>
        <w:t xml:space="preserve">  </w:t>
      </w:r>
      <w:r>
        <w:t>-- file_name - имя файла постпроцесса (без расширения) из папки s:\gamedata\anims. Указывается без расширения.</w:t>
      </w:r>
    </w:p>
    <w:p w:rsidR="00000000" w:rsidRDefault="00EC4849">
      <w:pPr>
        <w:ind w:firstLine="540"/>
      </w:pPr>
      <w:r>
        <w:t xml:space="preserve">  -- id - номер </w:t>
      </w:r>
      <w:r>
        <w:t>постпроцесса. Задается опционально. Используется в stop_postprocess.</w:t>
      </w:r>
    </w:p>
    <w:p w:rsidR="00000000" w:rsidRDefault="00EC4849">
      <w:pPr>
        <w:ind w:firstLine="540"/>
      </w:pPr>
      <w:r>
        <w:t xml:space="preserve">  -- loop - (true/false) определяет зацикленность постпроцесса. Опциональный параметр. По умолчанию false.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 xml:space="preserve">   stop_postprocess(id) - принудительная остановка постпроцесса.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 xml:space="preserve">  -- id - ном</w:t>
      </w:r>
      <w:r>
        <w:t>ер постпроцесса заданный в run_postprocess.</w:t>
      </w:r>
    </w:p>
    <w:p w:rsidR="00000000" w:rsidRDefault="00EC4849">
      <w:pPr>
        <w:ind w:firstLine="540"/>
      </w:pPr>
      <w:r>
        <w:t xml:space="preserve"> </w:t>
      </w:r>
    </w:p>
    <w:p w:rsidR="00000000" w:rsidRDefault="00EC4849">
      <w:pPr>
        <w:ind w:firstLine="540"/>
        <w:rPr>
          <w:b/>
        </w:rPr>
      </w:pPr>
      <w:r>
        <w:rPr>
          <w:b/>
        </w:rPr>
        <w:t>Функция выброса содержимого инвентаря актера в определенную точку.</w:t>
      </w:r>
    </w:p>
    <w:p w:rsidR="00000000" w:rsidRDefault="00EC4849">
      <w:pPr>
        <w:ind w:firstLine="540"/>
      </w:pPr>
    </w:p>
    <w:p w:rsidR="00000000" w:rsidRDefault="00EC4849">
      <w:pPr>
        <w:ind w:firstLine="540"/>
        <w:rPr>
          <w:b/>
          <w:lang w:val="en-US"/>
        </w:rPr>
      </w:pPr>
      <w:r>
        <w:rPr>
          <w:b/>
        </w:rPr>
        <w:t xml:space="preserve">        </w:t>
      </w:r>
      <w:r>
        <w:rPr>
          <w:b/>
          <w:lang w:val="en-US"/>
        </w:rPr>
        <w:t>drop_actor_inventory(имя_пути)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</w:pPr>
      <w:r>
        <w:t>выбрасываем все предметы из инвентаря актера в первую точку заданного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пути.</w:t>
      </w:r>
    </w:p>
    <w:p w:rsidR="00000000" w:rsidRDefault="00EC4849">
      <w:pPr>
        <w:ind w:firstLine="540"/>
        <w:rPr>
          <w:lang w:val="en-US"/>
        </w:rPr>
      </w:pP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Пример:</w:t>
      </w:r>
    </w:p>
    <w:p w:rsidR="00000000" w:rsidRDefault="00EC4849">
      <w:pPr>
        <w:ind w:firstLine="540"/>
        <w:rPr>
          <w:lang w:val="en-US"/>
        </w:rPr>
      </w:pPr>
      <w:r>
        <w:rPr>
          <w:lang w:val="en-US"/>
        </w:rPr>
        <w:t>on_info = %=drop_</w:t>
      </w:r>
      <w:r>
        <w:rPr>
          <w:lang w:val="en-US"/>
        </w:rPr>
        <w:t>actor_inventory(drop_point)%</w:t>
      </w:r>
    </w:p>
    <w:p w:rsidR="00000000" w:rsidRDefault="00EC4849">
      <w:pPr>
        <w:pStyle w:val="2"/>
        <w:tabs>
          <w:tab w:val="left" w:pos="0"/>
        </w:tabs>
      </w:pPr>
      <w:bookmarkStart w:id="77" w:name="_3.16._%D0%9D%D0%B0%D1%81%D1%82%D1%80%D0"/>
      <w:bookmarkEnd w:id="77"/>
      <w:r>
        <w:t>3.16. Настройка звуковых групп.</w:t>
      </w:r>
    </w:p>
    <w:p w:rsidR="00000000" w:rsidRDefault="00EC4849">
      <w:r>
        <w:tab/>
        <w:t>Новый принцип создания звуковых групп:</w:t>
      </w:r>
    </w:p>
    <w:p w:rsidR="00000000" w:rsidRDefault="00EC4849">
      <w:pPr>
        <w:ind w:firstLine="540"/>
      </w:pPr>
      <w:r>
        <w:t>1. Каждый персонаж по умолчанию считается находящимся в уникальной саундгруппе.</w:t>
      </w:r>
    </w:p>
    <w:p w:rsidR="00000000" w:rsidRDefault="00EC4849">
      <w:pPr>
        <w:ind w:firstLine="540"/>
      </w:pPr>
      <w:r>
        <w:t>2. Для того, чтобы объеденить нескольких персонажей в единую саундгруппу, н</w:t>
      </w:r>
      <w:r>
        <w:t>еобходимо в секции логики прописать soundgroup = &lt;текстовая строка&gt;</w:t>
      </w:r>
    </w:p>
    <w:p w:rsidR="00000000" w:rsidRDefault="00EC4849">
      <w:pPr>
        <w:ind w:firstLine="540"/>
      </w:pPr>
      <w:r>
        <w:t>Звуковые группы должны быть уникальными в пределах уровня, а еще лучше в пределах всей игры. Для этого указывайте в звуковой группе идентификатор уровня и сценки, например:</w:t>
      </w:r>
    </w:p>
    <w:p w:rsidR="00000000" w:rsidRDefault="00EC4849">
      <w:pPr>
        <w:ind w:firstLine="540"/>
      </w:pPr>
      <w:r>
        <w:t>soundgroup = ba</w:t>
      </w:r>
      <w:r>
        <w:t>r_dolg_kampfire1</w:t>
      </w:r>
    </w:p>
    <w:p w:rsidR="00000000" w:rsidRDefault="00EC4849">
      <w:pPr>
        <w:ind w:firstLine="540"/>
      </w:pPr>
      <w:r>
        <w:t xml:space="preserve">3. Объеденять в звуковые группы необходимо персонажей сидящих в кемпе и идущих в патрулях. А также при других схожих ситуациях. </w:t>
      </w:r>
    </w:p>
    <w:p w:rsidR="00000000" w:rsidRDefault="00EC4849">
      <w:pPr>
        <w:ind w:firstLine="540"/>
      </w:pPr>
      <w:r>
        <w:t>4. Дабы избежать ошибок при обижании, наподобие той, которая сейчас проявляется в лагере на эксейпе, необходим</w:t>
      </w:r>
      <w:r>
        <w:t>о чтобы все НПС, логически относящиеся к одному лагерю имели одинаковый team, squad, group</w:t>
      </w:r>
    </w:p>
    <w:p w:rsidR="00000000" w:rsidRDefault="00EC4849">
      <w:pPr>
        <w:ind w:firstLine="540"/>
      </w:pPr>
    </w:p>
    <w:p w:rsidR="00000000" w:rsidRDefault="00EC4849">
      <w:pPr>
        <w:ind w:firstLine="540"/>
      </w:pPr>
      <w:r>
        <w:t>Пример:</w:t>
      </w:r>
    </w:p>
    <w:p w:rsidR="00000000" w:rsidRDefault="00EC4849">
      <w:pPr>
        <w:autoSpaceDE w:val="0"/>
        <w:ind w:firstLine="54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>[kamp@esc_bridge_post1]</w:t>
      </w:r>
    </w:p>
    <w:p w:rsidR="00000000" w:rsidRDefault="00EC4849">
      <w:pPr>
        <w:autoSpaceDE w:val="0"/>
        <w:ind w:firstLine="54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>center_point = kamp_point</w:t>
      </w:r>
    </w:p>
    <w:p w:rsidR="00000000" w:rsidRDefault="00EC4849">
      <w:pPr>
        <w:ind w:firstLine="54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>soundgroup = esc_bridge_soldiers</w:t>
      </w:r>
    </w:p>
    <w:p w:rsidR="00000000" w:rsidRDefault="00EC4849">
      <w:pPr>
        <w:ind w:firstLine="540"/>
        <w:rPr>
          <w:rFonts w:ascii="Courier New" w:hAnsi="Courier New" w:cs="Courier New"/>
          <w:sz w:val="20"/>
          <w:szCs w:val="20"/>
          <w:lang w:val="uk-UA"/>
        </w:rPr>
      </w:pPr>
    </w:p>
    <w:p w:rsidR="00000000" w:rsidRDefault="00EC4849">
      <w:pPr>
        <w:ind w:firstLine="540"/>
        <w:rPr>
          <w:rFonts w:ascii="Courier New" w:hAnsi="Courier New" w:cs="Courier New"/>
          <w:sz w:val="20"/>
          <w:szCs w:val="20"/>
          <w:lang w:val="uk-UA"/>
        </w:rPr>
      </w:pPr>
    </w:p>
    <w:p w:rsidR="00000000" w:rsidRDefault="00EC4849">
      <w:pPr>
        <w:ind w:firstLine="540"/>
        <w:rPr>
          <w:rFonts w:ascii="Courier New" w:hAnsi="Courier New" w:cs="Courier New"/>
          <w:sz w:val="20"/>
          <w:szCs w:val="20"/>
          <w:lang w:val="uk-UA"/>
        </w:rPr>
      </w:pPr>
    </w:p>
    <w:p w:rsidR="00000000" w:rsidRDefault="00EC4849">
      <w:pPr>
        <w:ind w:firstLine="540"/>
        <w:rPr>
          <w:rFonts w:ascii="Courier New" w:hAnsi="Courier New" w:cs="Courier New"/>
          <w:sz w:val="20"/>
          <w:szCs w:val="20"/>
          <w:lang w:val="uk-UA"/>
        </w:rPr>
      </w:pPr>
    </w:p>
    <w:p w:rsidR="00000000" w:rsidRDefault="00EC4849">
      <w:pPr>
        <w:ind w:firstLine="540"/>
        <w:rPr>
          <w:rFonts w:ascii="Courier New" w:hAnsi="Courier New" w:cs="Courier New"/>
          <w:sz w:val="20"/>
          <w:szCs w:val="20"/>
          <w:lang w:val="uk-UA"/>
        </w:rPr>
      </w:pPr>
    </w:p>
    <w:p w:rsidR="00EC4849" w:rsidRDefault="00EC4849">
      <w:pPr>
        <w:ind w:firstLine="540"/>
      </w:pPr>
    </w:p>
    <w:sectPr w:rsidR="00EC4849">
      <w:footnotePr>
        <w:pos w:val="beneathText"/>
      </w:footnotePr>
      <w:pgSz w:w="11905" w:h="16837"/>
      <w:pgMar w:top="567" w:right="567" w:bottom="36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1"/>
    <w:lvl w:ilvl="0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</w:lvl>
  </w:abstractNum>
  <w:abstractNum w:abstractNumId="2">
    <w:nsid w:val="00000003"/>
    <w:multiLevelType w:val="singleLevel"/>
    <w:tmpl w:val="00000003"/>
    <w:name w:val="WW8Num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4"/>
      <w:numFmt w:val="decimal"/>
      <w:lvlText w:val="%1.%2."/>
      <w:lvlJc w:val="left"/>
      <w:pPr>
        <w:tabs>
          <w:tab w:val="num" w:pos="1065"/>
        </w:tabs>
        <w:ind w:left="1065" w:hanging="705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5F0"/>
    <w:rsid w:val="003605F0"/>
    <w:rsid w:val="00EC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Основной шрифт абзаца1"/>
  </w:style>
  <w:style w:type="character" w:customStyle="1" w:styleId="30">
    <w:name w:val="Заголовок 3 Знак Знак Знак"/>
    <w:basedOn w:val="10"/>
    <w:rPr>
      <w:rFonts w:ascii="Arial" w:hAnsi="Arial" w:cs="Arial"/>
      <w:b/>
      <w:bCs/>
      <w:sz w:val="26"/>
      <w:szCs w:val="26"/>
      <w:lang w:val="ru-RU" w:eastAsia="ar-SA" w:bidi="ar-SA"/>
    </w:rPr>
  </w:style>
  <w:style w:type="character" w:styleId="a3">
    <w:name w:val="Emphasis"/>
    <w:basedOn w:val="10"/>
    <w:qFormat/>
    <w:rPr>
      <w:i/>
      <w:iCs/>
    </w:rPr>
  </w:style>
  <w:style w:type="character" w:styleId="a4">
    <w:name w:val="Hyperlink"/>
    <w:basedOn w:val="10"/>
    <w:semiHidden/>
    <w:rPr>
      <w:color w:val="0000FF"/>
      <w:u w:val="single"/>
    </w:rPr>
  </w:style>
  <w:style w:type="character" w:styleId="a5">
    <w:name w:val="FollowedHyperlink"/>
    <w:basedOn w:val="10"/>
    <w:semiHidden/>
    <w:rPr>
      <w:color w:val="800080"/>
      <w:u w:val="single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a"/>
    <w:next w:val="a6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6">
    <w:name w:val="Body Text"/>
    <w:basedOn w:val="a"/>
    <w:semiHidden/>
    <w:pPr>
      <w:spacing w:after="120"/>
    </w:pPr>
  </w:style>
  <w:style w:type="paragraph" w:styleId="a7">
    <w:name w:val="List"/>
    <w:basedOn w:val="a6"/>
    <w:semiHidden/>
    <w:rPr>
      <w:rFonts w:cs="Tahoma"/>
    </w:rPr>
  </w:style>
  <w:style w:type="paragraph" w:customStyle="1" w:styleId="Caption">
    <w:name w:val="Caption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a"/>
    <w:pPr>
      <w:suppressLineNumbers/>
    </w:pPr>
    <w:rPr>
      <w:rFonts w:cs="Tahoma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Lucida Console" w:hAnsi="Lucida Console" w:cs="Courier New"/>
      <w:lang w:val="uk-UA"/>
    </w:rPr>
  </w:style>
  <w:style w:type="paragraph" w:styleId="a8">
    <w:name w:val="Normal (Web)"/>
    <w:basedOn w:val="a"/>
    <w:pPr>
      <w:spacing w:before="280" w:after="280"/>
    </w:pPr>
    <w:rPr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Основной шрифт абзаца1"/>
  </w:style>
  <w:style w:type="character" w:customStyle="1" w:styleId="30">
    <w:name w:val="Заголовок 3 Знак Знак Знак"/>
    <w:basedOn w:val="10"/>
    <w:rPr>
      <w:rFonts w:ascii="Arial" w:hAnsi="Arial" w:cs="Arial"/>
      <w:b/>
      <w:bCs/>
      <w:sz w:val="26"/>
      <w:szCs w:val="26"/>
      <w:lang w:val="ru-RU" w:eastAsia="ar-SA" w:bidi="ar-SA"/>
    </w:rPr>
  </w:style>
  <w:style w:type="character" w:styleId="a3">
    <w:name w:val="Emphasis"/>
    <w:basedOn w:val="10"/>
    <w:qFormat/>
    <w:rPr>
      <w:i/>
      <w:iCs/>
    </w:rPr>
  </w:style>
  <w:style w:type="character" w:styleId="a4">
    <w:name w:val="Hyperlink"/>
    <w:basedOn w:val="10"/>
    <w:semiHidden/>
    <w:rPr>
      <w:color w:val="0000FF"/>
      <w:u w:val="single"/>
    </w:rPr>
  </w:style>
  <w:style w:type="character" w:styleId="a5">
    <w:name w:val="FollowedHyperlink"/>
    <w:basedOn w:val="10"/>
    <w:semiHidden/>
    <w:rPr>
      <w:color w:val="800080"/>
      <w:u w:val="single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a"/>
    <w:next w:val="a6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6">
    <w:name w:val="Body Text"/>
    <w:basedOn w:val="a"/>
    <w:semiHidden/>
    <w:pPr>
      <w:spacing w:after="120"/>
    </w:pPr>
  </w:style>
  <w:style w:type="paragraph" w:styleId="a7">
    <w:name w:val="List"/>
    <w:basedOn w:val="a6"/>
    <w:semiHidden/>
    <w:rPr>
      <w:rFonts w:cs="Tahoma"/>
    </w:rPr>
  </w:style>
  <w:style w:type="paragraph" w:customStyle="1" w:styleId="Caption">
    <w:name w:val="Caption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a"/>
    <w:pPr>
      <w:suppressLineNumbers/>
    </w:pPr>
    <w:rPr>
      <w:rFonts w:cs="Tahoma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Lucida Console" w:hAnsi="Lucida Console" w:cs="Courier New"/>
      <w:lang w:val="uk-UA"/>
    </w:rPr>
  </w:style>
  <w:style w:type="paragraph" w:styleId="a8">
    <w:name w:val="Normal (Web)"/>
    <w:basedOn w:val="a"/>
    <w:pPr>
      <w:spacing w:before="280" w:after="280"/>
    </w:pPr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16604</Words>
  <Characters>94645</Characters>
  <Application>Microsoft Office Word</Application>
  <DocSecurity>0</DocSecurity>
  <Lines>788</Lines>
  <Paragraphs>222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Настройка логики (space_restrictors, smart_terrains, спавнеры, пути, state_manager)</vt:lpstr>
    </vt:vector>
  </TitlesOfParts>
  <Company/>
  <LinksUpToDate>false</LinksUpToDate>
  <CharactersWithSpaces>111027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Настройка логики (space_restrictors, smart_terrains, спавнеры, пути, state_manager)</dc:title>
  <dc:creator>Dandy</dc:creator>
  <cp:lastModifiedBy>SovaHiBlack</cp:lastModifiedBy>
  <cp:revision>2</cp:revision>
  <cp:lastPrinted>1601-01-01T00:00:00Z</cp:lastPrinted>
  <dcterms:created xsi:type="dcterms:W3CDTF">2021-08-26T19:20:00Z</dcterms:created>
  <dcterms:modified xsi:type="dcterms:W3CDTF">2021-08-26T19:20:00Z</dcterms:modified>
</cp:coreProperties>
</file>